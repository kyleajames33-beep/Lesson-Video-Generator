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Science 7–10 (2023)</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Jun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June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Science 7–10 (2023)</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8</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09" w:history="1">
        <w:r>
          <w:rPr>
            <w:rStyle w:val="Hyperlink"/>
          </w:rPr>
          <w:t>Secondary (7–10)</w:t>
        </w:r>
        <w:r>
          <w:tab/>
        </w:r>
        <w:r>
          <w:fldChar w:fldCharType="begin"/>
        </w:r>
        <w:r>
          <w:instrText xml:space="preserve"> PAGEREF _Toc256000009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10" w:history="1">
        <w:r>
          <w:rPr>
            <w:rStyle w:val="Hyperlink"/>
          </w:rPr>
          <w:t>Outcomes and content for Stage 4</w:t>
        </w:r>
        <w:r>
          <w:tab/>
        </w:r>
        <w:r>
          <w:fldChar w:fldCharType="begin"/>
        </w:r>
        <w:r>
          <w:instrText xml:space="preserve"> PAGEREF _Toc256000010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1" w:history="1">
        <w:r>
          <w:rPr>
            <w:rStyle w:val="Hyperlink"/>
          </w:rPr>
          <w:t>Working scientifically</w:t>
        </w:r>
        <w:r>
          <w:tab/>
        </w:r>
        <w:r>
          <w:fldChar w:fldCharType="begin"/>
        </w:r>
        <w:r>
          <w:instrText xml:space="preserve"> PAGEREF _Toc256000011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2" w:history="1">
        <w:r>
          <w:rPr>
            <w:rStyle w:val="Hyperlink"/>
          </w:rPr>
          <w:t>Observing the Universe</w:t>
        </w:r>
        <w:r>
          <w:tab/>
        </w:r>
        <w:r>
          <w:fldChar w:fldCharType="begin"/>
        </w:r>
        <w:r>
          <w:instrText xml:space="preserve"> PAGEREF _Toc256000012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3" w:history="1">
        <w:r>
          <w:rPr>
            <w:rStyle w:val="Hyperlink"/>
          </w:rPr>
          <w:t>Forces</w:t>
        </w:r>
        <w:r>
          <w:tab/>
        </w:r>
        <w:r>
          <w:fldChar w:fldCharType="begin"/>
        </w:r>
        <w:r>
          <w:instrText xml:space="preserve"> PAGEREF _Toc256000013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14" w:history="1">
        <w:r>
          <w:rPr>
            <w:rStyle w:val="Hyperlink"/>
          </w:rPr>
          <w:t>Cells and classification</w:t>
        </w:r>
        <w:r>
          <w:tab/>
        </w:r>
        <w:r>
          <w:fldChar w:fldCharType="begin"/>
        </w:r>
        <w:r>
          <w:instrText xml:space="preserve"> PAGEREF _Toc256000014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15" w:history="1">
        <w:r>
          <w:rPr>
            <w:rStyle w:val="Hyperlink"/>
          </w:rPr>
          <w:t>Solutions and mixtures</w:t>
        </w:r>
        <w:r>
          <w:tab/>
        </w:r>
        <w:r>
          <w:fldChar w:fldCharType="begin"/>
        </w:r>
        <w:r>
          <w:instrText xml:space="preserve"> PAGEREF _Toc256000015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6" w:history="1">
        <w:r>
          <w:rPr>
            <w:rStyle w:val="Hyperlink"/>
          </w:rPr>
          <w:t>Living systems</w:t>
        </w:r>
        <w:r>
          <w:tab/>
        </w:r>
        <w:r>
          <w:fldChar w:fldCharType="begin"/>
        </w:r>
        <w:r>
          <w:instrText xml:space="preserve"> PAGEREF _Toc256000016 \h </w:instrText>
        </w:r>
        <w:r>
          <w:fldChar w:fldCharType="separate"/>
        </w:r>
        <w:r>
          <w:t>36</w:t>
        </w:r>
        <w:r>
          <w:fldChar w:fldCharType="end"/>
        </w:r>
      </w:hyperlink>
    </w:p>
    <w:p>
      <w:pPr>
        <w:pStyle w:val="TOC3"/>
        <w:tabs>
          <w:tab w:val="right" w:leader="dot" w:pos="9628"/>
        </w:tabs>
        <w:rPr>
          <w:rFonts w:ascii="Calibri" w:hAnsi="Calibri"/>
          <w:noProof/>
          <w:sz w:val="22"/>
        </w:rPr>
      </w:pPr>
      <w:hyperlink w:anchor="_Toc256000017" w:history="1">
        <w:r>
          <w:rPr>
            <w:rStyle w:val="Hyperlink"/>
          </w:rPr>
          <w:t>Periodic table and atomic structure</w:t>
        </w:r>
        <w:r>
          <w:tab/>
        </w:r>
        <w:r>
          <w:fldChar w:fldCharType="begin"/>
        </w:r>
        <w:r>
          <w:instrText xml:space="preserve"> PAGEREF _Toc256000017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18" w:history="1">
        <w:r>
          <w:rPr>
            <w:rStyle w:val="Hyperlink"/>
          </w:rPr>
          <w:t>Change</w:t>
        </w:r>
        <w:r>
          <w:tab/>
        </w:r>
        <w:r>
          <w:fldChar w:fldCharType="begin"/>
        </w:r>
        <w:r>
          <w:instrText xml:space="preserve"> PAGEREF _Toc256000018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9" w:history="1">
        <w:r>
          <w:rPr>
            <w:rStyle w:val="Hyperlink"/>
          </w:rPr>
          <w:t>Data science 1</w:t>
        </w:r>
        <w:r>
          <w:tab/>
        </w:r>
        <w:r>
          <w:fldChar w:fldCharType="begin"/>
        </w:r>
        <w:r>
          <w:instrText xml:space="preserve"> PAGEREF _Toc256000019 \h </w:instrText>
        </w:r>
        <w:r>
          <w:fldChar w:fldCharType="separate"/>
        </w:r>
        <w:r>
          <w:t>41</w:t>
        </w:r>
        <w:r>
          <w:fldChar w:fldCharType="end"/>
        </w:r>
      </w:hyperlink>
    </w:p>
    <w:p>
      <w:pPr>
        <w:pStyle w:val="TOC2"/>
        <w:tabs>
          <w:tab w:val="right" w:leader="dot" w:pos="9628"/>
        </w:tabs>
        <w:rPr>
          <w:rFonts w:ascii="Calibri" w:hAnsi="Calibri"/>
          <w:noProof/>
          <w:sz w:val="22"/>
        </w:rPr>
      </w:pPr>
      <w:hyperlink w:anchor="_Toc256000020" w:history="1">
        <w:r>
          <w:rPr>
            <w:rStyle w:val="Hyperlink"/>
          </w:rPr>
          <w:t>Outcomes and content for Stage 5</w:t>
        </w:r>
        <w:r>
          <w:tab/>
        </w:r>
        <w:r>
          <w:fldChar w:fldCharType="begin"/>
        </w:r>
        <w:r>
          <w:instrText xml:space="preserve"> PAGEREF _Toc256000020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1" w:history="1">
        <w:r>
          <w:rPr>
            <w:rStyle w:val="Hyperlink"/>
          </w:rPr>
          <w:t>Working scientifically</w:t>
        </w:r>
        <w:r>
          <w:tab/>
        </w:r>
        <w:r>
          <w:fldChar w:fldCharType="begin"/>
        </w:r>
        <w:r>
          <w:instrText xml:space="preserve"> PAGEREF _Toc256000021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2" w:history="1">
        <w:r>
          <w:rPr>
            <w:rStyle w:val="Hyperlink"/>
          </w:rPr>
          <w:t>Energy</w:t>
        </w:r>
        <w:r>
          <w:tab/>
        </w:r>
        <w:r>
          <w:fldChar w:fldCharType="begin"/>
        </w:r>
        <w:r>
          <w:instrText xml:space="preserve"> PAGEREF _Toc256000022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23" w:history="1">
        <w:r>
          <w:rPr>
            <w:rStyle w:val="Hyperlink"/>
          </w:rPr>
          <w:t>Disease</w:t>
        </w:r>
        <w:r>
          <w:tab/>
        </w:r>
        <w:r>
          <w:fldChar w:fldCharType="begin"/>
        </w:r>
        <w:r>
          <w:instrText xml:space="preserve"> PAGEREF _Toc256000023 \h </w:instrText>
        </w:r>
        <w:r>
          <w:fldChar w:fldCharType="separate"/>
        </w:r>
        <w:r>
          <w:t>47</w:t>
        </w:r>
        <w:r>
          <w:fldChar w:fldCharType="end"/>
        </w:r>
      </w:hyperlink>
    </w:p>
    <w:p>
      <w:pPr>
        <w:pStyle w:val="TOC3"/>
        <w:tabs>
          <w:tab w:val="right" w:leader="dot" w:pos="9628"/>
        </w:tabs>
        <w:rPr>
          <w:rFonts w:ascii="Calibri" w:hAnsi="Calibri"/>
          <w:noProof/>
          <w:sz w:val="22"/>
        </w:rPr>
      </w:pPr>
      <w:hyperlink w:anchor="_Toc256000024" w:history="1">
        <w:r>
          <w:rPr>
            <w:rStyle w:val="Hyperlink"/>
          </w:rPr>
          <w:t>Materials</w:t>
        </w:r>
        <w:r>
          <w:tab/>
        </w:r>
        <w:r>
          <w:fldChar w:fldCharType="begin"/>
        </w:r>
        <w:r>
          <w:instrText xml:space="preserve"> PAGEREF _Toc256000024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25" w:history="1">
        <w:r>
          <w:rPr>
            <w:rStyle w:val="Hyperlink"/>
          </w:rPr>
          <w:t>Environmental sustainability</w:t>
        </w:r>
        <w:r>
          <w:tab/>
        </w:r>
        <w:r>
          <w:fldChar w:fldCharType="begin"/>
        </w:r>
        <w:r>
          <w:instrText xml:space="preserve"> PAGEREF _Toc256000025 \h </w:instrText>
        </w:r>
        <w:r>
          <w:fldChar w:fldCharType="separate"/>
        </w:r>
        <w:r>
          <w:t>50</w:t>
        </w:r>
        <w:r>
          <w:fldChar w:fldCharType="end"/>
        </w:r>
      </w:hyperlink>
    </w:p>
    <w:p>
      <w:pPr>
        <w:pStyle w:val="TOC3"/>
        <w:tabs>
          <w:tab w:val="right" w:leader="dot" w:pos="9628"/>
        </w:tabs>
        <w:rPr>
          <w:rFonts w:ascii="Calibri" w:hAnsi="Calibri"/>
          <w:noProof/>
          <w:sz w:val="22"/>
        </w:rPr>
      </w:pPr>
      <w:hyperlink w:anchor="_Toc256000026" w:history="1">
        <w:r>
          <w:rPr>
            <w:rStyle w:val="Hyperlink"/>
          </w:rPr>
          <w:t>Genetics and evolutionary change</w:t>
        </w:r>
        <w:r>
          <w:tab/>
        </w:r>
        <w:r>
          <w:fldChar w:fldCharType="begin"/>
        </w:r>
        <w:r>
          <w:instrText xml:space="preserve"> PAGEREF _Toc256000026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27" w:history="1">
        <w:r>
          <w:rPr>
            <w:rStyle w:val="Hyperlink"/>
          </w:rPr>
          <w:t>Reactions</w:t>
        </w:r>
        <w:r>
          <w:tab/>
        </w:r>
        <w:r>
          <w:fldChar w:fldCharType="begin"/>
        </w:r>
        <w:r>
          <w:instrText xml:space="preserve"> PAGEREF _Toc256000027 \h </w:instrText>
        </w:r>
        <w:r>
          <w:fldChar w:fldCharType="separate"/>
        </w:r>
        <w:r>
          <w:t>54</w:t>
        </w:r>
        <w:r>
          <w:fldChar w:fldCharType="end"/>
        </w:r>
      </w:hyperlink>
    </w:p>
    <w:p>
      <w:pPr>
        <w:pStyle w:val="TOC3"/>
        <w:tabs>
          <w:tab w:val="right" w:leader="dot" w:pos="9628"/>
        </w:tabs>
        <w:rPr>
          <w:rFonts w:ascii="Calibri" w:hAnsi="Calibri"/>
          <w:noProof/>
          <w:sz w:val="22"/>
        </w:rPr>
      </w:pPr>
      <w:hyperlink w:anchor="_Toc256000028" w:history="1">
        <w:r>
          <w:rPr>
            <w:rStyle w:val="Hyperlink"/>
          </w:rPr>
          <w:t>Waves and motion</w:t>
        </w:r>
        <w:r>
          <w:tab/>
        </w:r>
        <w:r>
          <w:fldChar w:fldCharType="begin"/>
        </w:r>
        <w:r>
          <w:instrText xml:space="preserve"> PAGEREF _Toc256000028 \h </w:instrText>
        </w:r>
        <w:r>
          <w:fldChar w:fldCharType="separate"/>
        </w:r>
        <w:r>
          <w:t>56</w:t>
        </w:r>
        <w:r>
          <w:fldChar w:fldCharType="end"/>
        </w:r>
      </w:hyperlink>
    </w:p>
    <w:p>
      <w:pPr>
        <w:pStyle w:val="TOC3"/>
        <w:tabs>
          <w:tab w:val="right" w:leader="dot" w:pos="9628"/>
        </w:tabs>
        <w:rPr>
          <w:rFonts w:ascii="Calibri" w:hAnsi="Calibri"/>
          <w:noProof/>
          <w:sz w:val="22"/>
        </w:rPr>
      </w:pPr>
      <w:hyperlink w:anchor="_Toc256000029" w:history="1">
        <w:r>
          <w:rPr>
            <w:rStyle w:val="Hyperlink"/>
          </w:rPr>
          <w:t>Data science 2</w:t>
        </w:r>
        <w:r>
          <w:tab/>
        </w:r>
        <w:r>
          <w:fldChar w:fldCharType="begin"/>
        </w:r>
        <w:r>
          <w:instrText xml:space="preserve"> PAGEREF _Toc256000029 \h </w:instrText>
        </w:r>
        <w:r>
          <w:fldChar w:fldCharType="separate"/>
        </w:r>
        <w:r>
          <w:t>58</w:t>
        </w:r>
        <w:r>
          <w:fldChar w:fldCharType="end"/>
        </w:r>
      </w:hyperlink>
    </w:p>
    <w:p>
      <w:pPr>
        <w:pStyle w:val="TOC2"/>
        <w:tabs>
          <w:tab w:val="right" w:leader="dot" w:pos="9628"/>
        </w:tabs>
        <w:rPr>
          <w:rFonts w:ascii="Calibri" w:hAnsi="Calibri"/>
          <w:noProof/>
          <w:sz w:val="22"/>
        </w:rPr>
      </w:pPr>
      <w:hyperlink w:anchor="_Toc256000030" w:history="1">
        <w:r>
          <w:rPr>
            <w:rStyle w:val="Hyperlink"/>
          </w:rPr>
          <w:t>Life Skills for Stages 4/5</w:t>
        </w:r>
        <w:r>
          <w:tab/>
        </w:r>
        <w:r>
          <w:fldChar w:fldCharType="begin"/>
        </w:r>
        <w:r>
          <w:instrText xml:space="preserve"> PAGEREF _Toc256000030 \h </w:instrText>
        </w:r>
        <w:r>
          <w:fldChar w:fldCharType="separate"/>
        </w:r>
        <w:r>
          <w:t>60</w:t>
        </w:r>
        <w:r>
          <w:fldChar w:fldCharType="end"/>
        </w:r>
      </w:hyperlink>
    </w:p>
    <w:p>
      <w:pPr>
        <w:pStyle w:val="TOC2"/>
        <w:tabs>
          <w:tab w:val="right" w:leader="dot" w:pos="9628"/>
        </w:tabs>
        <w:rPr>
          <w:rFonts w:ascii="Calibri" w:hAnsi="Calibri"/>
          <w:noProof/>
          <w:sz w:val="22"/>
        </w:rPr>
      </w:pPr>
      <w:hyperlink w:anchor="_Toc256000031" w:history="1">
        <w:r>
          <w:rPr>
            <w:rStyle w:val="Hyperlink"/>
          </w:rPr>
          <w:t>Life Skills table of outcomes</w:t>
        </w:r>
        <w:r>
          <w:tab/>
        </w:r>
        <w:r>
          <w:fldChar w:fldCharType="begin"/>
        </w:r>
        <w:r>
          <w:instrText xml:space="preserve"> PAGEREF _Toc256000031 \h </w:instrText>
        </w:r>
        <w:r>
          <w:fldChar w:fldCharType="separate"/>
        </w:r>
        <w:r>
          <w:t>60</w:t>
        </w:r>
        <w:r>
          <w:fldChar w:fldCharType="end"/>
        </w:r>
      </w:hyperlink>
    </w:p>
    <w:p>
      <w:pPr>
        <w:pStyle w:val="TOC2"/>
        <w:tabs>
          <w:tab w:val="right" w:leader="dot" w:pos="9628"/>
        </w:tabs>
        <w:rPr>
          <w:rFonts w:ascii="Calibri" w:hAnsi="Calibri"/>
          <w:noProof/>
          <w:sz w:val="22"/>
        </w:rPr>
      </w:pPr>
      <w:hyperlink w:anchor="_Toc256000032" w:history="1">
        <w:r>
          <w:rPr>
            <w:rStyle w:val="Hyperlink"/>
          </w:rPr>
          <w:t>Life Skills outcomes and content for Stage 4/5</w:t>
        </w:r>
        <w:r>
          <w:tab/>
        </w:r>
        <w:r>
          <w:fldChar w:fldCharType="begin"/>
        </w:r>
        <w:r>
          <w:instrText xml:space="preserve"> PAGEREF _Toc256000032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3" w:history="1">
        <w:r>
          <w:rPr>
            <w:rStyle w:val="Hyperlink"/>
          </w:rPr>
          <w:t>Working scientifically</w:t>
        </w:r>
        <w:r>
          <w:tab/>
        </w:r>
        <w:r>
          <w:fldChar w:fldCharType="begin"/>
        </w:r>
        <w:r>
          <w:instrText xml:space="preserve"> PAGEREF _Toc256000033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4" w:history="1">
        <w:r>
          <w:rPr>
            <w:rStyle w:val="Hyperlink"/>
          </w:rPr>
          <w:t>Observing the Universe</w:t>
        </w:r>
        <w:r>
          <w:tab/>
        </w:r>
        <w:r>
          <w:fldChar w:fldCharType="begin"/>
        </w:r>
        <w:r>
          <w:instrText xml:space="preserve"> PAGEREF _Toc256000034 \h </w:instrText>
        </w:r>
        <w:r>
          <w:fldChar w:fldCharType="separate"/>
        </w:r>
        <w:r>
          <w:t>68</w:t>
        </w:r>
        <w:r>
          <w:fldChar w:fldCharType="end"/>
        </w:r>
      </w:hyperlink>
    </w:p>
    <w:p>
      <w:pPr>
        <w:pStyle w:val="TOC3"/>
        <w:tabs>
          <w:tab w:val="right" w:leader="dot" w:pos="9628"/>
        </w:tabs>
        <w:rPr>
          <w:rFonts w:ascii="Calibri" w:hAnsi="Calibri"/>
          <w:noProof/>
          <w:sz w:val="22"/>
        </w:rPr>
      </w:pPr>
      <w:hyperlink w:anchor="_Toc256000035" w:history="1">
        <w:r>
          <w:rPr>
            <w:rStyle w:val="Hyperlink"/>
          </w:rPr>
          <w:t>Forces</w:t>
        </w:r>
        <w:r>
          <w:tab/>
        </w:r>
        <w:r>
          <w:fldChar w:fldCharType="begin"/>
        </w:r>
        <w:r>
          <w:instrText xml:space="preserve"> PAGEREF _Toc256000035 \h </w:instrText>
        </w:r>
        <w:r>
          <w:fldChar w:fldCharType="separate"/>
        </w:r>
        <w:r>
          <w:t>70</w:t>
        </w:r>
        <w:r>
          <w:fldChar w:fldCharType="end"/>
        </w:r>
      </w:hyperlink>
    </w:p>
    <w:p>
      <w:pPr>
        <w:pStyle w:val="TOC3"/>
        <w:tabs>
          <w:tab w:val="right" w:leader="dot" w:pos="9628"/>
        </w:tabs>
        <w:rPr>
          <w:rFonts w:ascii="Calibri" w:hAnsi="Calibri"/>
          <w:noProof/>
          <w:sz w:val="22"/>
        </w:rPr>
      </w:pPr>
      <w:hyperlink w:anchor="_Toc256000036" w:history="1">
        <w:r>
          <w:rPr>
            <w:rStyle w:val="Hyperlink"/>
          </w:rPr>
          <w:t>Cells and classification</w:t>
        </w:r>
        <w:r>
          <w:tab/>
        </w:r>
        <w:r>
          <w:fldChar w:fldCharType="begin"/>
        </w:r>
        <w:r>
          <w:instrText xml:space="preserve"> PAGEREF _Toc256000036 \h </w:instrText>
        </w:r>
        <w:r>
          <w:fldChar w:fldCharType="separate"/>
        </w:r>
        <w:r>
          <w:t>71</w:t>
        </w:r>
        <w:r>
          <w:fldChar w:fldCharType="end"/>
        </w:r>
      </w:hyperlink>
    </w:p>
    <w:p>
      <w:pPr>
        <w:pStyle w:val="TOC3"/>
        <w:tabs>
          <w:tab w:val="right" w:leader="dot" w:pos="9628"/>
        </w:tabs>
        <w:rPr>
          <w:rFonts w:ascii="Calibri" w:hAnsi="Calibri"/>
          <w:noProof/>
          <w:sz w:val="22"/>
        </w:rPr>
      </w:pPr>
      <w:hyperlink w:anchor="_Toc256000037" w:history="1">
        <w:r>
          <w:rPr>
            <w:rStyle w:val="Hyperlink"/>
          </w:rPr>
          <w:t>Solutions and mixtures</w:t>
        </w:r>
        <w:r>
          <w:tab/>
        </w:r>
        <w:r>
          <w:fldChar w:fldCharType="begin"/>
        </w:r>
        <w:r>
          <w:instrText xml:space="preserve"> PAGEREF _Toc256000037 \h </w:instrText>
        </w:r>
        <w:r>
          <w:fldChar w:fldCharType="separate"/>
        </w:r>
        <w:r>
          <w:t>72</w:t>
        </w:r>
        <w:r>
          <w:fldChar w:fldCharType="end"/>
        </w:r>
      </w:hyperlink>
    </w:p>
    <w:p>
      <w:pPr>
        <w:pStyle w:val="TOC3"/>
        <w:tabs>
          <w:tab w:val="right" w:leader="dot" w:pos="9628"/>
        </w:tabs>
        <w:rPr>
          <w:rFonts w:ascii="Calibri" w:hAnsi="Calibri"/>
          <w:noProof/>
          <w:sz w:val="22"/>
        </w:rPr>
      </w:pPr>
      <w:hyperlink w:anchor="_Toc256000038" w:history="1">
        <w:r>
          <w:rPr>
            <w:rStyle w:val="Hyperlink"/>
          </w:rPr>
          <w:t>Living systems</w:t>
        </w:r>
        <w:r>
          <w:tab/>
        </w:r>
        <w:r>
          <w:fldChar w:fldCharType="begin"/>
        </w:r>
        <w:r>
          <w:instrText xml:space="preserve"> PAGEREF _Toc256000038 \h </w:instrText>
        </w:r>
        <w:r>
          <w:fldChar w:fldCharType="separate"/>
        </w:r>
        <w:r>
          <w:t>73</w:t>
        </w:r>
        <w:r>
          <w:fldChar w:fldCharType="end"/>
        </w:r>
      </w:hyperlink>
    </w:p>
    <w:p>
      <w:pPr>
        <w:pStyle w:val="TOC3"/>
        <w:tabs>
          <w:tab w:val="right" w:leader="dot" w:pos="9628"/>
        </w:tabs>
        <w:rPr>
          <w:rFonts w:ascii="Calibri" w:hAnsi="Calibri"/>
          <w:noProof/>
          <w:sz w:val="22"/>
        </w:rPr>
      </w:pPr>
      <w:hyperlink w:anchor="_Toc256000039" w:history="1">
        <w:r>
          <w:rPr>
            <w:rStyle w:val="Hyperlink"/>
          </w:rPr>
          <w:t>Properties of matter</w:t>
        </w:r>
        <w:r>
          <w:tab/>
        </w:r>
        <w:r>
          <w:fldChar w:fldCharType="begin"/>
        </w:r>
        <w:r>
          <w:instrText xml:space="preserve"> PAGEREF _Toc256000039 \h </w:instrText>
        </w:r>
        <w:r>
          <w:fldChar w:fldCharType="separate"/>
        </w:r>
        <w:r>
          <w:t>75</w:t>
        </w:r>
        <w:r>
          <w:fldChar w:fldCharType="end"/>
        </w:r>
      </w:hyperlink>
    </w:p>
    <w:p>
      <w:pPr>
        <w:pStyle w:val="TOC3"/>
        <w:tabs>
          <w:tab w:val="right" w:leader="dot" w:pos="9628"/>
        </w:tabs>
        <w:rPr>
          <w:rFonts w:ascii="Calibri" w:hAnsi="Calibri"/>
          <w:noProof/>
          <w:sz w:val="22"/>
        </w:rPr>
      </w:pPr>
      <w:hyperlink w:anchor="_Toc256000040" w:history="1">
        <w:r>
          <w:rPr>
            <w:rStyle w:val="Hyperlink"/>
          </w:rPr>
          <w:t>Change</w:t>
        </w:r>
        <w:r>
          <w:tab/>
        </w:r>
        <w:r>
          <w:fldChar w:fldCharType="begin"/>
        </w:r>
        <w:r>
          <w:instrText xml:space="preserve"> PAGEREF _Toc256000040 \h </w:instrText>
        </w:r>
        <w:r>
          <w:fldChar w:fldCharType="separate"/>
        </w:r>
        <w:r>
          <w:t>76</w:t>
        </w:r>
        <w:r>
          <w:fldChar w:fldCharType="end"/>
        </w:r>
      </w:hyperlink>
    </w:p>
    <w:p>
      <w:pPr>
        <w:pStyle w:val="TOC3"/>
        <w:tabs>
          <w:tab w:val="right" w:leader="dot" w:pos="9628"/>
        </w:tabs>
        <w:rPr>
          <w:rFonts w:ascii="Calibri" w:hAnsi="Calibri"/>
          <w:noProof/>
          <w:sz w:val="22"/>
        </w:rPr>
      </w:pPr>
      <w:hyperlink w:anchor="_Toc256000041" w:history="1">
        <w:r>
          <w:rPr>
            <w:rStyle w:val="Hyperlink"/>
          </w:rPr>
          <w:t>Data science</w:t>
        </w:r>
        <w:r>
          <w:tab/>
        </w:r>
        <w:r>
          <w:fldChar w:fldCharType="begin"/>
        </w:r>
        <w:r>
          <w:instrText xml:space="preserve"> PAGEREF _Toc256000041 \h </w:instrText>
        </w:r>
        <w:r>
          <w:fldChar w:fldCharType="separate"/>
        </w:r>
        <w:r>
          <w:t>78</w:t>
        </w:r>
        <w:r>
          <w:fldChar w:fldCharType="end"/>
        </w:r>
      </w:hyperlink>
    </w:p>
    <w:p>
      <w:pPr>
        <w:pStyle w:val="TOC3"/>
        <w:tabs>
          <w:tab w:val="right" w:leader="dot" w:pos="9628"/>
        </w:tabs>
        <w:rPr>
          <w:rFonts w:ascii="Calibri" w:hAnsi="Calibri"/>
          <w:noProof/>
          <w:sz w:val="22"/>
        </w:rPr>
      </w:pPr>
      <w:hyperlink w:anchor="_Toc256000042" w:history="1">
        <w:r>
          <w:rPr>
            <w:rStyle w:val="Hyperlink"/>
          </w:rPr>
          <w:t>Energy</w:t>
        </w:r>
        <w:r>
          <w:tab/>
        </w:r>
        <w:r>
          <w:fldChar w:fldCharType="begin"/>
        </w:r>
        <w:r>
          <w:instrText xml:space="preserve"> PAGEREF _Toc256000042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43" w:history="1">
        <w:r>
          <w:rPr>
            <w:rStyle w:val="Hyperlink"/>
          </w:rPr>
          <w:t>Disease</w:t>
        </w:r>
        <w:r>
          <w:tab/>
        </w:r>
        <w:r>
          <w:fldChar w:fldCharType="begin"/>
        </w:r>
        <w:r>
          <w:instrText xml:space="preserve"> PAGEREF _Toc256000043 \h </w:instrText>
        </w:r>
        <w:r>
          <w:fldChar w:fldCharType="separate"/>
        </w:r>
        <w:r>
          <w:t>81</w:t>
        </w:r>
        <w:r>
          <w:fldChar w:fldCharType="end"/>
        </w:r>
      </w:hyperlink>
    </w:p>
    <w:p>
      <w:pPr>
        <w:pStyle w:val="TOC3"/>
        <w:tabs>
          <w:tab w:val="right" w:leader="dot" w:pos="9628"/>
        </w:tabs>
        <w:rPr>
          <w:rFonts w:ascii="Calibri" w:hAnsi="Calibri"/>
          <w:noProof/>
          <w:sz w:val="22"/>
        </w:rPr>
      </w:pPr>
      <w:hyperlink w:anchor="_Toc256000044" w:history="1">
        <w:r>
          <w:rPr>
            <w:rStyle w:val="Hyperlink"/>
          </w:rPr>
          <w:t>Materials</w:t>
        </w:r>
        <w:r>
          <w:tab/>
        </w:r>
        <w:r>
          <w:fldChar w:fldCharType="begin"/>
        </w:r>
        <w:r>
          <w:instrText xml:space="preserve"> PAGEREF _Toc256000044 \h </w:instrText>
        </w:r>
        <w:r>
          <w:fldChar w:fldCharType="separate"/>
        </w:r>
        <w:r>
          <w:t>82</w:t>
        </w:r>
        <w:r>
          <w:fldChar w:fldCharType="end"/>
        </w:r>
      </w:hyperlink>
    </w:p>
    <w:p>
      <w:pPr>
        <w:pStyle w:val="TOC3"/>
        <w:tabs>
          <w:tab w:val="right" w:leader="dot" w:pos="9628"/>
        </w:tabs>
        <w:rPr>
          <w:rFonts w:ascii="Calibri" w:hAnsi="Calibri"/>
          <w:noProof/>
          <w:sz w:val="22"/>
        </w:rPr>
      </w:pPr>
      <w:hyperlink w:anchor="_Toc256000045" w:history="1">
        <w:r>
          <w:rPr>
            <w:rStyle w:val="Hyperlink"/>
          </w:rPr>
          <w:t>Environmental sustainability</w:t>
        </w:r>
        <w:r>
          <w:tab/>
        </w:r>
        <w:r>
          <w:fldChar w:fldCharType="begin"/>
        </w:r>
        <w:r>
          <w:instrText xml:space="preserve"> PAGEREF _Toc256000045 \h </w:instrText>
        </w:r>
        <w:r>
          <w:fldChar w:fldCharType="separate"/>
        </w:r>
        <w:r>
          <w:t>83</w:t>
        </w:r>
        <w:r>
          <w:fldChar w:fldCharType="end"/>
        </w:r>
      </w:hyperlink>
    </w:p>
    <w:p>
      <w:pPr>
        <w:pStyle w:val="TOC3"/>
        <w:tabs>
          <w:tab w:val="right" w:leader="dot" w:pos="9628"/>
        </w:tabs>
        <w:rPr>
          <w:rFonts w:ascii="Calibri" w:hAnsi="Calibri"/>
          <w:noProof/>
          <w:sz w:val="22"/>
        </w:rPr>
      </w:pPr>
      <w:hyperlink w:anchor="_Toc256000046" w:history="1">
        <w:r>
          <w:rPr>
            <w:rStyle w:val="Hyperlink"/>
          </w:rPr>
          <w:t>Personal genetics and evolutionary change</w:t>
        </w:r>
        <w:r>
          <w:tab/>
        </w:r>
        <w:r>
          <w:fldChar w:fldCharType="begin"/>
        </w:r>
        <w:r>
          <w:instrText xml:space="preserve"> PAGEREF _Toc256000046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47" w:history="1">
        <w:r>
          <w:rPr>
            <w:rStyle w:val="Hyperlink"/>
          </w:rPr>
          <w:t>Reactions</w:t>
        </w:r>
        <w:r>
          <w:tab/>
        </w:r>
        <w:r>
          <w:fldChar w:fldCharType="begin"/>
        </w:r>
        <w:r>
          <w:instrText xml:space="preserve"> PAGEREF _Toc256000047 \h </w:instrText>
        </w:r>
        <w:r>
          <w:fldChar w:fldCharType="separate"/>
        </w:r>
        <w:r>
          <w:t>85</w:t>
        </w:r>
        <w:r>
          <w:fldChar w:fldCharType="end"/>
        </w:r>
      </w:hyperlink>
    </w:p>
    <w:p>
      <w:pPr>
        <w:pStyle w:val="TOC3"/>
        <w:tabs>
          <w:tab w:val="right" w:leader="dot" w:pos="9628"/>
        </w:tabs>
        <w:rPr>
          <w:rFonts w:ascii="Calibri" w:hAnsi="Calibri"/>
          <w:noProof/>
          <w:sz w:val="22"/>
        </w:rPr>
      </w:pPr>
      <w:hyperlink w:anchor="_Toc256000048" w:history="1">
        <w:r>
          <w:rPr>
            <w:rStyle w:val="Hyperlink"/>
          </w:rPr>
          <w:t>Waves and motion</w:t>
        </w:r>
        <w:r>
          <w:tab/>
        </w:r>
        <w:r>
          <w:fldChar w:fldCharType="begin"/>
        </w:r>
        <w:r>
          <w:instrText xml:space="preserve"> PAGEREF _Toc256000048 \h </w:instrText>
        </w:r>
        <w:r>
          <w:fldChar w:fldCharType="separate"/>
        </w:r>
        <w:r>
          <w:t>86</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Science 7–10 (2023)</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Science 7–10 Syllabus (2023) is to be implemented from 2026. The </w:t>
      </w:r>
      <w:hyperlink r:id="rId9" w:tgtFrame="_blank" w:history="1">
        <w:r>
          <w:rPr>
            <w:rStyle w:val="Strong"/>
            <w:rFonts w:ascii="Arial" w:eastAsia="Arial" w:hAnsi="Arial" w:cs="Arial"/>
            <w:b/>
            <w:bCs/>
            <w:color w:val="0000EE"/>
            <w:sz w:val="22"/>
            <w:u w:val="single" w:color="0000EE"/>
          </w:rPr>
          <w:t>Science 7–10 Syllabus (2018)</w:t>
        </w:r>
      </w:hyperlink>
      <w:r>
        <w:rPr>
          <w:rStyle w:val="Strong"/>
          <w:rFonts w:ascii="Arial" w:eastAsia="Arial" w:hAnsi="Arial" w:cs="Arial"/>
          <w:b/>
          <w:bCs/>
          <w:sz w:val="22"/>
        </w:rPr>
        <w:t xml:space="preserve"> </w:t>
      </w:r>
      <w:r>
        <w:rPr>
          <w:rFonts w:ascii="Arial" w:eastAsia="Arial" w:hAnsi="Arial" w:cs="Arial"/>
          <w:sz w:val="22"/>
        </w:rPr>
        <w:t>will not be available after December 2027.</w:t>
      </w:r>
    </w:p>
    <w:p>
      <w:pPr>
        <w:keepNext w:val="0"/>
        <w:spacing w:before="0" w:after="160" w:line="276" w:lineRule="auto"/>
        <w:rPr>
          <w:rFonts w:ascii="Arial" w:eastAsia="Arial" w:hAnsi="Arial" w:cs="Arial"/>
        </w:rPr>
      </w:pPr>
      <w:r>
        <w:rPr>
          <w:rStyle w:val="Strong"/>
          <w:rFonts w:ascii="Arial" w:eastAsia="Arial" w:hAnsi="Arial" w:cs="Arial"/>
          <w:b/>
          <w:bCs/>
          <w:sz w:val="22"/>
        </w:rPr>
        <w:t>2026</w:t>
      </w:r>
      <w:r>
        <w:rPr>
          <w:rFonts w:ascii="Arial" w:eastAsia="Arial" w:hAnsi="Arial" w:cs="Arial"/>
          <w:sz w:val="22"/>
        </w:rPr>
        <w:t xml:space="preserve"> – Start teaching the new syllabus</w:t>
      </w:r>
    </w:p>
    <w:p>
      <w:pPr>
        <w:keepNext w:val="0"/>
        <w:spacing w:before="0" w:after="160" w:line="276" w:lineRule="auto"/>
        <w:rPr>
          <w:rFonts w:ascii="Arial" w:eastAsia="Arial" w:hAnsi="Arial" w:cs="Arial"/>
        </w:rPr>
      </w:pPr>
      <w:r>
        <w:rPr>
          <w:rFonts w:ascii="Arial" w:eastAsia="Arial" w:hAnsi="Arial" w:cs="Arial"/>
          <w:sz w:val="22"/>
        </w:rPr>
        <w:t>School sectors are responsible for implementing syllabuses and are best placed to provide schools with specific guidance and information on implementation given their understanding of their individual contexts.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Science 7–10</w:t>
      </w:r>
    </w:p>
    <w:p>
      <w:pPr>
        <w:keepNext w:val="0"/>
        <w:spacing w:before="0" w:after="160" w:line="276" w:lineRule="auto"/>
        <w:rPr>
          <w:rFonts w:ascii="Arial" w:eastAsia="Arial" w:hAnsi="Arial" w:cs="Arial"/>
        </w:rPr>
      </w:pPr>
      <w:r>
        <w:rPr>
          <w:rFonts w:ascii="Arial" w:eastAsia="Arial" w:hAnsi="Arial" w:cs="Arial"/>
          <w:sz w:val="22"/>
        </w:rPr>
        <w:t xml:space="preserve">Figure 1 shows the organisation of the </w:t>
      </w:r>
      <w:r>
        <w:rPr>
          <w:rStyle w:val="Emphasis"/>
          <w:rFonts w:ascii="Arial" w:eastAsia="Arial" w:hAnsi="Arial" w:cs="Arial"/>
          <w:i/>
          <w:iCs/>
          <w:sz w:val="22"/>
        </w:rPr>
        <w:t>Science 7–10 Syllabus.</w:t>
      </w:r>
    </w:p>
    <w:p>
      <w:pPr>
        <w:keepNext w:val="0"/>
        <w:spacing w:before="0" w:after="160" w:line="276" w:lineRule="auto"/>
        <w:rPr>
          <w:rFonts w:ascii="Arial" w:eastAsia="Arial" w:hAnsi="Arial" w:cs="Arial"/>
        </w:rPr>
      </w:pPr>
      <w:r>
        <w:rPr>
          <w:rFonts w:ascii="Arial" w:eastAsia="Arial" w:hAnsi="Arial" w:cs="Arial"/>
          <w:sz w:val="22"/>
        </w:rPr>
        <w:t>The organisation of the syllabus illustrates the important role Working scientifically plays across all areas of Science and the connection to scientific knowledge and concepts.</w:t>
      </w:r>
    </w:p>
    <w:p>
      <w:pPr>
        <w:keepNext w:val="0"/>
        <w:spacing w:before="0" w:after="160" w:line="276" w:lineRule="auto"/>
        <w:rPr>
          <w:rFonts w:ascii="Arial" w:eastAsia="Arial" w:hAnsi="Arial" w:cs="Arial"/>
        </w:rPr>
      </w:pPr>
      <w:r>
        <w:rPr>
          <w:rFonts w:ascii="Arial" w:eastAsia="Arial" w:hAnsi="Arial" w:cs="Arial"/>
          <w:sz w:val="22"/>
        </w:rPr>
        <w:t>Content has been included in focus areas which represent the interdisciplinary nature of science.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3" name="" descr="A diagram showing the focus areas for Science 7–10. Detail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focus areas for Science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The 16 focus areas of Science 7–10 are split into 2 sets of columns for Stage 4 and Stage 5. The focus areas for Stage 4 include: Observing the Universe; Forces; Cells and classification; Solutions and mixtures; Living systems; Periodic table and atomic structure; Change; and Data science 1. The focus areas for Stage 5 include: Energy; Disease; Materials; Environmental sustainability; Genetics and evolutionary change; Reactions; Waves and motion; and Data science 2. A rectangle at the bottom of the image, extending across Stage 4 and 5, states that a depth study is to be conducted from one or more focus areas</w:t>
      </w:r>
      <w:r>
        <w:rPr>
          <w:rStyle w:val="Emphasis"/>
          <w:rFonts w:ascii="Arial" w:eastAsia="Arial" w:hAnsi="Arial" w:cs="Arial"/>
          <w:i/>
          <w:iCs/>
          <w:sz w:val="22"/>
        </w:rPr>
        <w:t>.</w:t>
      </w:r>
      <w:r>
        <w:rPr>
          <w:rFonts w:ascii="Arial" w:eastAsia="Arial" w:hAnsi="Arial" w:cs="Arial"/>
          <w:sz w:val="22"/>
        </w:rPr>
        <w:t xml:space="preserve"> All these items are enveloped by a box labelled Working scientifically.</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11"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12"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13"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1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Creating written texts supports learning</w:t>
      </w:r>
    </w:p>
    <w:p>
      <w:pPr>
        <w:keepNext w:val="0"/>
        <w:spacing w:before="0" w:after="160" w:line="276" w:lineRule="auto"/>
        <w:rPr>
          <w:rFonts w:ascii="Arial" w:eastAsia="Arial" w:hAnsi="Arial" w:cs="Arial"/>
        </w:rPr>
      </w:pPr>
      <w:r>
        <w:rPr>
          <w:rFonts w:ascii="Arial" w:eastAsia="Arial" w:hAnsi="Arial" w:cs="Arial"/>
          <w:sz w:val="22"/>
        </w:rPr>
        <w:t xml:space="preserve">The development of the </w:t>
      </w:r>
      <w:r>
        <w:rPr>
          <w:rStyle w:val="Emphasis"/>
          <w:rFonts w:ascii="Arial" w:eastAsia="Arial" w:hAnsi="Arial" w:cs="Arial"/>
          <w:i/>
          <w:iCs/>
          <w:sz w:val="22"/>
        </w:rPr>
        <w:t xml:space="preserve">Science 7–10 Syllabus </w:t>
      </w:r>
      <w:r>
        <w:rPr>
          <w:rFonts w:ascii="Arial" w:eastAsia="Arial" w:hAnsi="Arial" w:cs="Arial"/>
          <w:sz w:val="22"/>
        </w:rPr>
        <w:t xml:space="preserve">follows Recommendation 2: ‘Clarify and strengthen writing content in syllabus documents’ from </w:t>
      </w:r>
      <w:hyperlink r:id="rId15" w:tgtFrame="_blank" w:history="1">
        <w:r>
          <w:rPr>
            <w:rStyle w:val="Emphasis"/>
            <w:rFonts w:ascii="Arial" w:eastAsia="Arial" w:hAnsi="Arial" w:cs="Arial"/>
            <w:i/>
            <w:iCs/>
            <w:color w:val="0000EE"/>
            <w:sz w:val="22"/>
            <w:u w:val="single" w:color="0000EE"/>
          </w:rPr>
          <w:t>Teaching Writing: Report of the Thematic Review of Writing</w:t>
        </w:r>
      </w:hyperlink>
      <w:r>
        <w:rPr>
          <w:rFonts w:ascii="Arial" w:eastAsia="Arial" w:hAnsi="Arial" w:cs="Arial"/>
          <w:sz w:val="22"/>
        </w:rPr>
        <w:t xml:space="preserve"> (NESA 2018).</w:t>
      </w:r>
    </w:p>
    <w:p>
      <w:pPr>
        <w:keepNext w:val="0"/>
        <w:spacing w:before="0" w:after="160" w:line="276" w:lineRule="auto"/>
        <w:rPr>
          <w:rFonts w:ascii="Arial" w:eastAsia="Arial" w:hAnsi="Arial" w:cs="Arial"/>
        </w:rPr>
      </w:pPr>
      <w:r>
        <w:rPr>
          <w:rFonts w:ascii="Arial" w:eastAsia="Arial" w:hAnsi="Arial" w:cs="Arial"/>
          <w:sz w:val="22"/>
        </w:rPr>
        <w:t>Creating written texts facilitates learning as it promotes explicitness, encourages the integration of ideas, supports reflection, fosters personal engagement and aids learners to think about the significance and implication of ideas. Each subject has particular and specific writing demands relevant for communicating within and about the discipline. Writing about content enhances understanding across subjects and stages.</w:t>
      </w:r>
    </w:p>
    <w:p>
      <w:pPr>
        <w:keepNext w:val="0"/>
        <w:spacing w:before="0" w:after="160" w:line="276" w:lineRule="auto"/>
        <w:rPr>
          <w:rFonts w:ascii="Arial" w:eastAsia="Arial" w:hAnsi="Arial" w:cs="Arial"/>
        </w:rPr>
      </w:pPr>
      <w:r>
        <w:rPr>
          <w:rFonts w:ascii="Arial" w:eastAsia="Arial" w:hAnsi="Arial" w:cs="Arial"/>
          <w:sz w:val="22"/>
        </w:rPr>
        <w:t>The secondary curriculum includes: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systematic development of expectations for creating written texts which align with the </w:t>
      </w:r>
      <w:r>
        <w:rPr>
          <w:rStyle w:val="Emphasis"/>
          <w:rFonts w:ascii="Arial" w:eastAsia="Arial" w:hAnsi="Arial" w:cs="Arial"/>
          <w:i/>
          <w:iCs/>
          <w:sz w:val="22"/>
        </w:rPr>
        <w:t>English K–10 Syllabus</w:t>
      </w:r>
      <w:r>
        <w:rPr>
          <w:rFonts w:ascii="Arial" w:eastAsia="Arial" w:hAnsi="Arial" w:cs="Arial"/>
          <w:sz w:val="22"/>
        </w:rPr>
        <w:t xml:space="preserve"> (2022)</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explicit writing content to support students to become fluent creators of texts and to deepen their understanding of the subject area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opportunities to practise the process of creating written texts to develop and communicate knowledge, understanding and ideas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a focus on development of word consciousness and precise use of subject-specific terminology.</w:t>
      </w:r>
    </w:p>
    <w:p>
      <w:pPr>
        <w:keepNext w:val="0"/>
        <w:spacing w:before="0" w:after="160" w:line="276" w:lineRule="auto"/>
        <w:rPr>
          <w:rFonts w:ascii="Arial" w:eastAsia="Arial" w:hAnsi="Arial" w:cs="Arial"/>
        </w:rPr>
      </w:pPr>
      <w:r>
        <w:rPr>
          <w:rFonts w:ascii="Arial" w:eastAsia="Arial" w:hAnsi="Arial" w:cs="Arial"/>
          <w:sz w:val="22"/>
        </w:rPr>
        <w:t>Creating written texts refers to the act of composing and constructing a text for a particular purpose, audience and context.</w:t>
      </w:r>
    </w:p>
    <w:p>
      <w:pPr>
        <w:keepNext w:val="0"/>
        <w:spacing w:before="0" w:after="160" w:line="276" w:lineRule="auto"/>
        <w:rPr>
          <w:rFonts w:ascii="Arial" w:eastAsia="Arial" w:hAnsi="Arial" w:cs="Arial"/>
        </w:rPr>
      </w:pPr>
      <w:r>
        <w:rPr>
          <w:rFonts w:ascii="Arial" w:eastAsia="Arial" w:hAnsi="Arial" w:cs="Arial"/>
          <w:sz w:val="22"/>
        </w:rPr>
        <w:t>Various methods of transcription may be employed, and a student’s preferred communication form(s) should be considered when teaching.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keepNext w:val="0"/>
        <w:spacing w:before="0" w:after="160" w:line="276" w:lineRule="auto"/>
        <w:rPr>
          <w:rFonts w:ascii="Arial" w:eastAsia="Arial" w:hAnsi="Arial" w:cs="Arial"/>
        </w:rPr>
      </w:pPr>
      <w:r>
        <w:rPr>
          <w:rFonts w:ascii="Arial" w:eastAsia="Arial" w:hAnsi="Arial" w:cs="Arial"/>
          <w:sz w:val="22"/>
        </w:rPr>
        <w:t>In considering the intended learning, teachers make decisions about the sequence and emphasis to be given to particular groups of content based on the needs and abilities of their students.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Courses</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includes 2 courses: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Science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Science Life Skills.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Focus of learning</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develops students’ curiosity about, and interest in, science and the natural world. Students are supported to develop scientific literacy through the Working scientifically processes and are provided with the scientific knowledge required to investigate phenomena, make predictions and solve problems. Students generate and analyse data and evaluate results to develop the ability to make ethical, evidence-based decisions, as informed, reflective and scientifically literate citizens.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Students develop knowledge and understanding of the natural and physical world through observation, experimentation and critical analysis. They investigate phenomena, make predictions and solve problems using scientific knowledge and Working scientifically processes.</w:t>
      </w:r>
    </w:p>
    <w:p>
      <w:pPr>
        <w:keepNext w:val="0"/>
        <w:spacing w:before="0" w:after="160" w:line="276" w:lineRule="auto"/>
        <w:rPr>
          <w:rFonts w:ascii="Arial" w:eastAsia="Arial" w:hAnsi="Arial" w:cs="Arial"/>
        </w:rPr>
      </w:pPr>
      <w:r>
        <w:rPr>
          <w:rFonts w:ascii="Arial" w:eastAsia="Arial" w:hAnsi="Arial" w:cs="Arial"/>
          <w:sz w:val="22"/>
        </w:rPr>
        <w:t>The study of science explores the rich Cultural and scientific ways of Knowing, Being and Doing of Aboriginal and Torres Strait Islander Peoples. Students engage with these evolving Knowledges to understand their application to sustainability and innovation.</w:t>
      </w:r>
    </w:p>
    <w:p>
      <w:pPr>
        <w:keepNext w:val="0"/>
        <w:spacing w:before="0" w:after="160" w:line="276" w:lineRule="auto"/>
        <w:rPr>
          <w:rFonts w:ascii="Arial" w:eastAsia="Arial" w:hAnsi="Arial" w:cs="Arial"/>
        </w:rPr>
      </w:pPr>
      <w:r>
        <w:rPr>
          <w:rFonts w:ascii="Arial" w:eastAsia="Arial" w:hAnsi="Arial" w:cs="Arial"/>
          <w:sz w:val="22"/>
        </w:rPr>
        <w:t>Students connect scientific disciplines and apply their knowledge to address real-world challenges. Through authentic learning experiences, they engage with traditional and innovative practices, exploring the impact of science on society and the environment.</w:t>
      </w:r>
    </w:p>
    <w:p>
      <w:pPr>
        <w:keepNext w:val="0"/>
        <w:spacing w:before="0" w:after="160" w:line="276" w:lineRule="auto"/>
        <w:rPr>
          <w:rFonts w:ascii="Arial" w:eastAsia="Arial" w:hAnsi="Arial" w:cs="Arial"/>
        </w:rPr>
      </w:pPr>
      <w:r>
        <w:rPr>
          <w:rFonts w:ascii="Arial" w:eastAsia="Arial" w:hAnsi="Arial" w:cs="Arial"/>
          <w:sz w:val="22"/>
        </w:rPr>
        <w:t>By studying science, students develop critical thinking, ethical decision-making and problem-solving skills. They are inspired to find solutions to local and global challenges, explore science-related careers and contribute to society as informed and scientifically literate citizens.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and risk management</w:t>
      </w:r>
    </w:p>
    <w:p>
      <w:pPr>
        <w:keepNext w:val="0"/>
        <w:spacing w:before="0" w:after="160" w:line="276" w:lineRule="auto"/>
        <w:rPr>
          <w:rFonts w:ascii="Arial" w:eastAsia="Arial" w:hAnsi="Arial" w:cs="Arial"/>
        </w:rPr>
      </w:pPr>
      <w:r>
        <w:rPr>
          <w:rFonts w:ascii="Arial" w:eastAsia="Arial" w:hAnsi="Arial" w:cs="Arial"/>
          <w:sz w:val="22"/>
        </w:rPr>
        <w:t>Schools are required to ensure they follow </w:t>
      </w:r>
      <w:hyperlink r:id="rId16" w:anchor="safety-and-risk-management" w:history="1">
        <w:r>
          <w:rPr>
            <w:rStyle w:val="Hyperlink"/>
            <w:rFonts w:ascii="Arial" w:eastAsia="Arial" w:hAnsi="Arial" w:cs="Arial"/>
            <w:color w:val="0000EE"/>
            <w:sz w:val="22"/>
            <w:u w:color="0000EE"/>
          </w:rPr>
          <w:t>safety and risk management</w:t>
        </w:r>
      </w:hyperlink>
      <w:r>
        <w:rPr>
          <w:rFonts w:ascii="Arial" w:eastAsia="Arial" w:hAnsi="Arial" w:cs="Arial"/>
          <w:sz w:val="22"/>
        </w:rPr>
        <w:t xml:space="preserve"> in delivering the </w:t>
      </w:r>
      <w:r>
        <w:rPr>
          <w:rStyle w:val="Emphasis"/>
          <w:rFonts w:ascii="Arial" w:eastAsia="Arial" w:hAnsi="Arial" w:cs="Arial"/>
          <w:i/>
          <w:iCs/>
          <w:sz w:val="22"/>
        </w:rPr>
        <w:t>Science 7–10 Syllabus</w:t>
      </w:r>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Requirements for investigations</w:t>
      </w:r>
    </w:p>
    <w:p>
      <w:pPr>
        <w:keepNext w:val="0"/>
        <w:spacing w:before="0" w:after="160" w:line="276" w:lineRule="auto"/>
        <w:rPr>
          <w:rFonts w:ascii="Arial" w:eastAsia="Arial" w:hAnsi="Arial" w:cs="Arial"/>
        </w:rPr>
      </w:pPr>
      <w:r>
        <w:rPr>
          <w:rFonts w:ascii="Arial" w:eastAsia="Arial" w:hAnsi="Arial" w:cs="Arial"/>
          <w:sz w:val="22"/>
        </w:rPr>
        <w:t>Scientific investigations include both practical investigations and secondary-source investigations. At least 50% of the course time should be allocated to scientific investigations, including time allocated to investigations during depth studies.</w:t>
      </w:r>
    </w:p>
    <w:p>
      <w:pPr>
        <w:keepNext w:val="0"/>
        <w:spacing w:before="0" w:after="160" w:line="276" w:lineRule="auto"/>
        <w:rPr>
          <w:rFonts w:ascii="Arial" w:eastAsia="Arial" w:hAnsi="Arial" w:cs="Arial"/>
        </w:rPr>
      </w:pPr>
      <w:r>
        <w:rPr>
          <w:rStyle w:val="Strong"/>
          <w:rFonts w:ascii="Arial" w:eastAsia="Arial" w:hAnsi="Arial" w:cs="Arial"/>
          <w:b/>
          <w:bCs/>
          <w:sz w:val="22"/>
        </w:rPr>
        <w:t>Practical investigations</w:t>
      </w:r>
    </w:p>
    <w:p>
      <w:pPr>
        <w:keepNext w:val="0"/>
        <w:spacing w:before="0" w:after="160" w:line="276" w:lineRule="auto"/>
        <w:rPr>
          <w:rFonts w:ascii="Arial" w:eastAsia="Arial" w:hAnsi="Arial" w:cs="Arial"/>
        </w:rPr>
      </w:pPr>
      <w:r>
        <w:rPr>
          <w:rFonts w:ascii="Arial" w:eastAsia="Arial" w:hAnsi="Arial" w:cs="Arial"/>
          <w:sz w:val="22"/>
        </w:rPr>
        <w:t>These include: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undertaking laboratory experiments, including fair tests and controlled experiments that involve the use of appropriate digital technologies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undertaking fieldwork</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models and simulations.</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1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engage in practical investigations.</w:t>
      </w:r>
    </w:p>
    <w:p>
      <w:pPr>
        <w:keepNext w:val="0"/>
        <w:spacing w:before="0" w:after="160" w:line="276" w:lineRule="auto"/>
        <w:rPr>
          <w:rFonts w:ascii="Arial" w:eastAsia="Arial" w:hAnsi="Arial" w:cs="Arial"/>
        </w:rPr>
      </w:pPr>
      <w:r>
        <w:rPr>
          <w:rStyle w:val="Strong"/>
          <w:rFonts w:ascii="Arial" w:eastAsia="Arial" w:hAnsi="Arial" w:cs="Arial"/>
          <w:b/>
          <w:bCs/>
          <w:sz w:val="22"/>
        </w:rPr>
        <w:t>Secondary-source investigations</w:t>
      </w:r>
    </w:p>
    <w:p>
      <w:pPr>
        <w:keepNext w:val="0"/>
        <w:spacing w:before="0" w:after="160" w:line="276" w:lineRule="auto"/>
        <w:rPr>
          <w:rFonts w:ascii="Arial" w:eastAsia="Arial" w:hAnsi="Arial" w:cs="Arial"/>
        </w:rPr>
      </w:pPr>
      <w:r>
        <w:rPr>
          <w:rFonts w:ascii="Arial" w:eastAsia="Arial" w:hAnsi="Arial" w:cs="Arial"/>
          <w:sz w:val="22"/>
        </w:rPr>
        <w:t>These include: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locating and accessing a wide range of secondary data and information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using and reorganising secondary data and information.</w:t>
      </w:r>
    </w:p>
    <w:p>
      <w:pPr>
        <w:keepNext w:val="0"/>
        <w:spacing w:before="0" w:after="160" w:line="276" w:lineRule="auto"/>
        <w:rPr>
          <w:rFonts w:ascii="Arial" w:eastAsia="Arial" w:hAnsi="Arial" w:cs="Arial"/>
        </w:rPr>
      </w:pPr>
      <w:r>
        <w:rPr>
          <w:rStyle w:val="Strong"/>
          <w:rFonts w:ascii="Arial" w:eastAsia="Arial" w:hAnsi="Arial" w:cs="Arial"/>
          <w:b/>
          <w:bCs/>
          <w:sz w:val="22"/>
        </w:rPr>
        <w:t>Depth studies</w:t>
      </w:r>
    </w:p>
    <w:p>
      <w:pPr>
        <w:keepNext w:val="0"/>
        <w:spacing w:before="0" w:after="160" w:line="276" w:lineRule="auto"/>
        <w:rPr>
          <w:rFonts w:ascii="Arial" w:eastAsia="Arial" w:hAnsi="Arial" w:cs="Arial"/>
        </w:rPr>
      </w:pPr>
      <w:r>
        <w:rPr>
          <w:rFonts w:ascii="Arial" w:eastAsia="Arial" w:hAnsi="Arial" w:cs="Arial"/>
          <w:sz w:val="22"/>
        </w:rPr>
        <w:t>A depth study is any type of scientific investigation that provides students with an opportunity to pursue their interests and deepen their scientific understanding of one or more focus areas. Depth studies may be completed individually or collaboratively. Students are encouraged to reflect on their learning by developing a portfolio of work to demonstrate their Working scientifically processes.</w:t>
      </w:r>
    </w:p>
    <w:p>
      <w:pPr>
        <w:keepNext w:val="0"/>
        <w:spacing w:before="0" w:after="160" w:line="276" w:lineRule="auto"/>
        <w:rPr>
          <w:rFonts w:ascii="Arial" w:eastAsia="Arial" w:hAnsi="Arial" w:cs="Arial"/>
        </w:rPr>
      </w:pPr>
      <w:r>
        <w:rPr>
          <w:rFonts w:ascii="Arial" w:eastAsia="Arial" w:hAnsi="Arial" w:cs="Arial"/>
          <w:sz w:val="22"/>
        </w:rPr>
        <w:t>Students are required to undertake at least one depth study every year across Stage 4 and Stage 5.</w:t>
      </w:r>
    </w:p>
    <w:p>
      <w:pPr>
        <w:keepNext w:val="0"/>
        <w:spacing w:before="0" w:after="160" w:line="276" w:lineRule="auto"/>
        <w:rPr>
          <w:rFonts w:ascii="Arial" w:eastAsia="Arial" w:hAnsi="Arial" w:cs="Arial"/>
        </w:rPr>
      </w:pPr>
      <w:r>
        <w:rPr>
          <w:rFonts w:ascii="Arial" w:eastAsia="Arial" w:hAnsi="Arial" w:cs="Arial"/>
          <w:sz w:val="22"/>
        </w:rPr>
        <w:t>Guidelines for depth studies are listed below:</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5 hours of class time is recommended per year</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one practical depth study per stage</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2 Working scientifically processes should be covered.</w:t>
      </w:r>
    </w:p>
    <w:p>
      <w:pPr>
        <w:keepNext w:val="0"/>
        <w:spacing w:before="0" w:after="160" w:line="276" w:lineRule="auto"/>
        <w:rPr>
          <w:rFonts w:ascii="Arial" w:eastAsia="Arial" w:hAnsi="Arial" w:cs="Arial"/>
        </w:rPr>
      </w:pPr>
      <w:r>
        <w:rPr>
          <w:rFonts w:ascii="Arial" w:eastAsia="Arial" w:hAnsi="Arial" w:cs="Arial"/>
          <w:sz w:val="22"/>
        </w:rPr>
        <w:t>A depth study may include: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a practical investigation or series of practical investigations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a secondary-source investigation or series of secondary-source investigations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presentations, research assignments or fieldwork reports.</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 processes</w:t>
      </w:r>
    </w:p>
    <w:p>
      <w:pPr>
        <w:keepNext w:val="0"/>
        <w:spacing w:before="0" w:after="160" w:line="276" w:lineRule="auto"/>
        <w:rPr>
          <w:rFonts w:ascii="Arial" w:eastAsia="Arial" w:hAnsi="Arial" w:cs="Arial"/>
        </w:rPr>
      </w:pPr>
      <w:r>
        <w:rPr>
          <w:rFonts w:ascii="Arial" w:eastAsia="Arial" w:hAnsi="Arial" w:cs="Arial"/>
          <w:sz w:val="22"/>
        </w:rPr>
        <w:t xml:space="preserve">The Working scientifically processes are an integral component of the </w:t>
      </w:r>
      <w:r>
        <w:rPr>
          <w:rStyle w:val="Emphasis"/>
          <w:rFonts w:ascii="Arial" w:eastAsia="Arial" w:hAnsi="Arial" w:cs="Arial"/>
          <w:i/>
          <w:iCs/>
          <w:sz w:val="22"/>
        </w:rPr>
        <w:t>Science 7–10 Syllabus</w:t>
      </w:r>
      <w:r>
        <w:rPr>
          <w:rFonts w:ascii="Arial" w:eastAsia="Arial" w:hAnsi="Arial" w:cs="Arial"/>
          <w:sz w:val="22"/>
        </w:rPr>
        <w:t xml:space="preserve"> and are embedded in outcomes and content.</w:t>
      </w:r>
    </w:p>
    <w:p>
      <w:pPr>
        <w:keepNext w:val="0"/>
        <w:spacing w:before="0" w:after="160" w:line="276" w:lineRule="auto"/>
        <w:rPr>
          <w:rFonts w:ascii="Arial" w:eastAsia="Arial" w:hAnsi="Arial" w:cs="Arial"/>
        </w:rPr>
      </w:pPr>
      <w:r>
        <w:rPr>
          <w:rFonts w:ascii="Arial" w:eastAsia="Arial" w:hAnsi="Arial" w:cs="Arial"/>
          <w:sz w:val="22"/>
        </w:rPr>
        <w:t>The Working scientifically processes present in the syllabus are: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observing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questioning and predicting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planning investigations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and information</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problem-solving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w:t>
      </w:r>
    </w:p>
    <w:p>
      <w:pPr>
        <w:keepNext w:val="0"/>
        <w:spacing w:before="0" w:after="160" w:line="276" w:lineRule="auto"/>
        <w:rPr>
          <w:rFonts w:ascii="Arial" w:eastAsia="Arial" w:hAnsi="Arial" w:cs="Arial"/>
        </w:rPr>
      </w:pPr>
      <w:r>
        <w:rPr>
          <w:rFonts w:ascii="Arial" w:eastAsia="Arial" w:hAnsi="Arial" w:cs="Arial"/>
          <w:sz w:val="22"/>
        </w:rPr>
        <w:t>Students learn to work scientifically by using these processes in an interconnected way through regular participation in a range of practical experiences.</w:t>
      </w:r>
    </w:p>
    <w:p>
      <w:pPr>
        <w:keepNext w:val="0"/>
        <w:spacing w:before="0" w:after="160" w:line="276" w:lineRule="auto"/>
        <w:rPr>
          <w:rFonts w:ascii="Arial" w:eastAsia="Arial" w:hAnsi="Arial" w:cs="Arial"/>
        </w:rPr>
      </w:pPr>
      <w:r>
        <w:rPr>
          <w:rFonts w:ascii="Arial" w:eastAsia="Arial" w:hAnsi="Arial" w:cs="Arial"/>
          <w:sz w:val="22"/>
        </w:rPr>
        <w:t>Through Working scientifically, students extend their understanding of the nature of science and how scientific ideas, explanations and concepts develop through the processes of scientific inquiry. They understand the unique interdisciplinary nature of science and the importance of scientific evidence in making informed decisions.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Data Book</w:t>
      </w:r>
    </w:p>
    <w:p>
      <w:pPr>
        <w:keepNext w:val="0"/>
        <w:spacing w:before="0" w:after="160" w:line="276" w:lineRule="auto"/>
        <w:rPr>
          <w:rFonts w:ascii="Arial" w:eastAsia="Arial" w:hAnsi="Arial" w:cs="Arial"/>
        </w:rPr>
      </w:pPr>
      <w:r>
        <w:rPr>
          <w:rFonts w:ascii="Arial" w:eastAsia="Arial" w:hAnsi="Arial" w:cs="Arial"/>
          <w:sz w:val="22"/>
        </w:rPr>
        <w:t xml:space="preserve">A </w:t>
      </w:r>
      <w:hyperlink r:id="rId18" w:history="1">
        <w:r>
          <w:rPr>
            <w:rStyle w:val="Hyperlink"/>
            <w:rFonts w:ascii="Arial" w:eastAsia="Arial" w:hAnsi="Arial" w:cs="Arial"/>
            <w:color w:val="0000EE"/>
            <w:sz w:val="22"/>
            <w:u w:color="0000EE"/>
          </w:rPr>
          <w:t>Data Book</w:t>
        </w:r>
      </w:hyperlink>
      <w:r>
        <w:rPr>
          <w:rFonts w:ascii="Arial" w:eastAsia="Arial" w:hAnsi="Arial" w:cs="Arial"/>
          <w:sz w:val="22"/>
        </w:rPr>
        <w:t xml:space="preserve"> (PDF, 1.67MB, 20 pages) has been published to support the implementation of the </w:t>
      </w:r>
      <w:r>
        <w:rPr>
          <w:rStyle w:val="Emphasis"/>
          <w:rFonts w:ascii="Arial" w:eastAsia="Arial" w:hAnsi="Arial" w:cs="Arial"/>
          <w:i/>
          <w:iCs/>
          <w:sz w:val="22"/>
        </w:rPr>
        <w:t>Science 7–10 Syllabus.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Data Book guide</w:t>
      </w:r>
    </w:p>
    <w:p>
      <w:pPr>
        <w:keepNext w:val="0"/>
        <w:spacing w:before="0" w:after="160" w:line="276" w:lineRule="auto"/>
        <w:rPr>
          <w:rFonts w:ascii="Arial" w:eastAsia="Arial" w:hAnsi="Arial" w:cs="Arial"/>
        </w:rPr>
      </w:pPr>
      <w:r>
        <w:rPr>
          <w:rFonts w:ascii="Arial" w:eastAsia="Arial" w:hAnsi="Arial" w:cs="Arial"/>
          <w:sz w:val="22"/>
        </w:rPr>
        <w:t xml:space="preserve">A </w:t>
      </w:r>
      <w:hyperlink r:id="rId19" w:history="1">
        <w:r>
          <w:rPr>
            <w:rStyle w:val="Hyperlink"/>
            <w:rFonts w:ascii="Arial" w:eastAsia="Arial" w:hAnsi="Arial" w:cs="Arial"/>
            <w:color w:val="0000EE"/>
            <w:sz w:val="22"/>
            <w:u w:color="0000EE"/>
          </w:rPr>
          <w:t>Data Book guide</w:t>
        </w:r>
      </w:hyperlink>
      <w:r>
        <w:rPr>
          <w:rFonts w:ascii="Arial" w:eastAsia="Arial" w:hAnsi="Arial" w:cs="Arial"/>
          <w:sz w:val="22"/>
        </w:rPr>
        <w:t xml:space="preserve"> (PDF, 571.32KB, 3 pages) has been published to support teachers in using the </w:t>
      </w:r>
      <w:r>
        <w:rPr>
          <w:rStyle w:val="Emphasis"/>
          <w:rFonts w:ascii="Arial" w:eastAsia="Arial" w:hAnsi="Arial" w:cs="Arial"/>
          <w:i/>
          <w:iCs/>
          <w:sz w:val="22"/>
        </w:rPr>
        <w:t>Science 7–10 Data Book.</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w:t>
      </w:r>
    </w:p>
    <w:p>
      <w:pPr>
        <w:keepNext w:val="0"/>
        <w:spacing w:before="0" w:after="160" w:line="276" w:lineRule="auto"/>
        <w:rPr>
          <w:rFonts w:ascii="Arial" w:eastAsia="Arial" w:hAnsi="Arial" w:cs="Arial"/>
        </w:rPr>
      </w:pPr>
      <w:r>
        <w:rPr>
          <w:rFonts w:ascii="Arial" w:eastAsia="Arial" w:hAnsi="Arial" w:cs="Arial"/>
          <w:sz w:val="22"/>
        </w:rPr>
        <w:t>For Science Life Skills: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Science 7–10 Life Skills outcomes.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Outcomes and content should be selected to meet the particular needs of individual students.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possible frameworks for addressing the Science 7–10 Life Skills outcomes and content and are suggestions only. Teachers have the flexibility to select, group and sequence outcomes and content to meet the needs, strengths, goals, interests and prior learning of their students.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Investigations are an essential part of the study of science. All students should have the opportunity to participate in investigations to develop their understanding and demonstrate achievement of Science 7–10 Life Skills outcomes.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Depth studies may be undertaken if appropriate to the needs, interests and abilities of students. Depth studies may be completed individually or collaboratively.</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engage with inquiry skills and tools, including fieldwork.</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enrolment details</w:t>
      </w:r>
    </w:p>
    <w:p>
      <w:pPr>
        <w:keepNext w:val="0"/>
        <w:spacing w:before="0" w:after="160" w:line="276" w:lineRule="auto"/>
        <w:rPr>
          <w:rFonts w:ascii="Arial" w:eastAsia="Arial" w:hAnsi="Arial" w:cs="Arial"/>
        </w:rPr>
      </w:pPr>
      <w:r>
        <w:rPr>
          <w:rFonts w:ascii="Arial" w:eastAsia="Arial" w:hAnsi="Arial" w:cs="Arial"/>
          <w:sz w:val="22"/>
        </w:rPr>
        <w:t xml:space="preserve">Information about </w:t>
      </w:r>
      <w:hyperlink r:id="rId21" w:history="1">
        <w:r>
          <w:rPr>
            <w:rStyle w:val="Hyperlink"/>
            <w:rFonts w:ascii="Arial" w:eastAsia="Arial" w:hAnsi="Arial" w:cs="Arial"/>
            <w:color w:val="0000EE"/>
            <w:sz w:val="22"/>
            <w:u w:color="0000EE"/>
          </w:rPr>
          <w:t>course entries</w:t>
        </w:r>
      </w:hyperlink>
      <w:r>
        <w:rPr>
          <w:rFonts w:ascii="Arial" w:eastAsia="Arial" w:hAnsi="Arial" w:cs="Arial"/>
          <w:sz w:val="22"/>
        </w:rPr>
        <w:t xml:space="preserve"> for the RoSA are available on </w:t>
      </w:r>
      <w:hyperlink r:id="rId22" w:history="1">
        <w:r>
          <w:rPr>
            <w:rStyle w:val="Hyperlink"/>
            <w:rFonts w:ascii="Arial" w:eastAsia="Arial" w:hAnsi="Arial" w:cs="Arial"/>
            <w:color w:val="0000EE"/>
            <w:sz w:val="22"/>
            <w:u w:color="0000EE"/>
          </w:rPr>
          <w:t>Assessment Certification Examination (ACE)</w:t>
        </w:r>
      </w:hyperlink>
      <w:r>
        <w:rPr>
          <w:rFonts w:ascii="Arial" w:eastAsia="Arial" w:hAnsi="Arial" w:cs="Arial"/>
          <w:sz w:val="22"/>
        </w:rPr>
        <w:t>.</w:t>
      </w:r>
    </w:p>
    <w:p>
      <w:pPr>
        <w:keepNext w:val="0"/>
        <w:spacing w:before="0" w:after="160" w:line="276" w:lineRule="auto"/>
        <w:rPr>
          <w:rFonts w:ascii="Arial" w:eastAsia="Arial" w:hAnsi="Arial" w:cs="Arial"/>
          <w:sz w:val="22"/>
        </w:rPr>
      </w:pP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Science – Stage 5</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350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200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Mandatory</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Science Life Skills – Stage 5: 353</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Science Life Skills – Stage 5</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353</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200</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Mandatory</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Science – Stage 5: 350</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Science 7–10 Life Skills (2018): 352</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RoSA information</w:t>
      </w:r>
    </w:p>
    <w:p>
      <w:pPr>
        <w:keepNext w:val="0"/>
        <w:spacing w:before="0" w:after="160" w:line="276" w:lineRule="auto"/>
        <w:rPr>
          <w:rFonts w:ascii="Arial" w:eastAsia="Arial" w:hAnsi="Arial" w:cs="Arial"/>
        </w:rPr>
      </w:pPr>
      <w:r>
        <w:rPr>
          <w:rFonts w:ascii="Arial" w:eastAsia="Arial" w:hAnsi="Arial" w:cs="Arial"/>
          <w:sz w:val="22"/>
        </w:rPr>
        <w:t xml:space="preserve">Information about </w:t>
      </w:r>
      <w:hyperlink r:id="rId23" w:history="1">
        <w:r>
          <w:rPr>
            <w:rStyle w:val="Hyperlink"/>
            <w:rFonts w:ascii="Arial" w:eastAsia="Arial" w:hAnsi="Arial" w:cs="Arial"/>
            <w:color w:val="0000EE"/>
            <w:sz w:val="22"/>
            <w:u w:color="0000EE"/>
          </w:rPr>
          <w:t>curriculum requirements</w:t>
        </w:r>
      </w:hyperlink>
      <w:r>
        <w:rPr>
          <w:rFonts w:ascii="Arial" w:eastAsia="Arial" w:hAnsi="Arial" w:cs="Arial"/>
          <w:sz w:val="22"/>
        </w:rPr>
        <w:t xml:space="preserve"> for the RoSA are available on </w:t>
      </w:r>
      <w:hyperlink r:id="rId24" w:history="1">
        <w:r>
          <w:rPr>
            <w:rStyle w:val="Hyperlink"/>
            <w:rFonts w:ascii="Arial" w:eastAsia="Arial" w:hAnsi="Arial" w:cs="Arial"/>
            <w:color w:val="0000EE"/>
            <w:sz w:val="22"/>
            <w:u w:color="0000EE"/>
          </w:rPr>
          <w:t>Assessment Certification Examination (ACE)</w:t>
        </w:r>
      </w:hyperlink>
      <w:r>
        <w:rPr>
          <w:rFonts w:ascii="Arial" w:eastAsia="Arial" w:hAnsi="Arial" w:cs="Arial"/>
          <w:sz w:val="22"/>
        </w:rPr>
        <w:t>.</w:t>
      </w:r>
    </w:p>
    <w:p>
      <w:pPr>
        <w:keepNext w:val="0"/>
        <w:spacing w:before="0" w:after="160" w:line="276" w:lineRule="auto"/>
        <w:rPr>
          <w:rFonts w:ascii="Arial" w:eastAsia="Arial" w:hAnsi="Arial" w:cs="Arial"/>
          <w:b w:val="0"/>
          <w:sz w:val="22"/>
        </w:rPr>
      </w:pP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keepNext w:val="0"/>
        <w:spacing w:before="0" w:after="160" w:line="276" w:lineRule="auto"/>
        <w:rPr>
          <w:rFonts w:ascii="Arial" w:eastAsia="Arial" w:hAnsi="Arial" w:cs="Arial"/>
        </w:rPr>
      </w:pPr>
      <w:r>
        <w:rPr>
          <w:rFonts w:ascii="Arial" w:eastAsia="Arial" w:hAnsi="Arial" w:cs="Arial"/>
          <w:sz w:val="22"/>
        </w:rPr>
        <w:t>The study of science in Years 7–10 is a dynamic, collaborative and creative human endeavour. It encourages, inspires and enables students to develop knowledge and understanding of the world through observation, questioning, experimentation, discussion, critical analysis and creative thinking.</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supports the development of scientific literacy through the Working scientifically processes, and provides students with the scientific knowledge required to investigate phenomena, make predictions and solve problems.</w:t>
      </w:r>
    </w:p>
    <w:p>
      <w:pPr>
        <w:keepNext w:val="0"/>
        <w:spacing w:before="0" w:after="160" w:line="276" w:lineRule="auto"/>
        <w:rPr>
          <w:rFonts w:ascii="Arial" w:eastAsia="Arial" w:hAnsi="Arial" w:cs="Arial"/>
        </w:rPr>
      </w:pPr>
      <w:r>
        <w:rPr>
          <w:rFonts w:ascii="Arial" w:eastAsia="Arial" w:hAnsi="Arial" w:cs="Arial"/>
          <w:sz w:val="22"/>
        </w:rPr>
        <w:t>As the oldest living continuous Cultures in the world, Aboriginal and Torres Strait Islander Peoples have developed their Cultural Knowledges over millennia. These Knowledges are not static and continue to develop. Through the study of science, students have the opportunity to develop their knowledge and understanding of Aboriginal and Torres Strait Islander Peoples' Cultural and Scientific Ways of Knowing, Being and Doing.</w:t>
      </w:r>
    </w:p>
    <w:p>
      <w:pPr>
        <w:keepNext w:val="0"/>
        <w:spacing w:before="0" w:after="160" w:line="276" w:lineRule="auto"/>
        <w:rPr>
          <w:rFonts w:ascii="Arial" w:eastAsia="Arial" w:hAnsi="Arial" w:cs="Arial"/>
        </w:rPr>
      </w:pPr>
      <w:r>
        <w:rPr>
          <w:rFonts w:ascii="Arial" w:eastAsia="Arial" w:hAnsi="Arial" w:cs="Arial"/>
          <w:sz w:val="22"/>
        </w:rPr>
        <w:t>Making connections across scientific disciplines and other subject areas develops students’ conceptual understanding of science and its relationship with the world. This enables students to recognise the role of science in solving existing and emerging real-world problems. Students learn to apply their knowledge and understanding to solve familiar and unfamiliar problems.</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provides opportunities for students to participate in experiences that develop their scientific knowledge and capabilities, and that engage them as scientifically literate citizens.</w:t>
      </w:r>
    </w:p>
    <w:p>
      <w:pPr>
        <w:keepNext w:val="0"/>
        <w:spacing w:before="0" w:after="160" w:line="276" w:lineRule="auto"/>
        <w:rPr>
          <w:rFonts w:ascii="Arial" w:eastAsia="Arial" w:hAnsi="Arial" w:cs="Arial"/>
        </w:rPr>
      </w:pPr>
      <w:r>
        <w:rPr>
          <w:rFonts w:ascii="Arial" w:eastAsia="Arial" w:hAnsi="Arial" w:cs="Arial"/>
          <w:sz w:val="22"/>
        </w:rPr>
        <w:t xml:space="preserve">By studying science, students develop an understanding of the social and cultural contexts of science. This provides a basis for students to make reasoned, evidence-based and ethical decisions. The </w:t>
      </w:r>
      <w:r>
        <w:rPr>
          <w:rStyle w:val="Emphasis"/>
          <w:rFonts w:ascii="Arial" w:eastAsia="Arial" w:hAnsi="Arial" w:cs="Arial"/>
          <w:i/>
          <w:iCs/>
          <w:sz w:val="22"/>
        </w:rPr>
        <w:t>Science 7–10 Syllabus</w:t>
      </w:r>
      <w:r>
        <w:rPr>
          <w:rFonts w:ascii="Arial" w:eastAsia="Arial" w:hAnsi="Arial" w:cs="Arial"/>
          <w:sz w:val="22"/>
        </w:rPr>
        <w:t xml:space="preserve"> encourages students to find innovative solutions to science-related, social and global issues, including sustainable futures.</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 xml:space="preserve">The aim of the </w:t>
      </w:r>
      <w:r>
        <w:rPr>
          <w:rStyle w:val="Emphasis"/>
          <w:rFonts w:ascii="Arial" w:eastAsia="Arial" w:hAnsi="Arial" w:cs="Arial"/>
          <w:i/>
          <w:iCs/>
          <w:sz w:val="22"/>
        </w:rPr>
        <w:t>Science 7–10 Syllabus</w:t>
      </w:r>
      <w:r>
        <w:rPr>
          <w:rFonts w:ascii="Arial" w:eastAsia="Arial" w:hAnsi="Arial" w:cs="Arial"/>
          <w:sz w:val="22"/>
        </w:rPr>
        <w:t xml:space="preserve"> is to:</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develop students’ curiosity about, and interest in, science and the natural world</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increase students’ knowledge and understanding of the nature and practice of science, and the Working scientifically processes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encourage students to generate and analyse data, evaluate results, and make ethical, evidence-based decisions, as informed, reflective and scientifically literate citizens.</w:t>
      </w:r>
    </w:p>
    <w:p>
      <w:pPr>
        <w:keepNext w:val="0"/>
        <w:spacing w:before="0" w:after="160" w:line="276" w:lineRule="auto"/>
        <w:rPr>
          <w:rFonts w:ascii="Arial" w:eastAsia="Arial" w:hAnsi="Arial" w:cs="Arial"/>
          <w:b w:val="0"/>
          <w:sz w:val="22"/>
        </w:rPr>
        <w:sectPr>
          <w:footerReference w:type="default" r:id="rId25"/>
          <w:type w:val="nextPage"/>
          <w:pgSz w:w="11906" w:h="16838"/>
          <w:pgMar w:top="850" w:right="1134" w:bottom="850" w:left="1134" w:header="720" w:footer="720" w:gutter="0"/>
          <w:cols w:space="720"/>
          <w:titlePg w:val="0"/>
          <w:docGrid w:linePitch="360"/>
        </w:sectPr>
      </w:pPr>
      <w:r>
        <w:rPr>
          <w:rFonts w:ascii="Arial" w:eastAsia="Arial" w:hAnsi="Arial" w:cs="Arial"/>
          <w:b w:val="0"/>
          <w:sz w:val="22"/>
        </w:rPr>
        <w:t xml:space="preserve"> </w:t>
      </w:r>
    </w:p>
    <w:p>
      <w:pPr>
        <w:pStyle w:val="Heading2"/>
        <w:keepNext/>
        <w:spacing w:before="240" w:after="60" w:line="276" w:lineRule="auto"/>
        <w:rPr>
          <w:rFonts w:ascii="Arial" w:eastAsia="Arial" w:hAnsi="Arial" w:cs="Arial"/>
          <w:b w:val="0"/>
          <w:sz w:val="22"/>
        </w:rPr>
      </w:pPr>
      <w:bookmarkStart w:id="8" w:name="_Toc256000008"/>
      <w:r>
        <w:rPr>
          <w:rFonts w:ascii="Arial" w:eastAsia="Arial" w:hAnsi="Arial" w:cs="Arial"/>
          <w:b/>
          <w:i w:val="0"/>
          <w:color w:val="002664"/>
          <w:sz w:val="34"/>
        </w:rPr>
        <w:t>Table of outcomes</w:t>
      </w:r>
      <w:bookmarkEnd w:id="8"/>
    </w:p>
    <w:p>
      <w:pPr>
        <w:keepNext w:val="0"/>
        <w:spacing w:before="0" w:after="160" w:line="276" w:lineRule="auto"/>
        <w:rPr>
          <w:rFonts w:ascii="Arial" w:eastAsia="Arial" w:hAnsi="Arial" w:cs="Arial"/>
        </w:rPr>
      </w:pPr>
      <w:r>
        <w:rPr>
          <w:rStyle w:val="Emphasis"/>
          <w:rFonts w:ascii="Arial" w:eastAsia="Arial" w:hAnsi="Arial" w:cs="Arial"/>
          <w:i/>
          <w:iCs/>
          <w:sz w:val="22"/>
        </w:rPr>
        <w:t>The table below displays the Science 7–10 focus areas and their associated outcomes. The relationship between Stage 4 and 5 and Life Skills outcomes is shown in the Related Life Skills column. Life Skills focus areas and their associated outcomes are listed in full in the Life Skills section of the syllabus.</w:t>
      </w:r>
    </w:p>
    <w:p>
      <w:pPr>
        <w:pStyle w:val="Heading3"/>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0"/>
        </w:rPr>
        <w:t>Secondary (7–10)</w:t>
      </w:r>
      <w:bookmarkEnd w:id="9"/>
    </w:p>
    <w:tbl>
      <w:tblPr>
        <w:tblStyle w:val="TableofOutcome"/>
        <w:tblW w:w="5000" w:type="pct"/>
      </w:tblPr>
      <w:tblGrid>
        <w:gridCol w:w="3692"/>
        <w:gridCol w:w="3692"/>
        <w:gridCol w:w="3693"/>
        <w:gridCol w:w="3693"/>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5</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Related Life Skills for Stages 4/5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Working scientifically</w:t>
            </w:r>
          </w:p>
          <w:p>
            <w:pPr>
              <w:pStyle w:val="OutcomeInlineTable"/>
              <w:spacing w:before="0" w:after="16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SC5-WS-02 Working scientifically Questioning and predicting</w:t>
            </w:r>
          </w:p>
          <w:p>
            <w:pPr>
              <w:pStyle w:val="OutcomeInlineTable"/>
              <w:spacing w:before="0" w:after="0"/>
              <w:rPr>
                <w:rFonts w:ascii="Arial" w:eastAsia="Arial" w:hAnsi="Arial" w:cs="Arial"/>
              </w:rPr>
            </w:pPr>
            <w:r>
              <w:rPr>
                <w:rFonts w:ascii="Arial" w:eastAsia="Arial" w:hAnsi="Arial" w:cs="Arial"/>
              </w:rPr>
              <w:t>develops questions and hypotheses for scientific investigation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pStyle w:val="OutcomeInlineTable"/>
              <w:spacing w:before="0" w:after="0"/>
              <w:rPr>
                <w:rFonts w:ascii="Arial" w:eastAsia="Arial" w:hAnsi="Arial" w:cs="Arial"/>
              </w:rPr>
            </w:pPr>
            <w:r>
              <w:rPr>
                <w:rFonts w:ascii="Arial" w:eastAsia="Arial" w:hAnsi="Arial" w:cs="Arial"/>
              </w:rPr>
              <w:t>selects and uses a range of tools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Observing the Universe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SC4-OTU-01 </w:t>
            </w:r>
          </w:p>
          <w:p>
            <w:pPr>
              <w:pStyle w:val="OutcomeInlineTable"/>
              <w:spacing w:before="0" w:after="0"/>
              <w:rPr>
                <w:rFonts w:ascii="Arial" w:eastAsia="Arial" w:hAnsi="Arial" w:cs="Arial"/>
              </w:rPr>
            </w:pPr>
            <w:r>
              <w:rPr>
                <w:rFonts w:ascii="Arial" w:eastAsia="Arial" w:hAnsi="Arial" w:cs="Arial"/>
              </w:rPr>
              <w:t>explains how observations are used by scientists to increase knowledge and understanding of the Universe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SCLS-OTU-01 </w:t>
            </w:r>
          </w:p>
          <w:p>
            <w:pPr>
              <w:pStyle w:val="OutcomeInlineTable"/>
              <w:spacing w:before="0" w:after="0"/>
              <w:rPr>
                <w:rFonts w:ascii="Arial" w:eastAsia="Arial" w:hAnsi="Arial" w:cs="Arial"/>
              </w:rPr>
            </w:pPr>
            <w:r>
              <w:rPr>
                <w:rFonts w:ascii="Arial" w:eastAsia="Arial" w:hAnsi="Arial" w:cs="Arial"/>
              </w:rPr>
              <w:t>makes observations about the Universe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Forces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SC4-FOR-01 </w:t>
            </w:r>
          </w:p>
          <w:p>
            <w:pPr>
              <w:pStyle w:val="OutcomeInlineTable"/>
              <w:spacing w:before="0" w:after="0"/>
              <w:rPr>
                <w:rFonts w:ascii="Arial" w:eastAsia="Arial" w:hAnsi="Arial" w:cs="Arial"/>
              </w:rPr>
            </w:pPr>
            <w:r>
              <w:rPr>
                <w:rFonts w:ascii="Arial" w:eastAsia="Arial" w:hAnsi="Arial" w:cs="Arial"/>
              </w:rPr>
              <w:t>describes the effects of forces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SCLS-FOR-01 </w:t>
            </w:r>
          </w:p>
          <w:p>
            <w:pPr>
              <w:pStyle w:val="OutcomeInlineTable"/>
              <w:spacing w:before="0" w:after="0"/>
              <w:rPr>
                <w:rFonts w:ascii="Arial" w:eastAsia="Arial" w:hAnsi="Arial" w:cs="Arial"/>
              </w:rPr>
            </w:pPr>
            <w:r>
              <w:rPr>
                <w:rFonts w:ascii="Arial" w:eastAsia="Arial" w:hAnsi="Arial" w:cs="Arial"/>
              </w:rPr>
              <w:t>recognises forces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Cells and classification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SC4-CLS-01 </w:t>
            </w:r>
          </w:p>
          <w:p>
            <w:pPr>
              <w:pStyle w:val="OutcomeInlineTable"/>
              <w:spacing w:before="0" w:after="0"/>
              <w:rPr>
                <w:rFonts w:ascii="Arial" w:eastAsia="Arial" w:hAnsi="Arial" w:cs="Arial"/>
              </w:rPr>
            </w:pPr>
            <w:r>
              <w:rPr>
                <w:rFonts w:ascii="Arial" w:eastAsia="Arial" w:hAnsi="Arial" w:cs="Arial"/>
              </w:rPr>
              <w:t>describes the unique features of cells in living things and how structural features can be used to classify organisms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SCLS-FNS-02 </w:t>
            </w:r>
          </w:p>
          <w:p>
            <w:pPr>
              <w:pStyle w:val="OutcomeInlineTable"/>
              <w:spacing w:before="0" w:after="0"/>
              <w:rPr>
                <w:rFonts w:ascii="Arial" w:eastAsia="Arial" w:hAnsi="Arial" w:cs="Arial"/>
              </w:rPr>
            </w:pPr>
            <w:r>
              <w:rPr>
                <w:rFonts w:ascii="Arial" w:eastAsia="Arial" w:hAnsi="Arial" w:cs="Arial"/>
              </w:rPr>
              <w:t>describes ways to sustain a variety of 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Solutions and mixtures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SC4-SOL-01 </w:t>
            </w:r>
          </w:p>
          <w:p>
            <w:pPr>
              <w:pStyle w:val="OutcomeInlineTable"/>
              <w:spacing w:before="0" w:after="0"/>
              <w:rPr>
                <w:rFonts w:ascii="Arial" w:eastAsia="Arial" w:hAnsi="Arial" w:cs="Arial"/>
              </w:rPr>
            </w:pPr>
            <w:r>
              <w:rPr>
                <w:rFonts w:ascii="Arial" w:eastAsia="Arial" w:hAnsi="Arial" w:cs="Arial"/>
              </w:rPr>
              <w:t>explains how the properties of substances enable separation in a range of techniques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SCLS-SOL-01 </w:t>
            </w:r>
          </w:p>
          <w:p>
            <w:pPr>
              <w:pStyle w:val="OutcomeInlineTable"/>
              <w:spacing w:before="0" w:after="0"/>
              <w:rPr>
                <w:rFonts w:ascii="Arial" w:eastAsia="Arial" w:hAnsi="Arial" w:cs="Arial"/>
              </w:rPr>
            </w:pPr>
            <w:r>
              <w:rPr>
                <w:rFonts w:ascii="Arial" w:eastAsia="Arial" w:hAnsi="Arial" w:cs="Arial"/>
              </w:rPr>
              <w:t>describes the properties of familiar substances and materials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Living systems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SC4-LIV-01 </w:t>
            </w:r>
          </w:p>
          <w:p>
            <w:pPr>
              <w:pStyle w:val="OutcomeInlineTable"/>
              <w:spacing w:before="0" w:after="0"/>
              <w:rPr>
                <w:rFonts w:ascii="Arial" w:eastAsia="Arial" w:hAnsi="Arial" w:cs="Arial"/>
              </w:rPr>
            </w:pPr>
            <w:r>
              <w:rPr>
                <w:rFonts w:ascii="Arial" w:eastAsia="Arial" w:hAnsi="Arial" w:cs="Arial"/>
              </w:rPr>
              <w:t>describes the role, structure and function of a range of living systems and their components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SCLS-FNS-02 </w:t>
            </w:r>
          </w:p>
          <w:p>
            <w:pPr>
              <w:pStyle w:val="OutcomeInlineTable"/>
              <w:spacing w:before="0" w:after="0"/>
              <w:rPr>
                <w:rFonts w:ascii="Arial" w:eastAsia="Arial" w:hAnsi="Arial" w:cs="Arial"/>
              </w:rPr>
            </w:pPr>
            <w:r>
              <w:rPr>
                <w:rFonts w:ascii="Arial" w:eastAsia="Arial" w:hAnsi="Arial" w:cs="Arial"/>
              </w:rPr>
              <w:t>describes ways to sustain a variety of 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Periodic table and atomic structure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SC4-PRT-01 </w:t>
            </w:r>
          </w:p>
          <w:p>
            <w:pPr>
              <w:pStyle w:val="OutcomeInlineTable"/>
              <w:spacing w:before="0" w:after="0"/>
              <w:rPr>
                <w:rFonts w:ascii="Arial" w:eastAsia="Arial" w:hAnsi="Arial" w:cs="Arial"/>
              </w:rPr>
            </w:pPr>
            <w:r>
              <w:rPr>
                <w:rFonts w:ascii="Arial" w:eastAsia="Arial" w:hAnsi="Arial" w:cs="Arial"/>
              </w:rPr>
              <w:t>explains how uses of elements and compounds are influenced by scientific understanding and discoveries relating to their properties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SCLS-SOL-01 </w:t>
            </w:r>
          </w:p>
          <w:p>
            <w:pPr>
              <w:pStyle w:val="OutcomeInlineTable"/>
              <w:spacing w:before="0" w:after="0"/>
              <w:rPr>
                <w:rFonts w:ascii="Arial" w:eastAsia="Arial" w:hAnsi="Arial" w:cs="Arial"/>
              </w:rPr>
            </w:pPr>
            <w:r>
              <w:rPr>
                <w:rFonts w:ascii="Arial" w:eastAsia="Arial" w:hAnsi="Arial" w:cs="Arial"/>
              </w:rPr>
              <w:t>describes the properties of familiar substances and materials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Change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SC4-CHG-01 </w:t>
            </w:r>
          </w:p>
          <w:p>
            <w:pPr>
              <w:pStyle w:val="OutcomeInlineTable"/>
              <w:spacing w:before="0" w:after="0"/>
              <w:rPr>
                <w:rFonts w:ascii="Arial" w:eastAsia="Arial" w:hAnsi="Arial" w:cs="Arial"/>
              </w:rPr>
            </w:pPr>
            <w:r>
              <w:rPr>
                <w:rFonts w:ascii="Arial" w:eastAsia="Arial" w:hAnsi="Arial" w:cs="Arial"/>
              </w:rPr>
              <w:t>explains how energy causes geological and chemical change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SCLS-CHG-01 </w:t>
            </w:r>
          </w:p>
          <w:p>
            <w:pPr>
              <w:pStyle w:val="OutcomeInlineTable"/>
              <w:spacing w:before="0" w:after="0"/>
              <w:rPr>
                <w:rFonts w:ascii="Arial" w:eastAsia="Arial" w:hAnsi="Arial" w:cs="Arial"/>
              </w:rPr>
            </w:pPr>
            <w:r>
              <w:rPr>
                <w:rFonts w:ascii="Arial" w:eastAsia="Arial" w:hAnsi="Arial" w:cs="Arial"/>
              </w:rPr>
              <w:t>observes chemical and geological changes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SCLS-EGU-01 </w:t>
            </w:r>
          </w:p>
          <w:p>
            <w:pPr>
              <w:pStyle w:val="OutcomeInlineTable"/>
              <w:spacing w:before="0" w:after="0"/>
              <w:rPr>
                <w:rFonts w:ascii="Arial" w:eastAsia="Arial" w:hAnsi="Arial" w:cs="Arial"/>
              </w:rPr>
            </w:pPr>
            <w:r>
              <w:rPr>
                <w:rFonts w:ascii="Arial" w:eastAsia="Arial" w:hAnsi="Arial" w:cs="Arial"/>
              </w:rPr>
              <w:t>describes the use of energy in familiar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science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Data science 1</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science 2</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SC4-DA1-01 </w:t>
            </w:r>
          </w:p>
          <w:p>
            <w:pPr>
              <w:pStyle w:val="OutcomeInlineTable"/>
              <w:spacing w:before="0" w:after="0"/>
              <w:rPr>
                <w:rFonts w:ascii="Arial" w:eastAsia="Arial" w:hAnsi="Arial" w:cs="Arial"/>
              </w:rPr>
            </w:pPr>
            <w:r>
              <w:rPr>
                <w:rFonts w:ascii="Arial" w:eastAsia="Arial" w:hAnsi="Arial" w:cs="Arial"/>
              </w:rPr>
              <w:t>explains how data is used by scientists to model and predict scientific phenomena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SC5-DA2-01 </w:t>
            </w:r>
          </w:p>
          <w:p>
            <w:pPr>
              <w:pStyle w:val="OutcomeInlineTable"/>
              <w:spacing w:before="0" w:after="0"/>
              <w:rPr>
                <w:rFonts w:ascii="Arial" w:eastAsia="Arial" w:hAnsi="Arial" w:cs="Arial"/>
              </w:rPr>
            </w:pPr>
            <w:r>
              <w:rPr>
                <w:rFonts w:ascii="Arial" w:eastAsia="Arial" w:hAnsi="Arial" w:cs="Arial"/>
              </w:rPr>
              <w:t>assesses the use of scientific knowledge and data in evidence-based decisions and when verifying the legitimacy of claims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SCLS-DAS-01 </w:t>
            </w:r>
          </w:p>
          <w:p>
            <w:pPr>
              <w:pStyle w:val="OutcomeInlineTable"/>
              <w:spacing w:before="0" w:after="0"/>
              <w:rPr>
                <w:rFonts w:ascii="Arial" w:eastAsia="Arial" w:hAnsi="Arial" w:cs="Arial"/>
              </w:rPr>
            </w:pPr>
            <w:r>
              <w:rPr>
                <w:rFonts w:ascii="Arial" w:eastAsia="Arial" w:hAnsi="Arial" w:cs="Arial"/>
              </w:rPr>
              <w:t>uses data or evidence to make decisions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Energy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SC5-EGY-01 </w:t>
            </w:r>
          </w:p>
          <w:p>
            <w:pPr>
              <w:pStyle w:val="OutcomeInlineTable"/>
              <w:spacing w:before="0" w:after="0"/>
              <w:rPr>
                <w:rFonts w:ascii="Arial" w:eastAsia="Arial" w:hAnsi="Arial" w:cs="Arial"/>
              </w:rPr>
            </w:pPr>
            <w:r>
              <w:rPr>
                <w:rFonts w:ascii="Arial" w:eastAsia="Arial" w:hAnsi="Arial" w:cs="Arial"/>
              </w:rPr>
              <w:t>evaluates current and alternative energy use based on ethical and sustainability considerations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SCLS-EGU-01 </w:t>
            </w:r>
          </w:p>
          <w:p>
            <w:pPr>
              <w:pStyle w:val="OutcomeInlineTable"/>
              <w:spacing w:before="0" w:after="0"/>
              <w:rPr>
                <w:rFonts w:ascii="Arial" w:eastAsia="Arial" w:hAnsi="Arial" w:cs="Arial"/>
              </w:rPr>
            </w:pPr>
            <w:r>
              <w:rPr>
                <w:rFonts w:ascii="Arial" w:eastAsia="Arial" w:hAnsi="Arial" w:cs="Arial"/>
              </w:rPr>
              <w:t>describes the use of energy in familiar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Disease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SC5-DIS-01 </w:t>
            </w:r>
          </w:p>
          <w:p>
            <w:pPr>
              <w:pStyle w:val="OutcomeInlineTable"/>
              <w:spacing w:before="0" w:after="0"/>
              <w:rPr>
                <w:rFonts w:ascii="Arial" w:eastAsia="Arial" w:hAnsi="Arial" w:cs="Arial"/>
              </w:rPr>
            </w:pPr>
            <w:r>
              <w:rPr>
                <w:rFonts w:ascii="Arial" w:eastAsia="Arial" w:hAnsi="Arial" w:cs="Arial"/>
              </w:rPr>
              <w:t>explains how an understanding of the causes of disease can be used to prevent and manage the spread of disease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SCLS-DIS-01 </w:t>
            </w:r>
          </w:p>
          <w:p>
            <w:pPr>
              <w:pStyle w:val="OutcomeInlineTable"/>
              <w:spacing w:before="0" w:after="0"/>
              <w:rPr>
                <w:rFonts w:ascii="Arial" w:eastAsia="Arial" w:hAnsi="Arial" w:cs="Arial"/>
              </w:rPr>
            </w:pPr>
            <w:r>
              <w:rPr>
                <w:rFonts w:ascii="Arial" w:eastAsia="Arial" w:hAnsi="Arial" w:cs="Arial"/>
              </w:rPr>
              <w:t>demonstrates practices to prevent the spread of disease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Materials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SC5-MAT-01 </w:t>
            </w:r>
          </w:p>
          <w:p>
            <w:pPr>
              <w:pStyle w:val="OutcomeInlineTable"/>
              <w:spacing w:before="0" w:after="0"/>
              <w:rPr>
                <w:rFonts w:ascii="Arial" w:eastAsia="Arial" w:hAnsi="Arial" w:cs="Arial"/>
              </w:rPr>
            </w:pPr>
            <w:r>
              <w:rPr>
                <w:rFonts w:ascii="Arial" w:eastAsia="Arial" w:hAnsi="Arial" w:cs="Arial"/>
              </w:rPr>
              <w:t>assesses the uses of materials based on their physical and chemical properties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SCLS-RES-01 </w:t>
            </w:r>
          </w:p>
          <w:p>
            <w:pPr>
              <w:pStyle w:val="OutcomeInlineTable"/>
              <w:spacing w:before="0" w:after="0"/>
              <w:rPr>
                <w:rFonts w:ascii="Arial" w:eastAsia="Arial" w:hAnsi="Arial" w:cs="Arial"/>
              </w:rPr>
            </w:pPr>
            <w:r>
              <w:rPr>
                <w:rFonts w:ascii="Arial" w:eastAsia="Arial" w:hAnsi="Arial" w:cs="Arial"/>
              </w:rPr>
              <w:t>manages personal resources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SCLS-RES-02 </w:t>
            </w:r>
          </w:p>
          <w:p>
            <w:pPr>
              <w:pStyle w:val="OutcomeInlineTable"/>
              <w:spacing w:before="0" w:after="0"/>
              <w:rPr>
                <w:rFonts w:ascii="Arial" w:eastAsia="Arial" w:hAnsi="Arial" w:cs="Arial"/>
              </w:rPr>
            </w:pPr>
            <w:r>
              <w:rPr>
                <w:rFonts w:ascii="Arial" w:eastAsia="Arial" w:hAnsi="Arial" w:cs="Arial"/>
              </w:rPr>
              <w:t>contributes to sustainable practices in the community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Environmental sustainability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SC5-ENV-01 </w:t>
            </w:r>
          </w:p>
          <w:p>
            <w:pPr>
              <w:pStyle w:val="OutcomeInlineTable"/>
              <w:spacing w:before="0" w:after="0"/>
              <w:rPr>
                <w:rFonts w:ascii="Arial" w:eastAsia="Arial" w:hAnsi="Arial" w:cs="Arial"/>
              </w:rPr>
            </w:pPr>
            <w:r>
              <w:rPr>
                <w:rFonts w:ascii="Arial" w:eastAsia="Arial" w:hAnsi="Arial" w:cs="Arial"/>
              </w:rPr>
              <w:t>analyses the impact of human activity on the natural world</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SCLS-RES-01 </w:t>
            </w:r>
          </w:p>
          <w:p>
            <w:pPr>
              <w:pStyle w:val="OutcomeInlineTable"/>
              <w:spacing w:before="0" w:after="0"/>
              <w:rPr>
                <w:rFonts w:ascii="Arial" w:eastAsia="Arial" w:hAnsi="Arial" w:cs="Arial"/>
              </w:rPr>
            </w:pPr>
            <w:r>
              <w:rPr>
                <w:rFonts w:ascii="Arial" w:eastAsia="Arial" w:hAnsi="Arial" w:cs="Arial"/>
              </w:rPr>
              <w:t>manages personal resources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SCLS-RES-02 </w:t>
            </w:r>
          </w:p>
          <w:p>
            <w:pPr>
              <w:pStyle w:val="OutcomeInlineTable"/>
              <w:spacing w:before="0" w:after="0"/>
              <w:rPr>
                <w:rFonts w:ascii="Arial" w:eastAsia="Arial" w:hAnsi="Arial" w:cs="Arial"/>
              </w:rPr>
            </w:pPr>
            <w:r>
              <w:rPr>
                <w:rFonts w:ascii="Arial" w:eastAsia="Arial" w:hAnsi="Arial" w:cs="Arial"/>
              </w:rPr>
              <w:t>contributes to sustainable practices in the community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Genetics and evolutionary change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SC5-GEV-01 </w:t>
            </w:r>
          </w:p>
          <w:p>
            <w:pPr>
              <w:pStyle w:val="OutcomeInlineTable"/>
              <w:spacing w:before="0" w:after="0"/>
              <w:rPr>
                <w:rFonts w:ascii="Arial" w:eastAsia="Arial" w:hAnsi="Arial" w:cs="Arial"/>
              </w:rPr>
            </w:pPr>
            <w:r>
              <w:rPr>
                <w:rFonts w:ascii="Arial" w:eastAsia="Arial" w:hAnsi="Arial" w:cs="Arial"/>
              </w:rPr>
              <w:t>describes the relationship between the diversity of living things and the theory of evolution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SC5-GEV-02 </w:t>
            </w:r>
          </w:p>
          <w:p>
            <w:pPr>
              <w:pStyle w:val="OutcomeInlineTable"/>
              <w:spacing w:before="0" w:after="0"/>
              <w:rPr>
                <w:rFonts w:ascii="Arial" w:eastAsia="Arial" w:hAnsi="Arial" w:cs="Arial"/>
              </w:rPr>
            </w:pPr>
            <w:r>
              <w:rPr>
                <w:rFonts w:ascii="Arial" w:eastAsia="Arial" w:hAnsi="Arial" w:cs="Arial"/>
              </w:rPr>
              <w:t>explains how DNA is responsible for the transmission of heritable characteristics and can be manipulated through genetic technologies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pStyle w:val="OutcomeInlineTable"/>
              <w:spacing w:before="0" w:after="0"/>
              <w:rPr>
                <w:rFonts w:ascii="Arial" w:eastAsia="Arial" w:hAnsi="Arial" w:cs="Arial"/>
              </w:rPr>
            </w:pPr>
            <w:r>
              <w:rPr>
                <w:rFonts w:ascii="Arial" w:eastAsia="Arial" w:hAnsi="Arial" w:cs="Arial"/>
              </w:rPr>
              <w:t>selects and uses a range of tools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SCLS-GEV-01 </w:t>
            </w:r>
          </w:p>
          <w:p>
            <w:pPr>
              <w:pStyle w:val="OutcomeInlineTable"/>
              <w:spacing w:before="0" w:after="0"/>
              <w:rPr>
                <w:rFonts w:ascii="Arial" w:eastAsia="Arial" w:hAnsi="Arial" w:cs="Arial"/>
              </w:rPr>
            </w:pPr>
            <w:r>
              <w:rPr>
                <w:rFonts w:ascii="Arial" w:eastAsia="Arial" w:hAnsi="Arial" w:cs="Arial"/>
              </w:rPr>
              <w:t>identifies personal genetic traits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Reactions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SC5-RXN-01 </w:t>
            </w:r>
          </w:p>
          <w:p>
            <w:pPr>
              <w:pStyle w:val="OutcomeInlineTable"/>
              <w:spacing w:before="0" w:after="0"/>
              <w:rPr>
                <w:rFonts w:ascii="Arial" w:eastAsia="Arial" w:hAnsi="Arial" w:cs="Arial"/>
              </w:rPr>
            </w:pPr>
            <w:r>
              <w:rPr>
                <w:rFonts w:ascii="Arial" w:eastAsia="Arial" w:hAnsi="Arial" w:cs="Arial"/>
              </w:rPr>
              <w:t>describes a range of reaction types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SC5-RXN-02 </w:t>
            </w:r>
          </w:p>
          <w:p>
            <w:pPr>
              <w:pStyle w:val="OutcomeInlineTable"/>
              <w:spacing w:before="0" w:after="0"/>
              <w:rPr>
                <w:rFonts w:ascii="Arial" w:eastAsia="Arial" w:hAnsi="Arial" w:cs="Arial"/>
              </w:rPr>
            </w:pPr>
            <w:r>
              <w:rPr>
                <w:rFonts w:ascii="Arial" w:eastAsia="Arial" w:hAnsi="Arial" w:cs="Arial"/>
              </w:rPr>
              <w:t>explains the factors that affect the rate of chemical reactions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SC5-WS-02 Working scientifically Questioning and predicting</w:t>
            </w:r>
          </w:p>
          <w:p>
            <w:pPr>
              <w:pStyle w:val="OutcomeInlineTable"/>
              <w:spacing w:before="0" w:after="0"/>
              <w:rPr>
                <w:rFonts w:ascii="Arial" w:eastAsia="Arial" w:hAnsi="Arial" w:cs="Arial"/>
              </w:rPr>
            </w:pPr>
            <w:r>
              <w:rPr>
                <w:rFonts w:ascii="Arial" w:eastAsia="Arial" w:hAnsi="Arial" w:cs="Arial"/>
              </w:rPr>
              <w:t>develops questions and hypotheses for scientific investigation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SCLS-RXN-01 </w:t>
            </w:r>
          </w:p>
          <w:p>
            <w:pPr>
              <w:pStyle w:val="OutcomeInlineTable"/>
              <w:spacing w:before="0" w:after="0"/>
              <w:rPr>
                <w:rFonts w:ascii="Arial" w:eastAsia="Arial" w:hAnsi="Arial" w:cs="Arial"/>
              </w:rPr>
            </w:pPr>
            <w:r>
              <w:rPr>
                <w:rFonts w:ascii="Arial" w:eastAsia="Arial" w:hAnsi="Arial" w:cs="Arial"/>
              </w:rPr>
              <w:t>describes chemical reactions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Waves and motion</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0" w:line="276" w:lineRule="auto"/>
              <w:rPr>
                <w:rFonts w:ascii="Arial" w:eastAsia="Arial" w:hAnsi="Arial" w:cs="Arial"/>
                <w:b w:val="0"/>
                <w:sz w:val="22"/>
              </w:rPr>
            </w:pPr>
            <w:r>
              <w:rPr>
                <w:rFonts w:ascii="Arial" w:eastAsia="Arial" w:hAnsi="Arial" w:cs="Arial"/>
                <w:sz w:val="22"/>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SC5-WAM-01 </w:t>
            </w:r>
          </w:p>
          <w:p>
            <w:pPr>
              <w:pStyle w:val="OutcomeInlineTable"/>
              <w:spacing w:before="0" w:after="0"/>
              <w:rPr>
                <w:rFonts w:ascii="Arial" w:eastAsia="Arial" w:hAnsi="Arial" w:cs="Arial"/>
              </w:rPr>
            </w:pPr>
            <w:r>
              <w:rPr>
                <w:rFonts w:ascii="Arial" w:eastAsia="Arial" w:hAnsi="Arial" w:cs="Arial"/>
              </w:rPr>
              <w:t>describes the features and applications of different forms of waves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SC5-WAM-02 </w:t>
            </w:r>
          </w:p>
          <w:p>
            <w:pPr>
              <w:pStyle w:val="OutcomeInlineTable"/>
              <w:spacing w:before="0" w:after="0"/>
              <w:rPr>
                <w:rFonts w:ascii="Arial" w:eastAsia="Arial" w:hAnsi="Arial" w:cs="Arial"/>
              </w:rPr>
            </w:pPr>
            <w:r>
              <w:rPr>
                <w:rFonts w:ascii="Arial" w:eastAsia="Arial" w:hAnsi="Arial" w:cs="Arial"/>
              </w:rPr>
              <w:t>explains the motion of objects using Newton’s laws of motion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keepNext w:val="0"/>
              <w:spacing w:before="0" w:after="0" w:line="276" w:lineRule="auto"/>
              <w:rPr>
                <w:rFonts w:ascii="Arial" w:eastAsia="Arial" w:hAnsi="Arial" w:cs="Arial"/>
              </w:rPr>
            </w:pPr>
            <w:r>
              <w:rPr>
                <w:rFonts w:ascii="Arial" w:eastAsia="Arial" w:hAnsi="Arial" w:cs="Arial"/>
                <w:sz w:val="22"/>
              </w:rPr>
              <w:t>selects and uses a range of tools to process and represent data</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SCLS-WAM-01 </w:t>
            </w:r>
          </w:p>
          <w:p>
            <w:pPr>
              <w:pStyle w:val="OutcomeInlineTable"/>
              <w:spacing w:before="0" w:after="0"/>
              <w:rPr>
                <w:rFonts w:ascii="Arial" w:eastAsia="Arial" w:hAnsi="Arial" w:cs="Arial"/>
              </w:rPr>
            </w:pPr>
            <w:r>
              <w:rPr>
                <w:rFonts w:ascii="Arial" w:eastAsia="Arial" w:hAnsi="Arial" w:cs="Arial"/>
              </w:rPr>
              <w:t>describes the motion of waves or objects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keepNext w:val="0"/>
              <w:spacing w:before="0" w:after="0" w:line="276" w:lineRule="auto"/>
              <w:rPr>
                <w:rFonts w:ascii="Arial" w:eastAsia="Arial" w:hAnsi="Arial" w:cs="Arial"/>
              </w:rPr>
            </w:pPr>
            <w:r>
              <w:rPr>
                <w:rFonts w:ascii="Arial" w:eastAsia="Arial" w:hAnsi="Arial" w:cs="Arial"/>
                <w:sz w:val="22"/>
              </w:rPr>
              <w:t>records data and information</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6"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b w:val="0"/>
          <w:sz w:val="22"/>
        </w:rPr>
        <w:sectPr>
          <w:footerReference w:type="default" r:id="rId27"/>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4"/>
        </w:rPr>
        <w:t>Outcomes and content for Stage 4</w:t>
      </w:r>
      <w:bookmarkEnd w:id="10"/>
    </w:p>
    <w:p>
      <w:pPr>
        <w:pStyle w:val="Heading3"/>
        <w:keepNext/>
        <w:spacing w:before="240" w:after="60" w:line="276" w:lineRule="auto"/>
        <w:rPr>
          <w:rFonts w:ascii="Arial" w:eastAsia="Arial" w:hAnsi="Arial" w:cs="Arial"/>
          <w:b w:val="0"/>
          <w:sz w:val="22"/>
        </w:rPr>
      </w:pPr>
      <w:bookmarkStart w:id="11" w:name="_Toc256000011"/>
      <w:r>
        <w:rPr>
          <w:rFonts w:ascii="Arial" w:eastAsia="Arial" w:hAnsi="Arial" w:cs="Arial"/>
          <w:b/>
          <w:i w:val="0"/>
          <w:color w:val="002664"/>
          <w:sz w:val="30"/>
        </w:rPr>
        <w:t>Working scientifically</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questions and makes predictions to guide scientific investigations </w:t>
      </w:r>
      <w:r>
        <w:rPr>
          <w:rStyle w:val="Strong"/>
          <w:rFonts w:ascii="Arial" w:eastAsia="Arial" w:hAnsi="Arial" w:cs="Arial"/>
          <w:b/>
          <w:bCs/>
          <w:sz w:val="22"/>
        </w:rPr>
        <w:t>SC4-WS-02</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safe and valid investigations </w:t>
      </w:r>
      <w:r>
        <w:rPr>
          <w:rStyle w:val="Strong"/>
          <w:rFonts w:ascii="Arial" w:eastAsia="Arial" w:hAnsi="Arial" w:cs="Arial"/>
          <w:b/>
          <w:bCs/>
          <w:sz w:val="22"/>
        </w:rPr>
        <w:t>SC4-WS-03</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concepts and ideas using a range of communication forms </w:t>
      </w:r>
      <w:r>
        <w:rPr>
          <w:rStyle w:val="Strong"/>
          <w:rFonts w:ascii="Arial" w:eastAsia="Arial" w:hAnsi="Arial" w:cs="Arial"/>
          <w:b/>
          <w:bCs/>
          <w:sz w:val="22"/>
        </w:rPr>
        <w:t>SC4-WS-08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SCLS-WS-01, SCLS-WS-02, SCLS-WS-03, SCLS-WS-04, SCLS-WS-05,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Observing</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w:t>
      </w:r>
      <w:hyperlink r:id="rId28" w:history="1">
        <w:r>
          <w:rPr>
            <w:rStyle w:val="Hyperlink"/>
            <w:rFonts w:ascii="Arial" w:eastAsia="Arial" w:hAnsi="Arial" w:cs="Arial"/>
            <w:color w:val="0000EE"/>
            <w:sz w:val="22"/>
            <w:u w:color="0000EE"/>
          </w:rPr>
          <w:t>observations</w:t>
        </w:r>
      </w:hyperlink>
      <w:r>
        <w:rPr>
          <w:rFonts w:ascii="Arial" w:eastAsia="Arial" w:hAnsi="Arial" w:cs="Arial"/>
          <w:sz w:val="22"/>
        </w:rPr>
        <w:t xml:space="preserve"> using the </w:t>
      </w:r>
      <w:hyperlink r:id="rId29" w:history="1">
        <w:r>
          <w:rPr>
            <w:rStyle w:val="Hyperlink"/>
            <w:rFonts w:ascii="Arial" w:eastAsia="Arial" w:hAnsi="Arial" w:cs="Arial"/>
            <w:color w:val="0000EE"/>
            <w:sz w:val="22"/>
            <w:u w:color="0000EE"/>
          </w:rPr>
          <w:t>senses</w:t>
        </w:r>
      </w:hyperlink>
      <w:r>
        <w:rPr>
          <w:rFonts w:ascii="Arial" w:eastAsia="Arial" w:hAnsi="Arial" w:cs="Arial"/>
          <w:sz w:val="22"/>
        </w:rPr>
        <w:t xml:space="preserve"> to compare </w:t>
      </w:r>
      <w:hyperlink r:id="rId30" w:history="1">
        <w:r>
          <w:rPr>
            <w:rStyle w:val="Hyperlink"/>
            <w:rFonts w:ascii="Arial" w:eastAsia="Arial" w:hAnsi="Arial" w:cs="Arial"/>
            <w:color w:val="0000EE"/>
            <w:sz w:val="22"/>
            <w:u w:color="0000EE"/>
          </w:rPr>
          <w:t>properties</w:t>
        </w:r>
      </w:hyperlink>
      <w:r>
        <w:rPr>
          <w:rFonts w:ascii="Arial" w:eastAsia="Arial" w:hAnsi="Arial" w:cs="Arial"/>
          <w:sz w:val="22"/>
        </w:rPr>
        <w:t xml:space="preserve"> of objects, living things and events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competency when using scientific equipment to make observations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relevant observations and measure quantities, including length, </w:t>
      </w:r>
      <w:hyperlink r:id="rId31" w:history="1">
        <w:r>
          <w:rPr>
            <w:rStyle w:val="Hyperlink"/>
            <w:rFonts w:ascii="Arial" w:eastAsia="Arial" w:hAnsi="Arial" w:cs="Arial"/>
            <w:color w:val="0000EE"/>
            <w:sz w:val="22"/>
            <w:u w:color="0000EE"/>
          </w:rPr>
          <w:t>mass</w:t>
        </w:r>
      </w:hyperlink>
      <w:r>
        <w:rPr>
          <w:rFonts w:ascii="Arial" w:eastAsia="Arial" w:hAnsi="Arial" w:cs="Arial"/>
          <w:sz w:val="22"/>
        </w:rPr>
        <w:t>, temperature and volume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Make a series of observations and measurements that are appropriate to answer a question that has been posed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questions and problems that can be </w:t>
      </w:r>
      <w:hyperlink r:id="rId32" w:history="1">
        <w:r>
          <w:rPr>
            <w:rStyle w:val="Hyperlink"/>
            <w:rFonts w:ascii="Arial" w:eastAsia="Arial" w:hAnsi="Arial" w:cs="Arial"/>
            <w:color w:val="0000EE"/>
            <w:sz w:val="22"/>
            <w:u w:color="0000EE"/>
          </w:rPr>
          <w:t>investigated</w:t>
        </w:r>
      </w:hyperlink>
      <w:r>
        <w:rPr>
          <w:rFonts w:ascii="Arial" w:eastAsia="Arial" w:hAnsi="Arial" w:cs="Arial"/>
          <w:sz w:val="22"/>
        </w:rPr>
        <w:t xml:space="preserve"> scientifically</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w:t>
      </w:r>
      <w:hyperlink r:id="rId33" w:history="1">
        <w:r>
          <w:rPr>
            <w:rStyle w:val="Hyperlink"/>
            <w:rFonts w:ascii="Arial" w:eastAsia="Arial" w:hAnsi="Arial" w:cs="Arial"/>
            <w:color w:val="0000EE"/>
            <w:sz w:val="22"/>
            <w:u w:color="0000EE"/>
          </w:rPr>
          <w:t>predictions</w:t>
        </w:r>
      </w:hyperlink>
      <w:r>
        <w:rPr>
          <w:rFonts w:ascii="Arial" w:eastAsia="Arial" w:hAnsi="Arial" w:cs="Arial"/>
          <w:sz w:val="22"/>
        </w:rPr>
        <w:t xml:space="preserve"> based on scientific knowledge and observations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purpose of an investigation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independent, </w:t>
      </w:r>
      <w:hyperlink r:id="rId34" w:history="1">
        <w:r>
          <w:rPr>
            <w:rStyle w:val="Hyperlink"/>
            <w:rFonts w:ascii="Arial" w:eastAsia="Arial" w:hAnsi="Arial" w:cs="Arial"/>
            <w:color w:val="0000EE"/>
            <w:sz w:val="22"/>
            <w:u w:color="0000EE"/>
          </w:rPr>
          <w:t>dependent</w:t>
        </w:r>
      </w:hyperlink>
      <w:r>
        <w:rPr>
          <w:rFonts w:ascii="Arial" w:eastAsia="Arial" w:hAnsi="Arial" w:cs="Arial"/>
          <w:sz w:val="22"/>
        </w:rPr>
        <w:t xml:space="preserve"> and </w:t>
      </w:r>
      <w:hyperlink r:id="rId35" w:history="1">
        <w:r>
          <w:rPr>
            <w:rStyle w:val="Hyperlink"/>
            <w:rFonts w:ascii="Arial" w:eastAsia="Arial" w:hAnsi="Arial" w:cs="Arial"/>
            <w:color w:val="0000EE"/>
            <w:sz w:val="22"/>
            <w:u w:color="0000EE"/>
          </w:rPr>
          <w:t>controlled variable(s)</w:t>
        </w:r>
      </w:hyperlink>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type of data that needs to be collected in a range of investigations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method and equipment needed to undertake an investigation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Outline steps to manage safety risks before, during and after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Employ safe work practices and manage risks using </w:t>
      </w:r>
      <w:hyperlink r:id="rId36" w:history="1">
        <w:r>
          <w:rPr>
            <w:rStyle w:val="Hyperlink"/>
            <w:rFonts w:ascii="Arial" w:eastAsia="Arial" w:hAnsi="Arial" w:cs="Arial"/>
            <w:color w:val="0000EE"/>
            <w:sz w:val="22"/>
            <w:u w:color="0000EE"/>
          </w:rPr>
          <w:t>work health and safety (WHS)</w:t>
        </w:r>
      </w:hyperlink>
      <w:r>
        <w:rPr>
          <w:rFonts w:ascii="Arial" w:eastAsia="Arial" w:hAnsi="Arial" w:cs="Arial"/>
          <w:sz w:val="22"/>
        </w:rPr>
        <w:t xml:space="preserve"> practices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Assemble and use appropriate equipment and resources to perform an investigation</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 the planned procedure, including the measurement and control of </w:t>
      </w:r>
      <w:hyperlink r:id="rId37" w:history="1">
        <w:r>
          <w:rPr>
            <w:rStyle w:val="Hyperlink"/>
            <w:rFonts w:ascii="Arial" w:eastAsia="Arial" w:hAnsi="Arial" w:cs="Arial"/>
            <w:color w:val="0000EE"/>
            <w:sz w:val="22"/>
            <w:u w:color="0000EE"/>
          </w:rPr>
          <w:t>variables</w:t>
        </w:r>
      </w:hyperlink>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observations and measurements accurately, using correct units for </w:t>
      </w:r>
      <w:hyperlink r:id="rId38" w:history="1">
        <w:r>
          <w:rPr>
            <w:rStyle w:val="Hyperlink"/>
            <w:rFonts w:ascii="Arial" w:eastAsia="Arial" w:hAnsi="Arial" w:cs="Arial"/>
            <w:color w:val="0000EE"/>
            <w:sz w:val="22"/>
            <w:u w:color="0000EE"/>
          </w:rPr>
          <w:t>physical quantities</w:t>
        </w:r>
      </w:hyperlink>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wide range of reliable </w:t>
      </w:r>
      <w:hyperlink r:id="rId39" w:history="1">
        <w:r>
          <w:rPr>
            <w:rStyle w:val="Hyperlink"/>
            <w:rFonts w:ascii="Arial" w:eastAsia="Arial" w:hAnsi="Arial" w:cs="Arial"/>
            <w:color w:val="0000EE"/>
            <w:sz w:val="22"/>
            <w:u w:color="0000EE"/>
          </w:rPr>
          <w:t>secondary sources</w:t>
        </w:r>
      </w:hyperlink>
      <w:r>
        <w:rPr>
          <w:rFonts w:ascii="Arial" w:eastAsia="Arial" w:hAnsi="Arial" w:cs="Arial"/>
          <w:sz w:val="22"/>
        </w:rPr>
        <w:t xml:space="preserve"> and acknowledge their sources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Extract information from texts, diagrams, flow charts, tables, databases, graphs and multimedia resources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range of representations to organise </w:t>
      </w:r>
      <w:hyperlink r:id="rId40" w:history="1">
        <w:r>
          <w:rPr>
            <w:rStyle w:val="Hyperlink"/>
            <w:rFonts w:ascii="Arial" w:eastAsia="Arial" w:hAnsi="Arial" w:cs="Arial"/>
            <w:color w:val="0000EE"/>
            <w:sz w:val="22"/>
            <w:u w:color="0000EE"/>
          </w:rPr>
          <w:t>data</w:t>
        </w:r>
      </w:hyperlink>
      <w:r>
        <w:rPr>
          <w:rFonts w:ascii="Arial" w:eastAsia="Arial" w:hAnsi="Arial" w:cs="Arial"/>
          <w:sz w:val="22"/>
        </w:rPr>
        <w:t xml:space="preserve">, including graphs, keys, </w:t>
      </w:r>
      <w:hyperlink r:id="rId41" w:history="1">
        <w:r>
          <w:rPr>
            <w:rStyle w:val="Hyperlink"/>
            <w:rFonts w:ascii="Arial" w:eastAsia="Arial" w:hAnsi="Arial" w:cs="Arial"/>
            <w:color w:val="0000EE"/>
            <w:sz w:val="22"/>
            <w:u w:color="0000EE"/>
          </w:rPr>
          <w:t>models</w:t>
        </w:r>
      </w:hyperlink>
      <w:r>
        <w:rPr>
          <w:rFonts w:ascii="Arial" w:eastAsia="Arial" w:hAnsi="Arial" w:cs="Arial"/>
          <w:sz w:val="22"/>
        </w:rPr>
        <w:t>, diagrams, tables and spreadsheets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Include sources, titles, labels and scales when displaying data in a graph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the type of graph best suited to represent various single </w:t>
      </w:r>
      <w:hyperlink r:id="rId42" w:history="1">
        <w:r>
          <w:rPr>
            <w:rStyle w:val="Hyperlink"/>
            <w:rFonts w:ascii="Arial" w:eastAsia="Arial" w:hAnsi="Arial" w:cs="Arial"/>
            <w:color w:val="0000EE"/>
            <w:sz w:val="22"/>
            <w:u w:color="0000EE"/>
          </w:rPr>
          <w:t>datasets</w:t>
        </w:r>
      </w:hyperlink>
      <w:r>
        <w:rPr>
          <w:rFonts w:ascii="Arial" w:eastAsia="Arial" w:hAnsi="Arial" w:cs="Arial"/>
          <w:sz w:val="22"/>
        </w:rPr>
        <w:t xml:space="preserve"> and justify this choice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43" w:history="1">
        <w:r>
          <w:rPr>
            <w:rStyle w:val="Hyperlink"/>
            <w:rFonts w:ascii="Arial" w:eastAsia="Arial" w:hAnsi="Arial" w:cs="Arial"/>
            <w:color w:val="0000EE"/>
            <w:sz w:val="22"/>
            <w:u w:color="0000EE"/>
          </w:rPr>
          <w:t>mean</w:t>
        </w:r>
      </w:hyperlink>
      <w:r>
        <w:rPr>
          <w:rFonts w:ascii="Arial" w:eastAsia="Arial" w:hAnsi="Arial" w:cs="Arial"/>
          <w:sz w:val="22"/>
        </w:rPr>
        <w:t xml:space="preserve"> and </w:t>
      </w:r>
      <w:hyperlink r:id="rId44" w:history="1">
        <w:r>
          <w:rPr>
            <w:rStyle w:val="Hyperlink"/>
            <w:rFonts w:ascii="Arial" w:eastAsia="Arial" w:hAnsi="Arial" w:cs="Arial"/>
            <w:color w:val="0000EE"/>
            <w:sz w:val="22"/>
            <w:u w:color="0000EE"/>
          </w:rPr>
          <w:t>range of a dataset</w:t>
        </w:r>
      </w:hyperlink>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units of measurement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 the </w:t>
      </w:r>
      <w:hyperlink r:id="rId45" w:history="1">
        <w:r>
          <w:rPr>
            <w:rStyle w:val="Hyperlink"/>
            <w:rFonts w:ascii="Arial" w:eastAsia="Arial" w:hAnsi="Arial" w:cs="Arial"/>
            <w:color w:val="0000EE"/>
            <w:sz w:val="22"/>
            <w:u w:color="0000EE"/>
          </w:rPr>
          <w:t>reliability</w:t>
        </w:r>
      </w:hyperlink>
      <w:r>
        <w:rPr>
          <w:rFonts w:ascii="Arial" w:eastAsia="Arial" w:hAnsi="Arial" w:cs="Arial"/>
          <w:sz w:val="22"/>
        </w:rPr>
        <w:t xml:space="preserve"> of gathered data and information by comparing it to observations and information from other sources, including published scientific writing</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patterns and relationships in graphs, keys, models, diagrams, tables and spreadsheets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data which supports or refutes a testable statement being investigated or a proposed solution to a problem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scientific understanding to identify relationships and draw conclusions based on students’ data and secondary sources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Propose inferences based on presented information and observations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hyperlink r:id="rId46" w:history="1">
        <w:r>
          <w:rPr>
            <w:rStyle w:val="Hyperlink"/>
            <w:rFonts w:ascii="Arial" w:eastAsia="Arial" w:hAnsi="Arial" w:cs="Arial"/>
            <w:color w:val="0000EE"/>
            <w:sz w:val="22"/>
            <w:u w:color="0000EE"/>
          </w:rPr>
          <w:t>Evaluate</w:t>
        </w:r>
      </w:hyperlink>
      <w:r>
        <w:rPr>
          <w:rFonts w:ascii="Arial" w:eastAsia="Arial" w:hAnsi="Arial" w:cs="Arial"/>
          <w:sz w:val="22"/>
        </w:rPr>
        <w:t xml:space="preserve"> the method used to investigate a question or solve a problem, including evaluating the quality of the data collected and identifying possible improvements to the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problems and devise possible strategies or solutions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Use identified strategies to suggest possible solutions to a familiar problem</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Use given evaluation criteria to select optimal solutions to problems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cause-and-effect relationships and develop models to explain </w:t>
      </w:r>
      <w:hyperlink r:id="rId47" w:history="1">
        <w:r>
          <w:rPr>
            <w:rStyle w:val="Hyperlink"/>
            <w:rFonts w:ascii="Arial" w:eastAsia="Arial" w:hAnsi="Arial" w:cs="Arial"/>
            <w:color w:val="0000EE"/>
            <w:sz w:val="22"/>
            <w:u w:color="0000EE"/>
          </w:rPr>
          <w:t>phenomena</w:t>
        </w:r>
      </w:hyperlink>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suitability of different strategies for solving an identified problem using given criteria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Present findings and ideas in a range of </w:t>
      </w:r>
      <w:hyperlink r:id="rId48" w:history="1">
        <w:r>
          <w:rPr>
            <w:rStyle w:val="Hyperlink"/>
            <w:rFonts w:ascii="Arial" w:eastAsia="Arial" w:hAnsi="Arial" w:cs="Arial"/>
            <w:color w:val="0000EE"/>
            <w:sz w:val="22"/>
            <w:u w:color="0000EE"/>
          </w:rPr>
          <w:t>communication forms</w:t>
        </w:r>
      </w:hyperlink>
      <w:r>
        <w:rPr>
          <w:rFonts w:ascii="Arial" w:eastAsia="Arial" w:hAnsi="Arial" w:cs="Arial"/>
          <w:sz w:val="22"/>
        </w:rPr>
        <w:t>, including using relevant scientific terms, diagrams and graphical representations, as appropriate to audience and purpose</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communicate scientific concepts, ideas or investigations using conventional scientific text structures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Observing the Universe</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observations are used by scientists to increase knowledge and understanding of the Universe </w:t>
      </w:r>
      <w:r>
        <w:rPr>
          <w:rStyle w:val="Strong"/>
          <w:rFonts w:ascii="Arial" w:eastAsia="Arial" w:hAnsi="Arial" w:cs="Arial"/>
          <w:b/>
          <w:bCs/>
          <w:sz w:val="22"/>
        </w:rPr>
        <w:t>SC4-OTU-01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SCLS-OTU-01, SCLS-WS-01, SCLS-WS-04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to observe, and using a sequence of instructions to safely undertake a range of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9" w:anchor="cg-f27d1490-503e-46a1-879f-363fec4184f5"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50" w:anchor="cg-ff323f4e-b0af-4931-879e-81036e19cca0"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Nature of science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Discuss that the purpose of science is to build knowledge and understanding of the world and the Universe through </w:t>
      </w:r>
      <w:hyperlink r:id="rId51" w:history="1">
        <w:r>
          <w:rPr>
            <w:rStyle w:val="Hyperlink"/>
            <w:rFonts w:ascii="Arial" w:eastAsia="Arial" w:hAnsi="Arial" w:cs="Arial"/>
            <w:color w:val="0000EE"/>
            <w:sz w:val="22"/>
            <w:u w:color="0000EE"/>
          </w:rPr>
          <w:t>observation</w:t>
        </w:r>
      </w:hyperlink>
      <w:r>
        <w:rPr>
          <w:rFonts w:ascii="Arial" w:eastAsia="Arial" w:hAnsi="Arial" w:cs="Arial"/>
          <w:sz w:val="22"/>
        </w:rPr>
        <w:t>, experimentation and analysis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how scientific knowledge can be represented in branches of biology, chemistry, physics and geology, and consider how modern scientific knowledge is interdisciplinary and </w:t>
      </w:r>
      <w:hyperlink r:id="rId52" w:history="1">
        <w:r>
          <w:rPr>
            <w:rStyle w:val="Hyperlink"/>
            <w:rFonts w:ascii="Arial" w:eastAsia="Arial" w:hAnsi="Arial" w:cs="Arial"/>
            <w:color w:val="0000EE"/>
            <w:sz w:val="22"/>
            <w:u w:color="0000EE"/>
          </w:rPr>
          <w:t>transdisciplinary</w:t>
        </w:r>
      </w:hyperlink>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Explore why scientific research is usually collaborative and builds on the work of others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scientific </w:t>
      </w:r>
      <w:hyperlink r:id="rId53" w:history="1">
        <w:r>
          <w:rPr>
            <w:rStyle w:val="Hyperlink"/>
            <w:rFonts w:ascii="Arial" w:eastAsia="Arial" w:hAnsi="Arial" w:cs="Arial"/>
            <w:color w:val="0000EE"/>
            <w:sz w:val="22"/>
            <w:u w:color="0000EE"/>
          </w:rPr>
          <w:t>theories</w:t>
        </w:r>
      </w:hyperlink>
      <w:r>
        <w:rPr>
          <w:rFonts w:ascii="Arial" w:eastAsia="Arial" w:hAnsi="Arial" w:cs="Arial"/>
          <w:sz w:val="22"/>
        </w:rPr>
        <w:t xml:space="preserve"> and </w:t>
      </w:r>
      <w:hyperlink r:id="rId54" w:history="1">
        <w:r>
          <w:rPr>
            <w:rStyle w:val="Hyperlink"/>
            <w:rFonts w:ascii="Arial" w:eastAsia="Arial" w:hAnsi="Arial" w:cs="Arial"/>
            <w:color w:val="0000EE"/>
            <w:sz w:val="22"/>
            <w:u w:color="0000EE"/>
          </w:rPr>
          <w:t>laws</w:t>
        </w:r>
      </w:hyperlink>
      <w:r>
        <w:rPr>
          <w:rFonts w:ascii="Arial" w:eastAsia="Arial" w:hAnsi="Arial" w:cs="Arial"/>
          <w:sz w:val="22"/>
        </w:rPr>
        <w:t xml:space="preserve"> are based on repeated experiments and observations that describe or predict a range of natural </w:t>
      </w:r>
      <w:hyperlink r:id="rId55" w:history="1">
        <w:r>
          <w:rPr>
            <w:rStyle w:val="Hyperlink"/>
            <w:rFonts w:ascii="Arial" w:eastAsia="Arial" w:hAnsi="Arial" w:cs="Arial"/>
            <w:color w:val="0000EE"/>
            <w:sz w:val="22"/>
            <w:u w:color="0000EE"/>
          </w:rPr>
          <w:t>phenomena</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Practice of science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the practice of science involves using the Working scientifically processes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variety of analog and digital measuring devices in scientific investigations to compare the range, sensitivity and </w:t>
      </w:r>
      <w:hyperlink r:id="rId56" w:history="1">
        <w:r>
          <w:rPr>
            <w:rStyle w:val="Hyperlink"/>
            <w:rFonts w:ascii="Arial" w:eastAsia="Arial" w:hAnsi="Arial" w:cs="Arial"/>
            <w:color w:val="0000EE"/>
            <w:sz w:val="22"/>
            <w:u w:color="0000EE"/>
          </w:rPr>
          <w:t>accuracy</w:t>
        </w:r>
      </w:hyperlink>
      <w:r>
        <w:rPr>
          <w:rFonts w:ascii="Arial" w:eastAsia="Arial" w:hAnsi="Arial" w:cs="Arial"/>
          <w:sz w:val="22"/>
        </w:rPr>
        <w:t xml:space="preserve"> of observations provided by those instruments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contrast the accuracy and </w:t>
      </w:r>
      <w:hyperlink r:id="rId57" w:history="1">
        <w:r>
          <w:rPr>
            <w:rStyle w:val="Hyperlink"/>
            <w:rFonts w:ascii="Arial" w:eastAsia="Arial" w:hAnsi="Arial" w:cs="Arial"/>
            <w:color w:val="0000EE"/>
            <w:sz w:val="22"/>
            <w:u w:color="0000EE"/>
          </w:rPr>
          <w:t>reliability</w:t>
        </w:r>
      </w:hyperlink>
      <w:r>
        <w:rPr>
          <w:rFonts w:ascii="Arial" w:eastAsia="Arial" w:hAnsi="Arial" w:cs="Arial"/>
          <w:sz w:val="22"/>
        </w:rPr>
        <w:t xml:space="preserve"> of observations made using the </w:t>
      </w:r>
      <w:hyperlink r:id="rId58" w:history="1">
        <w:r>
          <w:rPr>
            <w:rStyle w:val="Hyperlink"/>
            <w:rFonts w:ascii="Arial" w:eastAsia="Arial" w:hAnsi="Arial" w:cs="Arial"/>
            <w:color w:val="0000EE"/>
            <w:sz w:val="22"/>
            <w:u w:color="0000EE"/>
          </w:rPr>
          <w:t>senses</w:t>
        </w:r>
      </w:hyperlink>
      <w:r>
        <w:rPr>
          <w:rFonts w:ascii="Arial" w:eastAsia="Arial" w:hAnsi="Arial" w:cs="Arial"/>
          <w:sz w:val="22"/>
        </w:rPr>
        <w:t xml:space="preserve"> with those obtained using measuring equipment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observations of natural phenomena can be used to make inferences and testable </w:t>
      </w:r>
      <w:hyperlink r:id="rId59" w:history="1">
        <w:r>
          <w:rPr>
            <w:rStyle w:val="Hyperlink"/>
            <w:rFonts w:ascii="Arial" w:eastAsia="Arial" w:hAnsi="Arial" w:cs="Arial"/>
            <w:color w:val="0000EE"/>
            <w:sz w:val="22"/>
            <w:u w:color="0000EE"/>
          </w:rPr>
          <w:t>predictions</w:t>
        </w:r>
      </w:hyperlink>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Explore the different approaches scientists use in scientific research, including </w:t>
      </w:r>
      <w:hyperlink r:id="rId60" w:history="1">
        <w:r>
          <w:rPr>
            <w:rStyle w:val="Hyperlink"/>
            <w:rFonts w:ascii="Arial" w:eastAsia="Arial" w:hAnsi="Arial" w:cs="Arial"/>
            <w:color w:val="0000EE"/>
            <w:sz w:val="22"/>
            <w:u w:color="0000EE"/>
          </w:rPr>
          <w:t>systematic observations</w:t>
        </w:r>
      </w:hyperlink>
      <w:r>
        <w:rPr>
          <w:rFonts w:ascii="Arial" w:eastAsia="Arial" w:hAnsi="Arial" w:cs="Arial"/>
          <w:sz w:val="22"/>
        </w:rPr>
        <w:t xml:space="preserve"> and controlled experiments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 a sequence of instructions to safely conduct an investigation, and use scientific tools and instruments to observe how changing the </w:t>
      </w:r>
      <w:hyperlink r:id="rId61" w:history="1">
        <w:r>
          <w:rPr>
            <w:rStyle w:val="Hyperlink"/>
            <w:rFonts w:ascii="Arial" w:eastAsia="Arial" w:hAnsi="Arial" w:cs="Arial"/>
            <w:color w:val="0000EE"/>
            <w:sz w:val="22"/>
            <w:u w:color="0000EE"/>
          </w:rPr>
          <w:t>independent variable</w:t>
        </w:r>
      </w:hyperlink>
      <w:r>
        <w:rPr>
          <w:rFonts w:ascii="Arial" w:eastAsia="Arial" w:hAnsi="Arial" w:cs="Arial"/>
          <w:sz w:val="22"/>
        </w:rPr>
        <w:t xml:space="preserve"> of the investigation can cause a change in its </w:t>
      </w:r>
      <w:hyperlink r:id="rId62" w:history="1">
        <w:r>
          <w:rPr>
            <w:rStyle w:val="Hyperlink"/>
            <w:rFonts w:ascii="Arial" w:eastAsia="Arial" w:hAnsi="Arial" w:cs="Arial"/>
            <w:color w:val="0000EE"/>
            <w:sz w:val="22"/>
            <w:u w:color="0000EE"/>
          </w:rPr>
          <w:t>dependent variable</w:t>
        </w:r>
      </w:hyperlink>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using scientific tools and instruments to make a series of observations over time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Tabulate and graph </w:t>
      </w:r>
      <w:hyperlink r:id="rId63" w:history="1">
        <w:r>
          <w:rPr>
            <w:rStyle w:val="Hyperlink"/>
            <w:rFonts w:ascii="Arial" w:eastAsia="Arial" w:hAnsi="Arial" w:cs="Arial"/>
            <w:color w:val="0000EE"/>
            <w:sz w:val="22"/>
            <w:u w:color="0000EE"/>
          </w:rPr>
          <w:t>data</w:t>
        </w:r>
      </w:hyperlink>
      <w:r>
        <w:rPr>
          <w:rFonts w:ascii="Arial" w:eastAsia="Arial" w:hAnsi="Arial" w:cs="Arial"/>
          <w:sz w:val="22"/>
        </w:rPr>
        <w:t xml:space="preserve"> from an investigation to identify trends, patterns and relationships, and draw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Space science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historical and current solar system </w:t>
      </w:r>
      <w:hyperlink r:id="rId64" w:history="1">
        <w:r>
          <w:rPr>
            <w:rStyle w:val="Hyperlink"/>
            <w:rFonts w:ascii="Arial" w:eastAsia="Arial" w:hAnsi="Arial" w:cs="Arial"/>
            <w:color w:val="0000EE"/>
            <w:sz w:val="22"/>
            <w:u w:color="0000EE"/>
          </w:rPr>
          <w:t>models</w:t>
        </w:r>
      </w:hyperlink>
      <w:r>
        <w:rPr>
          <w:rFonts w:ascii="Arial" w:eastAsia="Arial" w:hAnsi="Arial" w:cs="Arial"/>
          <w:sz w:val="22"/>
        </w:rPr>
        <w:t xml:space="preserve"> to show how models are modified or rejected due to new scientific </w:t>
      </w:r>
      <w:hyperlink r:id="rId65" w:history="1">
        <w:r>
          <w:rPr>
            <w:rStyle w:val="Hyperlink"/>
            <w:rFonts w:ascii="Arial" w:eastAsia="Arial" w:hAnsi="Arial" w:cs="Arial"/>
            <w:color w:val="0000EE"/>
            <w:sz w:val="22"/>
            <w:u w:color="0000EE"/>
          </w:rPr>
          <w:t>evidence</w:t>
        </w:r>
      </w:hyperlink>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predictable and observable phenomena on the Earth are caused by the relative positions of the Sun, the Earth and the Moon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Use physical models or virtual simulations to explain the cyclic patterns of lunar phases and eclipses of the Sun and Moon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Aboriginal and Torres Strait Islander Peoples’ Cultural Knowledges of astronomy</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hyperlink r:id="rId66" w:history="1">
        <w:r>
          <w:rPr>
            <w:rStyle w:val="Hyperlink"/>
            <w:rFonts w:ascii="Arial" w:eastAsia="Arial" w:hAnsi="Arial" w:cs="Arial"/>
            <w:color w:val="0000EE"/>
            <w:sz w:val="22"/>
            <w:u w:color="0000EE"/>
          </w:rPr>
          <w:t>Investigate</w:t>
        </w:r>
      </w:hyperlink>
      <w:r>
        <w:rPr>
          <w:rFonts w:ascii="Arial" w:eastAsia="Arial" w:hAnsi="Arial" w:cs="Arial"/>
          <w:sz w:val="22"/>
        </w:rPr>
        <w:t xml:space="preserve"> the similarities between </w:t>
      </w:r>
      <w:hyperlink r:id="rId67" w:history="1">
        <w:r>
          <w:rPr>
            <w:rStyle w:val="Hyperlink"/>
            <w:rFonts w:ascii="Arial" w:eastAsia="Arial" w:hAnsi="Arial" w:cs="Arial"/>
            <w:color w:val="0000EE"/>
            <w:sz w:val="22"/>
            <w:u w:color="0000EE"/>
          </w:rPr>
          <w:t>Aboriginal and Torres Strait Islander</w:t>
        </w:r>
      </w:hyperlink>
      <w:r>
        <w:rPr>
          <w:rFonts w:ascii="Arial" w:eastAsia="Arial" w:hAnsi="Arial" w:cs="Arial"/>
          <w:sz w:val="22"/>
        </w:rPr>
        <w:t xml:space="preserve"> accounts and mainstream scientific </w:t>
      </w:r>
      <w:hyperlink r:id="rId68" w:history="1">
        <w:r>
          <w:rPr>
            <w:rStyle w:val="Hyperlink"/>
            <w:rFonts w:ascii="Arial" w:eastAsia="Arial" w:hAnsi="Arial" w:cs="Arial"/>
            <w:color w:val="0000EE"/>
            <w:sz w:val="22"/>
            <w:u w:color="0000EE"/>
          </w:rPr>
          <w:t>explanations</w:t>
        </w:r>
      </w:hyperlink>
      <w:r>
        <w:rPr>
          <w:rFonts w:ascii="Arial" w:eastAsia="Arial" w:hAnsi="Arial" w:cs="Arial"/>
          <w:sz w:val="22"/>
        </w:rPr>
        <w:t xml:space="preserve"> about the phases of the Moon and how the phases affect tides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Aboriginal and Torres Strait Islander Peoples use stars to identify specific weather phenomena</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and/or Torres Strait Islander Peoples predicted seasonal phenomena based on their observations of the stars and phases of the Moon to predict animal behaviour, plant cycles and tidal changes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Observing the Universe in context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a recent advancement in science has increased knowledge of the world and the Universe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Forces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effects of forces in everyday contexts </w:t>
      </w:r>
      <w:r>
        <w:rPr>
          <w:rStyle w:val="Strong"/>
          <w:rFonts w:ascii="Arial" w:eastAsia="Arial" w:hAnsi="Arial" w:cs="Arial"/>
          <w:b/>
          <w:bCs/>
          <w:sz w:val="22"/>
        </w:rPr>
        <w:t>SC4-FOR-01</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questions and makes predictions to guide scientific investigations </w:t>
      </w:r>
      <w:r>
        <w:rPr>
          <w:rStyle w:val="Strong"/>
          <w:rFonts w:ascii="Arial" w:eastAsia="Arial" w:hAnsi="Arial" w:cs="Arial"/>
          <w:b/>
          <w:bCs/>
          <w:sz w:val="22"/>
        </w:rPr>
        <w:t>SC4-WS-02</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SCLS-FOR-01, SCLS-WS-02, SCLS-WS-05, SCLS-WS-06,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identifying and developing questions for investigation, as well as processing and representing data, and identifying trends, patterns and relationships in data.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9" w:anchor="cg-2c2e8df0-8e99-4c98-b6f4-67f6d7b57e08"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70" w:anchor="cg-7d77e241-ccbe-4dfe-af35-5b0708d42909"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71" w:anchor="cg-026b93d6-b1da-454c-a537-852180ad8fcf"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72" w:anchor="cg-b59220b0-28b4-49c0-9e22-69796d0d5ed5"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Forces in action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t>
      </w:r>
      <w:hyperlink r:id="rId73" w:history="1">
        <w:r>
          <w:rPr>
            <w:rStyle w:val="Hyperlink"/>
            <w:rFonts w:ascii="Arial" w:eastAsia="Arial" w:hAnsi="Arial" w:cs="Arial"/>
            <w:color w:val="0000EE"/>
            <w:sz w:val="22"/>
            <w:u w:color="0000EE"/>
          </w:rPr>
          <w:t>forces</w:t>
        </w:r>
      </w:hyperlink>
      <w:r>
        <w:rPr>
          <w:rFonts w:ascii="Arial" w:eastAsia="Arial" w:hAnsi="Arial" w:cs="Arial"/>
          <w:sz w:val="22"/>
        </w:rPr>
        <w:t xml:space="preserve"> as either direct (contact) or indirect (non-contact)</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on the effects of a range of direct and indirect forces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Use force diagrams to model balanced and unbalanced forces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force diagrams to make </w:t>
      </w:r>
      <w:hyperlink r:id="rId74" w:history="1">
        <w:r>
          <w:rPr>
            <w:rStyle w:val="Hyperlink"/>
            <w:rFonts w:ascii="Arial" w:eastAsia="Arial" w:hAnsi="Arial" w:cs="Arial"/>
            <w:color w:val="0000EE"/>
            <w:sz w:val="22"/>
            <w:u w:color="0000EE"/>
          </w:rPr>
          <w:t>predictions</w:t>
        </w:r>
      </w:hyperlink>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relationship between force and energy</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w:hyperlink r:id="rId75" w:history="1">
        <w:r>
          <w:rPr>
            <w:rStyle w:val="Hyperlink"/>
            <w:rFonts w:ascii="Arial" w:eastAsia="Arial" w:hAnsi="Arial" w:cs="Arial"/>
            <w:color w:val="0000EE"/>
            <w:sz w:val="22"/>
            <w:u w:color="0000EE"/>
          </w:rPr>
          <w:t>electrostatic</w:t>
        </w:r>
      </w:hyperlink>
      <w:r>
        <w:rPr>
          <w:rFonts w:ascii="Arial" w:eastAsia="Arial" w:hAnsi="Arial" w:cs="Arial"/>
          <w:sz w:val="22"/>
        </w:rPr>
        <w:t xml:space="preserve"> and </w:t>
      </w:r>
      <w:hyperlink r:id="rId76" w:history="1">
        <w:r>
          <w:rPr>
            <w:rStyle w:val="Hyperlink"/>
            <w:rFonts w:ascii="Arial" w:eastAsia="Arial" w:hAnsi="Arial" w:cs="Arial"/>
            <w:color w:val="0000EE"/>
            <w:sz w:val="22"/>
            <w:u w:color="0000EE"/>
          </w:rPr>
          <w:t>gravitational</w:t>
        </w:r>
      </w:hyperlink>
      <w:r>
        <w:rPr>
          <w:rFonts w:ascii="Arial" w:eastAsia="Arial" w:hAnsi="Arial" w:cs="Arial"/>
          <w:sz w:val="22"/>
        </w:rPr>
        <w:t xml:space="preserve"> forces exerted between objects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concept of forces to describe the motion of objects in </w:t>
      </w:r>
      <w:hyperlink r:id="rId77" w:history="1">
        <w:r>
          <w:rPr>
            <w:rStyle w:val="Hyperlink"/>
            <w:rFonts w:ascii="Arial" w:eastAsia="Arial" w:hAnsi="Arial" w:cs="Arial"/>
            <w:color w:val="0000EE"/>
            <w:sz w:val="22"/>
            <w:u w:color="0000EE"/>
          </w:rPr>
          <w:t>orbit</w:t>
        </w:r>
      </w:hyperlink>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weight force as the mass </w:t>
      </w:r>
      <m:oMathPara>
        <m:oMathParaPr>
          <m:jc m:val="left"/>
        </m:oMathParaPr>
        <m:oMath>
          <m:r>
            <w:rPr>
              <w:rFonts w:ascii="Arial" w:eastAsia="Arial" w:hAnsi="Arial" w:cs="Arial"/>
              <w:sz w:val="22"/>
            </w:rPr>
            <m:t>×</m:t>
          </m:r>
        </m:oMath>
      </m:oMathPara>
      <w:r>
        <w:rPr>
          <w:rFonts w:ascii="Arial" w:eastAsia="Arial" w:hAnsi="Arial" w:cs="Arial"/>
          <w:sz w:val="22"/>
        </w:rPr>
        <w:t xml:space="preserve"> the acceleration due to gravity (</w:t>
      </w:r>
      <m:oMathPara>
        <m:oMathParaPr>
          <m:jc m:val="left"/>
        </m:oMathParaPr>
        <m:oMath>
          <m:r>
            <w:rPr>
              <w:rFonts w:ascii="Arial" w:eastAsia="Arial" w:hAnsi="Arial" w:cs="Arial"/>
              <w:sz w:val="22"/>
            </w:rPr>
            <m:t>g</m:t>
          </m:r>
        </m:oMath>
      </m:oMathPara>
      <w:r>
        <w:rPr>
          <w:rFonts w:ascii="Arial" w:eastAsia="Arial" w:hAnsi="Arial" w:cs="Arial"/>
          <w:sz w:val="22"/>
        </w:rPr>
        <w:t>)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g</m:t>
          </m:r>
        </m:oMath>
      </m:oMathPara>
      <w:r>
        <w:rPr>
          <w:rFonts w:ascii="Arial" w:eastAsia="Arial" w:hAnsi="Arial" w:cs="Arial"/>
          <w:sz w:val="22"/>
        </w:rPr>
        <w:t>)</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Perform calculations using the equation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g</m:t>
          </m:r>
        </m:oMath>
      </m:oMathPara>
      <w:r>
        <w:rPr>
          <w:rFonts w:ascii="Arial" w:eastAsia="Arial" w:hAnsi="Arial" w:cs="Arial"/>
          <w:sz w:val="22"/>
        </w:rPr>
        <w:t xml:space="preserve"> to solve for unknowns</w:t>
      </w:r>
      <w:r>
        <w:rPr>
          <w:rFonts w:ascii="Times New Roman" w:eastAsia="Times New Roman" w:hAnsi="Times New Roman" w:cs="Times New Roman"/>
          <w:strike w:val="0"/>
          <w:position w:val="-6"/>
          <w:u w:val="none"/>
        </w:rPr>
        <w:drawing>
          <wp:inline>
            <wp:extent cx="596825" cy="165079"/>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8">
                      <a:extLst>
                        <a:ext uri="{96DAC541-7B7A-43D3-8B79-37D633B846F1}">
                          <asvg:svgBlip xmlns:asvg="http://schemas.microsoft.com/office/drawing/2016/SVG/main" r:embed="rId79"/>
                        </a:ext>
                      </a:extLst>
                    </a:blip>
                    <a:stretch>
                      <a:fillRect/>
                    </a:stretch>
                  </pic:blipFill>
                  <pic:spPr>
                    <a:xfrm>
                      <a:off x="0" y="0"/>
                      <a:ext cx="596825" cy="165079"/>
                    </a:xfrm>
                    <a:prstGeom prst="rect">
                      <a:avLst/>
                    </a:prstGeom>
                  </pic:spPr>
                </pic:pic>
              </a:graphicData>
            </a:graphic>
          </wp:inline>
        </w:drawing>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Magnets in everyday life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magnets attract or repel each other based on their polarity</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test the effect of distance on the action of a magnet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Observe and map the magnetic fields of magnets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construct electromagnets and compare their strength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Simple machines in everyday life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role of simple machines, from now and in the past, as used in everyday life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series of practical investigations using simple machines to investigate the action of forces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simple machines, such as levers and pulleys, are used to change the magnitude of force needed when performing a task</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examples of </w:t>
      </w:r>
      <w:hyperlink r:id="rId80" w:history="1">
        <w:r>
          <w:rPr>
            <w:rStyle w:val="Hyperlink"/>
            <w:rFonts w:ascii="Arial" w:eastAsia="Arial" w:hAnsi="Arial" w:cs="Arial"/>
            <w:color w:val="0000EE"/>
            <w:sz w:val="22"/>
            <w:u w:color="0000EE"/>
          </w:rPr>
          <w:t>Aboriginal and Torres Strait Islander Peoples</w:t>
        </w:r>
      </w:hyperlink>
      <w:r>
        <w:rPr>
          <w:rFonts w:ascii="Arial" w:eastAsia="Arial" w:hAnsi="Arial" w:cs="Arial"/>
          <w:sz w:val="22"/>
        </w:rPr>
        <w:t>’ application of Knowledge about forces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simple machines can solve everyday issues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Forces in context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examples of forces and magnetism in familiar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Cells and classification</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unique features of cells in living things and how structural features can be used to classify organisms </w:t>
      </w:r>
      <w:r>
        <w:rPr>
          <w:rStyle w:val="Strong"/>
          <w:rFonts w:ascii="Arial" w:eastAsia="Arial" w:hAnsi="Arial" w:cs="Arial"/>
          <w:b/>
          <w:bCs/>
          <w:sz w:val="22"/>
        </w:rPr>
        <w:t>SC4-CLS-01</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concepts and ideas using a range of communication forms </w:t>
      </w:r>
      <w:r>
        <w:rPr>
          <w:rStyle w:val="Strong"/>
          <w:rFonts w:ascii="Arial" w:eastAsia="Arial" w:hAnsi="Arial" w:cs="Arial"/>
          <w:b/>
          <w:bCs/>
          <w:sz w:val="22"/>
        </w:rPr>
        <w:t>SC4-WS-08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SCLS-FNS-01, SCLS-FNS-02, SCLS-WS-01, SCLS-WS-04,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for observations, as well as conducting investigations and communicating scientific ideas and concepts.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81" w:anchor="cg-f27d1490-503e-46a1-879f-363fec4184f5"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82" w:anchor="cg-ff323f4e-b0af-4931-879e-81036e19cca0"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83" w:anchor="cg-e30ee5b9-e7cf-44ed-8d39-a7a227af3a4c"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Classification of living things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w:hyperlink r:id="rId84" w:history="1">
        <w:r>
          <w:rPr>
            <w:rStyle w:val="Hyperlink"/>
            <w:rFonts w:ascii="Arial" w:eastAsia="Arial" w:hAnsi="Arial" w:cs="Arial"/>
            <w:color w:val="0000EE"/>
            <w:sz w:val="22"/>
            <w:u w:color="0000EE"/>
          </w:rPr>
          <w:t>characteristics</w:t>
        </w:r>
      </w:hyperlink>
      <w:r>
        <w:rPr>
          <w:rFonts w:ascii="Arial" w:eastAsia="Arial" w:hAnsi="Arial" w:cs="Arial"/>
          <w:sz w:val="22"/>
        </w:rPr>
        <w:t xml:space="preserve"> of living things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role and importance of classification in ordering and organising the diversity of life on Earth</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hyperlink r:id="rId85" w:history="1">
        <w:r>
          <w:rPr>
            <w:rStyle w:val="Hyperlink"/>
            <w:rFonts w:ascii="Arial" w:eastAsia="Arial" w:hAnsi="Arial" w:cs="Arial"/>
            <w:color w:val="0000EE"/>
            <w:sz w:val="22"/>
            <w:u w:color="0000EE"/>
          </w:rPr>
          <w:t>Classify</w:t>
        </w:r>
      </w:hyperlink>
      <w:r>
        <w:rPr>
          <w:rFonts w:ascii="Arial" w:eastAsia="Arial" w:hAnsi="Arial" w:cs="Arial"/>
          <w:sz w:val="22"/>
        </w:rPr>
        <w:t xml:space="preserve"> </w:t>
      </w:r>
      <w:hyperlink r:id="rId86" w:history="1">
        <w:r>
          <w:rPr>
            <w:rStyle w:val="Hyperlink"/>
            <w:rFonts w:ascii="Arial" w:eastAsia="Arial" w:hAnsi="Arial" w:cs="Arial"/>
            <w:color w:val="0000EE"/>
            <w:sz w:val="22"/>
            <w:u w:color="0000EE"/>
          </w:rPr>
          <w:t>species</w:t>
        </w:r>
      </w:hyperlink>
      <w:r>
        <w:rPr>
          <w:rFonts w:ascii="Arial" w:eastAsia="Arial" w:hAnsi="Arial" w:cs="Arial"/>
          <w:sz w:val="22"/>
        </w:rPr>
        <w:t xml:space="preserve"> using scientific conventions from the binomial system of classification, including kingdom, phylum, class, order, family, genus and species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observe and identify the similarities and differences of structural features within and between groups of organisms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hyperlink r:id="rId87" w:history="1">
        <w:r>
          <w:rPr>
            <w:rStyle w:val="Hyperlink"/>
            <w:rFonts w:ascii="Arial" w:eastAsia="Arial" w:hAnsi="Arial" w:cs="Arial"/>
            <w:color w:val="0000EE"/>
            <w:sz w:val="22"/>
            <w:u w:color="0000EE"/>
          </w:rPr>
          <w:t>Investigate</w:t>
        </w:r>
      </w:hyperlink>
      <w:r>
        <w:rPr>
          <w:rFonts w:ascii="Arial" w:eastAsia="Arial" w:hAnsi="Arial" w:cs="Arial"/>
          <w:sz w:val="22"/>
        </w:rPr>
        <w:t xml:space="preserve"> how organisms in an Australian </w:t>
      </w:r>
      <w:hyperlink r:id="rId88" w:history="1">
        <w:r>
          <w:rPr>
            <w:rStyle w:val="Hyperlink"/>
            <w:rFonts w:ascii="Arial" w:eastAsia="Arial" w:hAnsi="Arial" w:cs="Arial"/>
            <w:color w:val="0000EE"/>
            <w:sz w:val="22"/>
            <w:u w:color="0000EE"/>
          </w:rPr>
          <w:t>habitat</w:t>
        </w:r>
      </w:hyperlink>
      <w:r>
        <w:rPr>
          <w:rFonts w:ascii="Arial" w:eastAsia="Arial" w:hAnsi="Arial" w:cs="Arial"/>
          <w:sz w:val="22"/>
        </w:rPr>
        <w:t xml:space="preserve"> are </w:t>
      </w:r>
      <w:hyperlink r:id="rId89" w:history="1">
        <w:r>
          <w:rPr>
            <w:rStyle w:val="Hyperlink"/>
            <w:rFonts w:ascii="Arial" w:eastAsia="Arial" w:hAnsi="Arial" w:cs="Arial"/>
            <w:color w:val="0000EE"/>
            <w:sz w:val="22"/>
            <w:u w:color="0000EE"/>
          </w:rPr>
          <w:t>adapted</w:t>
        </w:r>
      </w:hyperlink>
      <w:r>
        <w:rPr>
          <w:rFonts w:ascii="Arial" w:eastAsia="Arial" w:hAnsi="Arial" w:cs="Arial"/>
          <w:sz w:val="22"/>
        </w:rPr>
        <w:t xml:space="preserve"> to their environment and document findings in a written scientific report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dichotomous keys to identify organisms surveyed in an Australian habitat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plants and animals are classified in Aboriginal and Torres Strait Islander Cultures based on their uses, forms and functions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cell </w:t>
      </w:r>
      <w:hyperlink r:id="rId90" w:history="1">
        <w:r>
          <w:rPr>
            <w:rStyle w:val="Hyperlink"/>
            <w:rFonts w:ascii="Arial" w:eastAsia="Arial" w:hAnsi="Arial" w:cs="Arial"/>
            <w:color w:val="0000EE"/>
            <w:sz w:val="22"/>
            <w:u w:color="0000EE"/>
          </w:rPr>
          <w:t>theory</w:t>
        </w:r>
      </w:hyperlink>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which cell structures and organelles are common in plant and animal cells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functions of the cell membrane, cytoplasm, nucleus containing </w:t>
      </w:r>
      <w:hyperlink r:id="rId91" w:history="1">
        <w:r>
          <w:rPr>
            <w:rStyle w:val="Hyperlink"/>
            <w:rFonts w:ascii="Arial" w:eastAsia="Arial" w:hAnsi="Arial" w:cs="Arial"/>
            <w:color w:val="0000EE"/>
            <w:sz w:val="22"/>
            <w:u w:color="0000EE"/>
          </w:rPr>
          <w:t>DNA</w:t>
        </w:r>
      </w:hyperlink>
      <w:r>
        <w:rPr>
          <w:rFonts w:ascii="Arial" w:eastAsia="Arial" w:hAnsi="Arial" w:cs="Arial"/>
          <w:sz w:val="22"/>
        </w:rPr>
        <w:t xml:space="preserve">, mitochondria and </w:t>
      </w:r>
      <w:hyperlink r:id="rId92" w:history="1">
        <w:r>
          <w:rPr>
            <w:rStyle w:val="Hyperlink"/>
            <w:rFonts w:ascii="Arial" w:eastAsia="Arial" w:hAnsi="Arial" w:cs="Arial"/>
            <w:color w:val="0000EE"/>
            <w:sz w:val="22"/>
            <w:u w:color="0000EE"/>
          </w:rPr>
          <w:t>chloroplasts</w:t>
        </w:r>
      </w:hyperlink>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structure of plant and animal cells to identify similarities and differences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observe and record the similarities and differences between different cells, including fungi, bacteria, plant and animal cells, using microscopes and/or images obtained from microscopes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93" w:history="1">
        <w:r>
          <w:rPr>
            <w:rStyle w:val="Hyperlink"/>
            <w:rFonts w:ascii="Arial" w:eastAsia="Arial" w:hAnsi="Arial" w:cs="Arial"/>
            <w:color w:val="0000EE"/>
            <w:sz w:val="22"/>
            <w:u w:color="0000EE"/>
          </w:rPr>
          <w:t>cellular respiration</w:t>
        </w:r>
      </w:hyperlink>
      <w:r>
        <w:rPr>
          <w:rFonts w:ascii="Arial" w:eastAsia="Arial" w:hAnsi="Arial" w:cs="Arial"/>
          <w:sz w:val="22"/>
        </w:rPr>
        <w:t xml:space="preserve"> via mitochondria, and </w:t>
      </w:r>
      <w:hyperlink r:id="rId94" w:history="1">
        <w:r>
          <w:rPr>
            <w:rStyle w:val="Hyperlink"/>
            <w:rFonts w:ascii="Arial" w:eastAsia="Arial" w:hAnsi="Arial" w:cs="Arial"/>
            <w:color w:val="0000EE"/>
            <w:sz w:val="22"/>
            <w:u w:color="0000EE"/>
          </w:rPr>
          <w:t>photosynthesis</w:t>
        </w:r>
      </w:hyperlink>
      <w:r>
        <w:rPr>
          <w:rFonts w:ascii="Arial" w:eastAsia="Arial" w:hAnsi="Arial" w:cs="Arial"/>
          <w:sz w:val="22"/>
        </w:rPr>
        <w:t xml:space="preserve"> via chloroplasts, as examples of important processes that take place in specialised organelles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Draw single-celled organisms observed under a microscope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role of specialised cells in multicellular organisms and explain why they are needed</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arrangement of specialised cells in tissues and in organs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relationship between structure and function for a range of specialised cells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observe and compare prepared slides of specialised cells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 in context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an organism to explain its classification and describe how it embodies all the characteristics shared by living things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Solutions and mixtures</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the properties of substances enable separation in a range of techniques </w:t>
      </w:r>
      <w:r>
        <w:rPr>
          <w:rStyle w:val="Strong"/>
          <w:rFonts w:ascii="Arial" w:eastAsia="Arial" w:hAnsi="Arial" w:cs="Arial"/>
          <w:b/>
          <w:bCs/>
          <w:sz w:val="22"/>
        </w:rPr>
        <w:t>SC4-SOL-01</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safe and valid investigations </w:t>
      </w:r>
      <w:r>
        <w:rPr>
          <w:rStyle w:val="Strong"/>
          <w:rFonts w:ascii="Arial" w:eastAsia="Arial" w:hAnsi="Arial" w:cs="Arial"/>
          <w:b/>
          <w:bCs/>
          <w:sz w:val="22"/>
        </w:rPr>
        <w:t>SC4-WS-03</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SCLS-SOL-01, SCLS-WS-03, SCLS-WS-04,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and conducting investigations, as well as identifying problem-solving strategies and proposing solutions to problems.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95" w:anchor="cg-0b1df83b-3056-4e12-be95-92bd29554af8"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96" w:anchor="cg-ff323f4e-b0af-4931-879e-81036e19cca0"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97" w:anchor="cg-b59220b0-28b4-49c0-9e22-69796d0d5ed5"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Properties of matter</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3 main states of </w:t>
      </w:r>
      <w:hyperlink r:id="rId98" w:history="1">
        <w:r>
          <w:rPr>
            <w:rStyle w:val="Hyperlink"/>
            <w:rFonts w:ascii="Arial" w:eastAsia="Arial" w:hAnsi="Arial" w:cs="Arial"/>
            <w:color w:val="0000EE"/>
            <w:sz w:val="22"/>
            <w:u w:color="0000EE"/>
          </w:rPr>
          <w:t>matter</w:t>
        </w:r>
      </w:hyperlink>
      <w:r>
        <w:rPr>
          <w:rFonts w:ascii="Arial" w:eastAsia="Arial" w:hAnsi="Arial" w:cs="Arial"/>
          <w:sz w:val="22"/>
        </w:rPr>
        <w:t xml:space="preserve"> and how they are represented in the movement of water on earth</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measure and graph the temperature of water to identify the changes of state as heated over time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changes in the state of matter in terms of particle arrangement and movement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properties of matter in different states, including the relative strength of attractive </w:t>
      </w:r>
      <w:hyperlink r:id="rId99" w:history="1">
        <w:r>
          <w:rPr>
            <w:rStyle w:val="Hyperlink"/>
            <w:rFonts w:ascii="Arial" w:eastAsia="Arial" w:hAnsi="Arial" w:cs="Arial"/>
            <w:color w:val="0000EE"/>
            <w:sz w:val="22"/>
            <w:u w:color="0000EE"/>
          </w:rPr>
          <w:t>forces</w:t>
        </w:r>
      </w:hyperlink>
      <w:r>
        <w:rPr>
          <w:rFonts w:ascii="Arial" w:eastAsia="Arial" w:hAnsi="Arial" w:cs="Arial"/>
          <w:sz w:val="22"/>
        </w:rPr>
        <w:t xml:space="preserve"> between solid, liquid and gas particles, to explain differences in the behaviours of the 3 states of matter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Properties of water</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hyperlink r:id="rId100" w:history="1">
        <w:r>
          <w:rPr>
            <w:rStyle w:val="Hyperlink"/>
            <w:rFonts w:ascii="Arial" w:eastAsia="Arial" w:hAnsi="Arial" w:cs="Arial"/>
            <w:color w:val="0000EE"/>
            <w:sz w:val="22"/>
            <w:u w:color="0000EE"/>
          </w:rPr>
          <w:t>Investigate</w:t>
        </w:r>
      </w:hyperlink>
      <w:r>
        <w:rPr>
          <w:rFonts w:ascii="Arial" w:eastAsia="Arial" w:hAnsi="Arial" w:cs="Arial"/>
          <w:sz w:val="22"/>
        </w:rPr>
        <w:t xml:space="preserve"> the other physical properties of water, such as </w:t>
      </w:r>
      <w:hyperlink r:id="rId101" w:history="1">
        <w:r>
          <w:rPr>
            <w:rStyle w:val="Hyperlink"/>
            <w:rFonts w:ascii="Arial" w:eastAsia="Arial" w:hAnsi="Arial" w:cs="Arial"/>
            <w:color w:val="0000EE"/>
            <w:sz w:val="22"/>
            <w:u w:color="0000EE"/>
          </w:rPr>
          <w:t>density</w:t>
        </w:r>
      </w:hyperlink>
      <w:r>
        <w:rPr>
          <w:rFonts w:ascii="Arial" w:eastAsia="Arial" w:hAnsi="Arial" w:cs="Arial"/>
          <w:sz w:val="22"/>
        </w:rPr>
        <w:t xml:space="preserve">, </w:t>
      </w:r>
      <w:hyperlink r:id="rId102" w:history="1">
        <w:r>
          <w:rPr>
            <w:rStyle w:val="Hyperlink"/>
            <w:rFonts w:ascii="Arial" w:eastAsia="Arial" w:hAnsi="Arial" w:cs="Arial"/>
            <w:color w:val="0000EE"/>
            <w:sz w:val="22"/>
            <w:u w:color="0000EE"/>
          </w:rPr>
          <w:t>buoyancy</w:t>
        </w:r>
      </w:hyperlink>
      <w:r>
        <w:rPr>
          <w:rFonts w:ascii="Arial" w:eastAsia="Arial" w:hAnsi="Arial" w:cs="Arial"/>
          <w:sz w:val="22"/>
        </w:rPr>
        <w:t xml:space="preserve"> and </w:t>
      </w:r>
      <w:hyperlink r:id="rId103" w:history="1">
        <w:r>
          <w:rPr>
            <w:rStyle w:val="Hyperlink"/>
            <w:rFonts w:ascii="Arial" w:eastAsia="Arial" w:hAnsi="Arial" w:cs="Arial"/>
            <w:color w:val="0000EE"/>
            <w:sz w:val="22"/>
            <w:u w:color="0000EE"/>
          </w:rPr>
          <w:t>surface tension</w:t>
        </w:r>
      </w:hyperlink>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 practical investigation and select appropriate equipment to measure the density of water and other substances, and record the results in a table to compare the calculated density with </w:t>
      </w:r>
      <w:hyperlink r:id="rId104" w:history="1">
        <w:r>
          <w:rPr>
            <w:rStyle w:val="Hyperlink"/>
            <w:rFonts w:ascii="Arial" w:eastAsia="Arial" w:hAnsi="Arial" w:cs="Arial"/>
            <w:color w:val="0000EE"/>
            <w:sz w:val="22"/>
            <w:u w:color="0000EE"/>
          </w:rPr>
          <w:t>SI</w:t>
        </w:r>
      </w:hyperlink>
      <w:r>
        <w:rPr>
          <w:rFonts w:ascii="Arial" w:eastAsia="Arial" w:hAnsi="Arial" w:cs="Arial"/>
          <w:sz w:val="22"/>
        </w:rPr>
        <w:t xml:space="preserve"> </w:t>
      </w:r>
      <w:hyperlink r:id="rId105" w:history="1">
        <w:r>
          <w:rPr>
            <w:rStyle w:val="Hyperlink"/>
            <w:rFonts w:ascii="Arial" w:eastAsia="Arial" w:hAnsi="Arial" w:cs="Arial"/>
            <w:color w:val="0000EE"/>
            <w:sz w:val="22"/>
            <w:u w:color="0000EE"/>
          </w:rPr>
          <w:t>data</w:t>
        </w:r>
      </w:hyperlink>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volume and mass of regular-shaped and irregular-shaped objects to calculate their density using the formula</w:t>
      </w:r>
      <w:r>
        <w:rPr>
          <w:rFonts w:ascii="Arial" w:eastAsia="Arial" w:hAnsi="Arial" w:cs="Arial"/>
          <w:sz w:val="22"/>
        </w:rPr>
        <w:t xml:space="preserve"> </w:t>
      </w:r>
      <m:oMathPara>
        <m:oMathParaPr>
          <m:jc m:val="left"/>
        </m:oMathParaPr>
        <m:oMath>
          <m:r>
            <w:rPr>
              <w:rFonts w:ascii="Arial" w:eastAsia="Arial" w:hAnsi="Arial" w:cs="Arial"/>
              <w:sz w:val="22"/>
            </w:rPr>
            <m:t>ρ</m:t>
          </m:r>
          <m:r>
            <w:rPr>
              <w:rFonts w:ascii="Arial" w:eastAsia="Arial" w:hAnsi="Arial" w:cs="Arial"/>
              <w:sz w:val="22"/>
            </w:rPr>
            <m:t>=</m:t>
          </m:r>
          <m:f>
            <m:num>
              <m:r>
                <w:rPr>
                  <w:rFonts w:ascii="Arial" w:eastAsia="Arial" w:hAnsi="Arial" w:cs="Arial"/>
                  <w:sz w:val="22"/>
                </w:rPr>
                <m:t>m</m:t>
              </m:r>
            </m:num>
            <m:den>
              <m:r>
                <w:rPr>
                  <w:rFonts w:ascii="Arial" w:eastAsia="Arial" w:hAnsi="Arial" w:cs="Arial"/>
                  <w:sz w:val="22"/>
                </w:rPr>
                <m:t>V</m:t>
              </m:r>
            </m:den>
          </m:f>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Solutions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what substances dissolve in water and discuss findings using key terms, including </w:t>
      </w:r>
      <w:hyperlink r:id="rId106" w:history="1">
        <w:r>
          <w:rPr>
            <w:rStyle w:val="Hyperlink"/>
            <w:rFonts w:ascii="Arial" w:eastAsia="Arial" w:hAnsi="Arial" w:cs="Arial"/>
            <w:color w:val="0000EE"/>
            <w:sz w:val="22"/>
            <w:u w:color="0000EE"/>
          </w:rPr>
          <w:t>soluble</w:t>
        </w:r>
      </w:hyperlink>
      <w:r>
        <w:rPr>
          <w:rFonts w:ascii="Arial" w:eastAsia="Arial" w:hAnsi="Arial" w:cs="Arial"/>
          <w:sz w:val="22"/>
        </w:rPr>
        <w:t xml:space="preserve">, </w:t>
      </w:r>
      <w:hyperlink r:id="rId107" w:history="1">
        <w:r>
          <w:rPr>
            <w:rStyle w:val="Hyperlink"/>
            <w:rFonts w:ascii="Arial" w:eastAsia="Arial" w:hAnsi="Arial" w:cs="Arial"/>
            <w:color w:val="0000EE"/>
            <w:sz w:val="22"/>
            <w:u w:color="0000EE"/>
          </w:rPr>
          <w:t>insoluble</w:t>
        </w:r>
      </w:hyperlink>
      <w:r>
        <w:rPr>
          <w:rFonts w:ascii="Arial" w:eastAsia="Arial" w:hAnsi="Arial" w:cs="Arial"/>
          <w:sz w:val="22"/>
        </w:rPr>
        <w:t xml:space="preserve">, </w:t>
      </w:r>
      <w:hyperlink r:id="rId108" w:history="1">
        <w:r>
          <w:rPr>
            <w:rStyle w:val="Hyperlink"/>
            <w:rFonts w:ascii="Arial" w:eastAsia="Arial" w:hAnsi="Arial" w:cs="Arial"/>
            <w:color w:val="0000EE"/>
            <w:sz w:val="22"/>
            <w:u w:color="0000EE"/>
          </w:rPr>
          <w:t>solubility</w:t>
        </w:r>
      </w:hyperlink>
      <w:r>
        <w:rPr>
          <w:rFonts w:ascii="Arial" w:eastAsia="Arial" w:hAnsi="Arial" w:cs="Arial"/>
          <w:sz w:val="22"/>
        </w:rPr>
        <w:t xml:space="preserve">, </w:t>
      </w:r>
      <w:hyperlink r:id="rId109" w:history="1">
        <w:r>
          <w:rPr>
            <w:rStyle w:val="Hyperlink"/>
            <w:rFonts w:ascii="Arial" w:eastAsia="Arial" w:hAnsi="Arial" w:cs="Arial"/>
            <w:color w:val="0000EE"/>
            <w:sz w:val="22"/>
            <w:u w:color="0000EE"/>
          </w:rPr>
          <w:t>solute</w:t>
        </w:r>
      </w:hyperlink>
      <w:r>
        <w:rPr>
          <w:rFonts w:ascii="Arial" w:eastAsia="Arial" w:hAnsi="Arial" w:cs="Arial"/>
          <w:sz w:val="22"/>
        </w:rPr>
        <w:t xml:space="preserve">, </w:t>
      </w:r>
      <w:hyperlink r:id="rId110" w:history="1">
        <w:r>
          <w:rPr>
            <w:rStyle w:val="Hyperlink"/>
            <w:rFonts w:ascii="Arial" w:eastAsia="Arial" w:hAnsi="Arial" w:cs="Arial"/>
            <w:color w:val="0000EE"/>
            <w:sz w:val="22"/>
            <w:u w:color="0000EE"/>
          </w:rPr>
          <w:t>solvent</w:t>
        </w:r>
      </w:hyperlink>
      <w:r>
        <w:rPr>
          <w:rFonts w:ascii="Arial" w:eastAsia="Arial" w:hAnsi="Arial" w:cs="Arial"/>
          <w:sz w:val="22"/>
        </w:rPr>
        <w:t xml:space="preserve"> and </w:t>
      </w:r>
      <w:hyperlink r:id="rId111" w:history="1">
        <w:r>
          <w:rPr>
            <w:rStyle w:val="Hyperlink"/>
            <w:rFonts w:ascii="Arial" w:eastAsia="Arial" w:hAnsi="Arial" w:cs="Arial"/>
            <w:color w:val="0000EE"/>
            <w:sz w:val="22"/>
            <w:u w:color="0000EE"/>
          </w:rPr>
          <w:t>solution</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and document a practical investigation to measure solubility of different solutes in water, and present data using tables and relevant graphs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Qualitatively investigate the effect of temperature on solubility</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how solutions can be modelled using </w:t>
      </w:r>
      <w:hyperlink r:id="rId112" w:history="1">
        <w:r>
          <w:rPr>
            <w:rStyle w:val="Hyperlink"/>
            <w:rFonts w:ascii="Arial" w:eastAsia="Arial" w:hAnsi="Arial" w:cs="Arial"/>
            <w:color w:val="0000EE"/>
            <w:sz w:val="22"/>
            <w:u w:color="0000EE"/>
          </w:rPr>
          <w:t>particle theory</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properties of dilute, concentrated, </w:t>
      </w:r>
      <w:hyperlink r:id="rId113" w:history="1">
        <w:r>
          <w:rPr>
            <w:rStyle w:val="Hyperlink"/>
            <w:rFonts w:ascii="Arial" w:eastAsia="Arial" w:hAnsi="Arial" w:cs="Arial"/>
            <w:color w:val="0000EE"/>
            <w:sz w:val="22"/>
            <w:u w:color="0000EE"/>
          </w:rPr>
          <w:t>saturated</w:t>
        </w:r>
      </w:hyperlink>
      <w:r>
        <w:rPr>
          <w:rFonts w:ascii="Arial" w:eastAsia="Arial" w:hAnsi="Arial" w:cs="Arial"/>
          <w:sz w:val="22"/>
        </w:rPr>
        <w:t xml:space="preserve"> and </w:t>
      </w:r>
      <w:hyperlink r:id="rId114" w:history="1">
        <w:r>
          <w:rPr>
            <w:rStyle w:val="Hyperlink"/>
            <w:rFonts w:ascii="Arial" w:eastAsia="Arial" w:hAnsi="Arial" w:cs="Arial"/>
            <w:color w:val="0000EE"/>
            <w:sz w:val="22"/>
            <w:u w:color="0000EE"/>
          </w:rPr>
          <w:t>supersaturated</w:t>
        </w:r>
      </w:hyperlink>
      <w:r>
        <w:rPr>
          <w:rFonts w:ascii="Arial" w:eastAsia="Arial" w:hAnsi="Arial" w:cs="Arial"/>
          <w:sz w:val="22"/>
        </w:rPr>
        <w:t xml:space="preserve"> solutions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Separating mixtures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atoms, mixtures and </w:t>
      </w:r>
      <w:hyperlink r:id="rId115" w:history="1">
        <w:r>
          <w:rPr>
            <w:rStyle w:val="Hyperlink"/>
            <w:rFonts w:ascii="Arial" w:eastAsia="Arial" w:hAnsi="Arial" w:cs="Arial"/>
            <w:color w:val="0000EE"/>
            <w:sz w:val="22"/>
            <w:u w:color="0000EE"/>
          </w:rPr>
          <w:t>compounds</w:t>
        </w:r>
      </w:hyperlink>
      <w:r>
        <w:rPr>
          <w:rFonts w:ascii="Arial" w:eastAsia="Arial" w:hAnsi="Arial" w:cs="Arial"/>
          <w:sz w:val="22"/>
        </w:rPr>
        <w:t xml:space="preserve"> and explain their properties using particle theory</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hyperlink r:id="rId116" w:history="1">
        <w:r>
          <w:rPr>
            <w:rStyle w:val="Hyperlink"/>
            <w:rFonts w:ascii="Arial" w:eastAsia="Arial" w:hAnsi="Arial" w:cs="Arial"/>
            <w:color w:val="0000EE"/>
            <w:sz w:val="22"/>
            <w:u w:color="0000EE"/>
          </w:rPr>
          <w:t>Classify</w:t>
        </w:r>
      </w:hyperlink>
      <w:r>
        <w:rPr>
          <w:rFonts w:ascii="Arial" w:eastAsia="Arial" w:hAnsi="Arial" w:cs="Arial"/>
          <w:sz w:val="22"/>
        </w:rPr>
        <w:t xml:space="preserve"> matter as pure substances, including </w:t>
      </w:r>
      <w:hyperlink r:id="rId117" w:history="1">
        <w:r>
          <w:rPr>
            <w:rStyle w:val="Hyperlink"/>
            <w:rFonts w:ascii="Arial" w:eastAsia="Arial" w:hAnsi="Arial" w:cs="Arial"/>
            <w:color w:val="0000EE"/>
            <w:sz w:val="22"/>
            <w:u w:color="0000EE"/>
          </w:rPr>
          <w:t>elements</w:t>
        </w:r>
      </w:hyperlink>
      <w:r>
        <w:rPr>
          <w:rFonts w:ascii="Arial" w:eastAsia="Arial" w:hAnsi="Arial" w:cs="Arial"/>
          <w:sz w:val="22"/>
        </w:rPr>
        <w:t xml:space="preserve"> and compounds, and impure substances, including mixtures based on their particle composition</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the physical properties of substances are used to separate mixtures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series of practical investigations to explore common techniques to separate mixtures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techniques used by </w:t>
      </w:r>
      <w:hyperlink r:id="rId118" w:history="1">
        <w:r>
          <w:rPr>
            <w:rStyle w:val="Hyperlink"/>
            <w:rFonts w:ascii="Arial" w:eastAsia="Arial" w:hAnsi="Arial" w:cs="Arial"/>
            <w:color w:val="0000EE"/>
            <w:sz w:val="22"/>
            <w:u w:color="0000EE"/>
          </w:rPr>
          <w:t>Aboriginal and/or Torres Strait Islander Peoples</w:t>
        </w:r>
      </w:hyperlink>
      <w:r>
        <w:rPr>
          <w:rFonts w:ascii="Arial" w:eastAsia="Arial" w:hAnsi="Arial" w:cs="Arial"/>
          <w:sz w:val="22"/>
        </w:rPr>
        <w:t xml:space="preserve"> to separate mixtures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 industrial separation technique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Solutions and mixtures in context</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how a body of water can become </w:t>
      </w:r>
      <w:hyperlink r:id="rId119" w:history="1">
        <w:r>
          <w:rPr>
            <w:rStyle w:val="Hyperlink"/>
            <w:rFonts w:ascii="Arial" w:eastAsia="Arial" w:hAnsi="Arial" w:cs="Arial"/>
            <w:color w:val="0000EE"/>
            <w:sz w:val="22"/>
            <w:u w:color="0000EE"/>
          </w:rPr>
          <w:t>polluted</w:t>
        </w:r>
      </w:hyperlink>
      <w:r>
        <w:rPr>
          <w:rFonts w:ascii="Arial" w:eastAsia="Arial" w:hAnsi="Arial" w:cs="Arial"/>
          <w:sz w:val="22"/>
        </w:rPr>
        <w:t>, and plan and conduct a practical investigation that attempts to remove the pollutants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Living systems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role, structure and function of a range of living systems and their components </w:t>
      </w:r>
      <w:r>
        <w:rPr>
          <w:rStyle w:val="Strong"/>
          <w:rFonts w:ascii="Arial" w:eastAsia="Arial" w:hAnsi="Arial" w:cs="Arial"/>
          <w:b/>
          <w:bCs/>
          <w:sz w:val="22"/>
        </w:rPr>
        <w:t>SC4-LIV-01</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questions and makes predictions to guide scientific investigations </w:t>
      </w:r>
      <w:r>
        <w:rPr>
          <w:rStyle w:val="Strong"/>
          <w:rFonts w:ascii="Arial" w:eastAsia="Arial" w:hAnsi="Arial" w:cs="Arial"/>
          <w:b/>
          <w:bCs/>
          <w:sz w:val="22"/>
        </w:rPr>
        <w:t>SC4-WS-02</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concepts and ideas using a range of communication forms </w:t>
      </w:r>
      <w:r>
        <w:rPr>
          <w:rStyle w:val="Strong"/>
          <w:rFonts w:ascii="Arial" w:eastAsia="Arial" w:hAnsi="Arial" w:cs="Arial"/>
          <w:b/>
          <w:bCs/>
          <w:sz w:val="22"/>
        </w:rPr>
        <w:t>SC4-WS-08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SCLS-FNS-01, SCLS-FNS-02, SCLS-WS-02, SCLS-WS-05,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questioning and predicting, processing data and information, and communicating scientific ideas and concepts.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120" w:anchor="cg-2c2e8df0-8e99-4c98-b6f4-67f6d7b57e08"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121" w:anchor="cg-7d77e241-ccbe-4dfe-af35-5b0708d42909"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122" w:anchor="cg-e30ee5b9-e7cf-44ed-8d39-a7a227af3a4c"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Body systems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interrelationship among cells, tissues and organs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role of the digestive, circulatory, respiratory and excretory systems of humans, and name the major organs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Draw or annotate representations of </w:t>
      </w:r>
      <w:hyperlink r:id="rId123" w:history="1">
        <w:r>
          <w:rPr>
            <w:rStyle w:val="Hyperlink"/>
            <w:rFonts w:ascii="Arial" w:eastAsia="Arial" w:hAnsi="Arial" w:cs="Arial"/>
            <w:color w:val="0000EE"/>
            <w:sz w:val="22"/>
            <w:u w:color="0000EE"/>
          </w:rPr>
          <w:t>models</w:t>
        </w:r>
      </w:hyperlink>
      <w:r>
        <w:rPr>
          <w:rFonts w:ascii="Arial" w:eastAsia="Arial" w:hAnsi="Arial" w:cs="Arial"/>
          <w:sz w:val="22"/>
        </w:rPr>
        <w:t xml:space="preserve"> of organ systems to describe their processes and functions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structures of organ systems, and the specialised cells within these systems, enable them to carry out their functions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a </w:t>
      </w:r>
      <w:hyperlink r:id="rId124" w:history="1">
        <w:r>
          <w:rPr>
            <w:rStyle w:val="Hyperlink"/>
            <w:rFonts w:ascii="Arial" w:eastAsia="Arial" w:hAnsi="Arial" w:cs="Arial"/>
            <w:color w:val="0000EE"/>
            <w:sz w:val="22"/>
            <w:u w:color="0000EE"/>
          </w:rPr>
          <w:t>disorder</w:t>
        </w:r>
      </w:hyperlink>
      <w:r>
        <w:rPr>
          <w:rFonts w:ascii="Arial" w:eastAsia="Arial" w:hAnsi="Arial" w:cs="Arial"/>
          <w:sz w:val="22"/>
        </w:rPr>
        <w:t xml:space="preserve"> or </w:t>
      </w:r>
      <w:hyperlink r:id="rId125" w:history="1">
        <w:r>
          <w:rPr>
            <w:rStyle w:val="Hyperlink"/>
            <w:rFonts w:ascii="Arial" w:eastAsia="Arial" w:hAnsi="Arial" w:cs="Arial"/>
            <w:color w:val="0000EE"/>
            <w:sz w:val="22"/>
            <w:u w:color="0000EE"/>
          </w:rPr>
          <w:t>disease</w:t>
        </w:r>
      </w:hyperlink>
      <w:r>
        <w:rPr>
          <w:rFonts w:ascii="Arial" w:eastAsia="Arial" w:hAnsi="Arial" w:cs="Arial"/>
          <w:sz w:val="22"/>
        </w:rPr>
        <w:t xml:space="preserve"> affecting the components of a body system, or the removal of any component in the body system, impacts on the overall functioning of the system and the organism as a whole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components of each body system interact to allow the efficient functioning of an organism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Plant systems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role, structure and function of the components of a plant, including the </w:t>
      </w:r>
      <w:hyperlink r:id="rId126" w:history="1">
        <w:r>
          <w:rPr>
            <w:rStyle w:val="Hyperlink"/>
            <w:rFonts w:ascii="Arial" w:eastAsia="Arial" w:hAnsi="Arial" w:cs="Arial"/>
            <w:color w:val="0000EE"/>
            <w:sz w:val="22"/>
            <w:u w:color="0000EE"/>
          </w:rPr>
          <w:t>xylem</w:t>
        </w:r>
      </w:hyperlink>
      <w:r>
        <w:rPr>
          <w:rFonts w:ascii="Arial" w:eastAsia="Arial" w:hAnsi="Arial" w:cs="Arial"/>
          <w:sz w:val="22"/>
        </w:rPr>
        <w:t xml:space="preserve"> and </w:t>
      </w:r>
      <w:hyperlink r:id="rId127" w:history="1">
        <w:r>
          <w:rPr>
            <w:rStyle w:val="Hyperlink"/>
            <w:rFonts w:ascii="Arial" w:eastAsia="Arial" w:hAnsi="Arial" w:cs="Arial"/>
            <w:color w:val="0000EE"/>
            <w:sz w:val="22"/>
            <w:u w:color="0000EE"/>
          </w:rPr>
          <w:t>phloem</w:t>
        </w:r>
      </w:hyperlink>
      <w:r>
        <w:rPr>
          <w:rFonts w:ascii="Arial" w:eastAsia="Arial" w:hAnsi="Arial" w:cs="Arial"/>
          <w:sz w:val="22"/>
        </w:rPr>
        <w:t>, in maintaining plants as multicellular organisms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Use scientific tools and instruments to observe the specialised cells and tissues involved in the structure and function of plants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Ecosystems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components that make up an </w:t>
      </w:r>
      <w:hyperlink r:id="rId128" w:history="1">
        <w:r>
          <w:rPr>
            <w:rStyle w:val="Hyperlink"/>
            <w:rFonts w:ascii="Arial" w:eastAsia="Arial" w:hAnsi="Arial" w:cs="Arial"/>
            <w:color w:val="0000EE"/>
            <w:sz w:val="22"/>
            <w:u w:color="0000EE"/>
          </w:rPr>
          <w:t>ecosystem</w:t>
        </w:r>
      </w:hyperlink>
    </w:p>
    <w:p>
      <w:pPr>
        <w:pStyle w:val="ListParagraph"/>
        <w:keepNext w:val="0"/>
        <w:numPr>
          <w:ilvl w:val="0"/>
          <w:numId w:val="52"/>
        </w:numPr>
        <w:spacing w:before="0" w:after="120" w:line="276" w:lineRule="auto"/>
        <w:ind w:left="397" w:hanging="397"/>
        <w:contextualSpacing/>
        <w:jc w:val="left"/>
        <w:rPr>
          <w:rFonts w:ascii="Arial" w:eastAsia="Arial" w:hAnsi="Arial" w:cs="Arial"/>
        </w:rPr>
      </w:pPr>
      <w:hyperlink r:id="rId129" w:history="1">
        <w:r>
          <w:rPr>
            <w:rStyle w:val="Hyperlink"/>
            <w:rFonts w:ascii="Arial" w:eastAsia="Arial" w:hAnsi="Arial" w:cs="Arial"/>
            <w:color w:val="0000EE"/>
            <w:sz w:val="22"/>
            <w:u w:color="0000EE"/>
          </w:rPr>
          <w:t>Investigate</w:t>
        </w:r>
      </w:hyperlink>
      <w:r>
        <w:rPr>
          <w:rFonts w:ascii="Arial" w:eastAsia="Arial" w:hAnsi="Arial" w:cs="Arial"/>
          <w:sz w:val="22"/>
        </w:rPr>
        <w:t xml:space="preserve"> the </w:t>
      </w:r>
      <w:hyperlink r:id="rId130" w:history="1">
        <w:r>
          <w:rPr>
            <w:rStyle w:val="Hyperlink"/>
            <w:rFonts w:ascii="Arial" w:eastAsia="Arial" w:hAnsi="Arial" w:cs="Arial"/>
            <w:color w:val="0000EE"/>
            <w:sz w:val="22"/>
            <w:u w:color="0000EE"/>
          </w:rPr>
          <w:t>interactions</w:t>
        </w:r>
      </w:hyperlink>
      <w:r>
        <w:rPr>
          <w:rFonts w:ascii="Arial" w:eastAsia="Arial" w:hAnsi="Arial" w:cs="Arial"/>
          <w:sz w:val="22"/>
        </w:rPr>
        <w:t xml:space="preserve"> of </w:t>
      </w:r>
      <w:hyperlink r:id="rId131" w:history="1">
        <w:r>
          <w:rPr>
            <w:rStyle w:val="Hyperlink"/>
            <w:rFonts w:ascii="Arial" w:eastAsia="Arial" w:hAnsi="Arial" w:cs="Arial"/>
            <w:color w:val="0000EE"/>
            <w:sz w:val="22"/>
            <w:u w:color="0000EE"/>
          </w:rPr>
          <w:t>biotic</w:t>
        </w:r>
      </w:hyperlink>
      <w:r>
        <w:rPr>
          <w:rFonts w:ascii="Arial" w:eastAsia="Arial" w:hAnsi="Arial" w:cs="Arial"/>
          <w:sz w:val="22"/>
        </w:rPr>
        <w:t xml:space="preserve"> and </w:t>
      </w:r>
      <w:hyperlink r:id="rId132" w:history="1">
        <w:r>
          <w:rPr>
            <w:rStyle w:val="Hyperlink"/>
            <w:rFonts w:ascii="Arial" w:eastAsia="Arial" w:hAnsi="Arial" w:cs="Arial"/>
            <w:color w:val="0000EE"/>
            <w:sz w:val="22"/>
            <w:u w:color="0000EE"/>
          </w:rPr>
          <w:t>abiotic</w:t>
        </w:r>
      </w:hyperlink>
      <w:r>
        <w:rPr>
          <w:rFonts w:ascii="Arial" w:eastAsia="Arial" w:hAnsi="Arial" w:cs="Arial"/>
          <w:sz w:val="22"/>
        </w:rPr>
        <w:t xml:space="preserve"> factors in an ecosystem</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how </w:t>
      </w:r>
      <w:hyperlink r:id="rId133" w:history="1">
        <w:r>
          <w:rPr>
            <w:rStyle w:val="Hyperlink"/>
            <w:rFonts w:ascii="Arial" w:eastAsia="Arial" w:hAnsi="Arial" w:cs="Arial"/>
            <w:color w:val="0000EE"/>
            <w:sz w:val="22"/>
            <w:u w:color="0000EE"/>
          </w:rPr>
          <w:t>matter</w:t>
        </w:r>
      </w:hyperlink>
      <w:r>
        <w:rPr>
          <w:rFonts w:ascii="Arial" w:eastAsia="Arial" w:hAnsi="Arial" w:cs="Arial"/>
          <w:sz w:val="22"/>
        </w:rPr>
        <w:t xml:space="preserve"> and energy are cycled through an ecosystem</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134" w:history="1">
        <w:r>
          <w:rPr>
            <w:rStyle w:val="Hyperlink"/>
            <w:rFonts w:ascii="Arial" w:eastAsia="Arial" w:hAnsi="Arial" w:cs="Arial"/>
            <w:color w:val="0000EE"/>
            <w:sz w:val="22"/>
            <w:u w:color="0000EE"/>
          </w:rPr>
          <w:t>food web</w:t>
        </w:r>
      </w:hyperlink>
      <w:r>
        <w:rPr>
          <w:rFonts w:ascii="Arial" w:eastAsia="Arial" w:hAnsi="Arial" w:cs="Arial"/>
          <w:sz w:val="22"/>
        </w:rPr>
        <w:t xml:space="preserve"> and </w:t>
      </w:r>
      <w:hyperlink r:id="rId135" w:history="1">
        <w:r>
          <w:rPr>
            <w:rStyle w:val="Hyperlink"/>
            <w:rFonts w:ascii="Arial" w:eastAsia="Arial" w:hAnsi="Arial" w:cs="Arial"/>
            <w:color w:val="0000EE"/>
            <w:sz w:val="22"/>
            <w:u w:color="0000EE"/>
          </w:rPr>
          <w:t>ecological energy pyramid</w:t>
        </w:r>
      </w:hyperlink>
      <w:r>
        <w:rPr>
          <w:rFonts w:ascii="Arial" w:eastAsia="Arial" w:hAnsi="Arial" w:cs="Arial"/>
          <w:sz w:val="22"/>
        </w:rPr>
        <w:t xml:space="preserve"> based on local area </w:t>
      </w:r>
      <w:hyperlink r:id="rId136" w:history="1">
        <w:r>
          <w:rPr>
            <w:rStyle w:val="Hyperlink"/>
            <w:rFonts w:ascii="Arial" w:eastAsia="Arial" w:hAnsi="Arial" w:cs="Arial"/>
            <w:color w:val="0000EE"/>
            <w:sz w:val="22"/>
            <w:u w:color="0000EE"/>
          </w:rPr>
          <w:t>observations</w:t>
        </w:r>
      </w:hyperlink>
      <w:r>
        <w:rPr>
          <w:rFonts w:ascii="Arial" w:eastAsia="Arial" w:hAnsi="Arial" w:cs="Arial"/>
          <w:sz w:val="22"/>
        </w:rPr>
        <w:t xml:space="preserve"> to describe how matter and energy move through an ecosystem</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written texts to explain how energy pyramids show the amount of energy or matter at each </w:t>
      </w:r>
      <w:hyperlink r:id="rId137" w:history="1">
        <w:r>
          <w:rPr>
            <w:rStyle w:val="Hyperlink"/>
            <w:rFonts w:ascii="Arial" w:eastAsia="Arial" w:hAnsi="Arial" w:cs="Arial"/>
            <w:color w:val="0000EE"/>
            <w:sz w:val="22"/>
            <w:u w:color="0000EE"/>
          </w:rPr>
          <w:t>trophic level</w:t>
        </w:r>
      </w:hyperlink>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138" w:history="1">
        <w:r>
          <w:rPr>
            <w:rStyle w:val="Hyperlink"/>
            <w:rFonts w:ascii="Arial" w:eastAsia="Arial" w:hAnsi="Arial" w:cs="Arial"/>
            <w:color w:val="0000EE"/>
            <w:sz w:val="22"/>
            <w:u w:color="0000EE"/>
          </w:rPr>
          <w:t>secondary-source</w:t>
        </w:r>
      </w:hyperlink>
      <w:r>
        <w:rPr>
          <w:rFonts w:ascii="Arial" w:eastAsia="Arial" w:hAnsi="Arial" w:cs="Arial"/>
          <w:sz w:val="22"/>
        </w:rPr>
        <w:t xml:space="preserve"> </w:t>
      </w:r>
      <w:hyperlink r:id="rId139" w:history="1">
        <w:r>
          <w:rPr>
            <w:rStyle w:val="Hyperlink"/>
            <w:rFonts w:ascii="Arial" w:eastAsia="Arial" w:hAnsi="Arial" w:cs="Arial"/>
            <w:color w:val="0000EE"/>
            <w:sz w:val="22"/>
            <w:u w:color="0000EE"/>
          </w:rPr>
          <w:t>data</w:t>
        </w:r>
      </w:hyperlink>
      <w:r>
        <w:rPr>
          <w:rFonts w:ascii="Arial" w:eastAsia="Arial" w:hAnsi="Arial" w:cs="Arial"/>
          <w:sz w:val="22"/>
        </w:rPr>
        <w:t xml:space="preserve"> on the factors that change populations, including the introduction of a new </w:t>
      </w:r>
      <w:hyperlink r:id="rId140" w:history="1">
        <w:r>
          <w:rPr>
            <w:rStyle w:val="Hyperlink"/>
            <w:rFonts w:ascii="Arial" w:eastAsia="Arial" w:hAnsi="Arial" w:cs="Arial"/>
            <w:color w:val="0000EE"/>
            <w:sz w:val="22"/>
            <w:u w:color="0000EE"/>
          </w:rPr>
          <w:t>species</w:t>
        </w:r>
      </w:hyperlink>
      <w:r>
        <w:rPr>
          <w:rFonts w:ascii="Arial" w:eastAsia="Arial" w:hAnsi="Arial" w:cs="Arial"/>
          <w:sz w:val="22"/>
        </w:rPr>
        <w:t xml:space="preserve"> to an ecosystem, to identify trends, patterns and relationships, and draw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Living systems in context</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factors that lead to a species becoming </w:t>
      </w:r>
      <w:hyperlink r:id="rId141" w:history="1">
        <w:r>
          <w:rPr>
            <w:rStyle w:val="Hyperlink"/>
            <w:rFonts w:ascii="Arial" w:eastAsia="Arial" w:hAnsi="Arial" w:cs="Arial"/>
            <w:color w:val="0000EE"/>
            <w:sz w:val="22"/>
            <w:u w:color="0000EE"/>
          </w:rPr>
          <w:t>endangered</w:t>
        </w:r>
      </w:hyperlink>
      <w:r>
        <w:rPr>
          <w:rFonts w:ascii="Arial" w:eastAsia="Arial" w:hAnsi="Arial" w:cs="Arial"/>
          <w:sz w:val="22"/>
        </w:rPr>
        <w:t xml:space="preserve"> or </w:t>
      </w:r>
      <w:hyperlink r:id="rId142" w:history="1">
        <w:r>
          <w:rPr>
            <w:rStyle w:val="Hyperlink"/>
            <w:rFonts w:ascii="Arial" w:eastAsia="Arial" w:hAnsi="Arial" w:cs="Arial"/>
            <w:color w:val="0000EE"/>
            <w:sz w:val="22"/>
            <w:u w:color="0000EE"/>
          </w:rPr>
          <w:t>extinct</w:t>
        </w:r>
      </w:hyperlink>
      <w:r>
        <w:rPr>
          <w:rFonts w:ascii="Arial" w:eastAsia="Arial" w:hAnsi="Arial" w:cs="Arial"/>
          <w:sz w:val="22"/>
        </w:rPr>
        <w:t xml:space="preserve"> to explain why Australia has some of the world’s highest rates of species population decline and extinction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Periodic table and atomic structure</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uses of elements and compounds are influenced by scientific understanding and discoveries relating to their properties </w:t>
      </w:r>
      <w:r>
        <w:rPr>
          <w:rStyle w:val="Strong"/>
          <w:rFonts w:ascii="Arial" w:eastAsia="Arial" w:hAnsi="Arial" w:cs="Arial"/>
          <w:b/>
          <w:bCs/>
          <w:sz w:val="22"/>
        </w:rPr>
        <w:t>SC4-PRT-01</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 variety of ways to process and represent data </w:t>
      </w:r>
      <w:r>
        <w:rPr>
          <w:rStyle w:val="Strong"/>
          <w:rFonts w:ascii="Arial" w:eastAsia="Arial" w:hAnsi="Arial" w:cs="Arial"/>
          <w:b/>
          <w:bCs/>
          <w:sz w:val="22"/>
        </w:rPr>
        <w:t>SC4-WS-05</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SCLS-SOL-01, SCLS-WS-05, SCLS-WS-06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processing and analysing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143" w:anchor="cg-7d77e241-ccbe-4dfe-af35-5b0708d42909"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144" w:anchor="cg-026b93d6-b1da-454c-a537-852180ad8fcf" w:history="1">
        <w:r>
          <w:rPr>
            <w:rStyle w:val="Hyperlink"/>
            <w:rFonts w:ascii="Arial" w:eastAsia="Arial" w:hAnsi="Arial" w:cs="Arial"/>
            <w:color w:val="0000EE"/>
            <w:sz w:val="22"/>
            <w:u w:color="0000EE"/>
          </w:rPr>
          <w:t>Analysing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Classification of matter</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some common </w:t>
      </w:r>
      <w:hyperlink r:id="rId145" w:history="1">
        <w:r>
          <w:rPr>
            <w:rStyle w:val="Hyperlink"/>
            <w:rFonts w:ascii="Arial" w:eastAsia="Arial" w:hAnsi="Arial" w:cs="Arial"/>
            <w:color w:val="0000EE"/>
            <w:sz w:val="22"/>
            <w:u w:color="0000EE"/>
          </w:rPr>
          <w:t>elements</w:t>
        </w:r>
      </w:hyperlink>
      <w:r>
        <w:rPr>
          <w:rFonts w:ascii="Arial" w:eastAsia="Arial" w:hAnsi="Arial" w:cs="Arial"/>
          <w:sz w:val="22"/>
        </w:rPr>
        <w:t xml:space="preserve"> in everyday objects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 series of investigations to identify and compare the physical </w:t>
      </w:r>
      <w:hyperlink r:id="rId146" w:history="1">
        <w:r>
          <w:rPr>
            <w:rStyle w:val="Hyperlink"/>
            <w:rFonts w:ascii="Arial" w:eastAsia="Arial" w:hAnsi="Arial" w:cs="Arial"/>
            <w:color w:val="0000EE"/>
            <w:sz w:val="22"/>
            <w:u w:color="0000EE"/>
          </w:rPr>
          <w:t>properties</w:t>
        </w:r>
      </w:hyperlink>
      <w:r>
        <w:rPr>
          <w:rFonts w:ascii="Arial" w:eastAsia="Arial" w:hAnsi="Arial" w:cs="Arial"/>
          <w:sz w:val="22"/>
        </w:rPr>
        <w:t xml:space="preserve"> of metals, non-metals and </w:t>
      </w:r>
      <w:hyperlink r:id="rId147" w:history="1">
        <w:r>
          <w:rPr>
            <w:rStyle w:val="Hyperlink"/>
            <w:rFonts w:ascii="Arial" w:eastAsia="Arial" w:hAnsi="Arial" w:cs="Arial"/>
            <w:color w:val="0000EE"/>
            <w:sz w:val="22"/>
            <w:u w:color="0000EE"/>
          </w:rPr>
          <w:t>metalloids</w:t>
        </w:r>
      </w:hyperlink>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properties of some common elements, </w:t>
      </w:r>
      <w:hyperlink r:id="rId148" w:history="1">
        <w:r>
          <w:rPr>
            <w:rStyle w:val="Hyperlink"/>
            <w:rFonts w:ascii="Arial" w:eastAsia="Arial" w:hAnsi="Arial" w:cs="Arial"/>
            <w:color w:val="0000EE"/>
            <w:sz w:val="22"/>
            <w:u w:color="0000EE"/>
          </w:rPr>
          <w:t>compounds</w:t>
        </w:r>
      </w:hyperlink>
      <w:r>
        <w:rPr>
          <w:rFonts w:ascii="Arial" w:eastAsia="Arial" w:hAnsi="Arial" w:cs="Arial"/>
          <w:sz w:val="22"/>
        </w:rPr>
        <w:t xml:space="preserve"> and </w:t>
      </w:r>
      <w:hyperlink r:id="rId149" w:history="1">
        <w:r>
          <w:rPr>
            <w:rStyle w:val="Hyperlink"/>
            <w:rFonts w:ascii="Arial" w:eastAsia="Arial" w:hAnsi="Arial" w:cs="Arial"/>
            <w:color w:val="0000EE"/>
            <w:sz w:val="22"/>
            <w:u w:color="0000EE"/>
          </w:rPr>
          <w:t>alloys</w:t>
        </w:r>
      </w:hyperlink>
      <w:r>
        <w:rPr>
          <w:rFonts w:ascii="Arial" w:eastAsia="Arial" w:hAnsi="Arial" w:cs="Arial"/>
          <w:sz w:val="22"/>
        </w:rPr>
        <w:t xml:space="preserve"> </w:t>
      </w:r>
      <w:hyperlink r:id="rId150" w:history="1">
        <w:r>
          <w:rPr>
            <w:rStyle w:val="Hyperlink"/>
            <w:rFonts w:ascii="Arial" w:eastAsia="Arial" w:hAnsi="Arial" w:cs="Arial"/>
            <w:color w:val="0000EE"/>
            <w:sz w:val="22"/>
            <w:u w:color="0000EE"/>
          </w:rPr>
          <w:t>relate</w:t>
        </w:r>
      </w:hyperlink>
      <w:r>
        <w:rPr>
          <w:rFonts w:ascii="Arial" w:eastAsia="Arial" w:hAnsi="Arial" w:cs="Arial"/>
          <w:sz w:val="22"/>
        </w:rPr>
        <w:t xml:space="preserve"> to their use(s)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Atomic structure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atom as the smallest unit of an element that retains the properties of that element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protons, neutrons and electrons as </w:t>
      </w:r>
      <w:hyperlink r:id="rId151" w:history="1">
        <w:r>
          <w:rPr>
            <w:rStyle w:val="Hyperlink"/>
            <w:rFonts w:ascii="Arial" w:eastAsia="Arial" w:hAnsi="Arial" w:cs="Arial"/>
            <w:color w:val="0000EE"/>
            <w:sz w:val="22"/>
            <w:u w:color="0000EE"/>
          </w:rPr>
          <w:t>subatomic</w:t>
        </w:r>
      </w:hyperlink>
      <w:r>
        <w:rPr>
          <w:rFonts w:ascii="Arial" w:eastAsia="Arial" w:hAnsi="Arial" w:cs="Arial"/>
          <w:sz w:val="22"/>
        </w:rPr>
        <w:t xml:space="preserve"> particles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location, relative charge and </w:t>
      </w:r>
      <w:hyperlink r:id="rId152" w:history="1">
        <w:r>
          <w:rPr>
            <w:rStyle w:val="Hyperlink"/>
            <w:rFonts w:ascii="Arial" w:eastAsia="Arial" w:hAnsi="Arial" w:cs="Arial"/>
            <w:color w:val="0000EE"/>
            <w:sz w:val="22"/>
            <w:u w:color="0000EE"/>
          </w:rPr>
          <w:t>mass</w:t>
        </w:r>
      </w:hyperlink>
      <w:r>
        <w:rPr>
          <w:rFonts w:ascii="Arial" w:eastAsia="Arial" w:hAnsi="Arial" w:cs="Arial"/>
          <w:sz w:val="22"/>
        </w:rPr>
        <w:t xml:space="preserve"> of protons, neutrons and electrons using the planetary atomic </w:t>
      </w:r>
      <w:hyperlink r:id="rId153" w:history="1">
        <w:r>
          <w:rPr>
            <w:rStyle w:val="Hyperlink"/>
            <w:rFonts w:ascii="Arial" w:eastAsia="Arial" w:hAnsi="Arial" w:cs="Arial"/>
            <w:color w:val="0000EE"/>
            <w:sz w:val="22"/>
            <w:u w:color="0000EE"/>
          </w:rPr>
          <w:t>model</w:t>
        </w:r>
      </w:hyperlink>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models of atomic structure have changed over time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w:t>
      </w:r>
      <w:hyperlink r:id="rId154" w:history="1">
        <w:r>
          <w:rPr>
            <w:rStyle w:val="Hyperlink"/>
            <w:rFonts w:ascii="Arial" w:eastAsia="Arial" w:hAnsi="Arial" w:cs="Arial"/>
            <w:color w:val="0000EE"/>
            <w:sz w:val="22"/>
            <w:u w:color="0000EE"/>
          </w:rPr>
          <w:t>observations</w:t>
        </w:r>
      </w:hyperlink>
      <w:r>
        <w:rPr>
          <w:rFonts w:ascii="Arial" w:eastAsia="Arial" w:hAnsi="Arial" w:cs="Arial"/>
          <w:sz w:val="22"/>
        </w:rPr>
        <w:t xml:space="preserve"> made possible by new technologies have led to a more detailed understanding of atomic structure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Periodic table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patterns and relationships found in the </w:t>
      </w:r>
      <w:hyperlink r:id="rId155" w:history="1">
        <w:r>
          <w:rPr>
            <w:rStyle w:val="Hyperlink"/>
            <w:rFonts w:ascii="Arial" w:eastAsia="Arial" w:hAnsi="Arial" w:cs="Arial"/>
            <w:color w:val="0000EE"/>
            <w:sz w:val="22"/>
            <w:u w:color="0000EE"/>
          </w:rPr>
          <w:t>periodic table</w:t>
        </w:r>
      </w:hyperlink>
      <w:r>
        <w:rPr>
          <w:rFonts w:ascii="Arial" w:eastAsia="Arial" w:hAnsi="Arial" w:cs="Arial"/>
          <w:sz w:val="22"/>
        </w:rPr>
        <w:t>, including reactivity</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Predict the properties of elements based on their position and location on the periodic table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unique symbol of a range of elements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Use the periodic table to identify the elements in some common compounds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hyperlink r:id="rId156" w:history="1">
        <w:r>
          <w:rPr>
            <w:rStyle w:val="Hyperlink"/>
            <w:rFonts w:ascii="Arial" w:eastAsia="Arial" w:hAnsi="Arial" w:cs="Arial"/>
            <w:color w:val="0000EE"/>
            <w:sz w:val="22"/>
            <w:u w:color="0000EE"/>
          </w:rPr>
          <w:t>Investigate</w:t>
        </w:r>
      </w:hyperlink>
      <w:r>
        <w:rPr>
          <w:rFonts w:ascii="Arial" w:eastAsia="Arial" w:hAnsi="Arial" w:cs="Arial"/>
          <w:sz w:val="22"/>
        </w:rPr>
        <w:t xml:space="preserve"> some tests that could be used to identify metal and non-metal elements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the atomic structure of the first 18 elements to identify that atomic structure changes with increasing </w:t>
      </w:r>
      <w:hyperlink r:id="rId157" w:history="1">
        <w:r>
          <w:rPr>
            <w:rStyle w:val="Hyperlink"/>
            <w:rFonts w:ascii="Arial" w:eastAsia="Arial" w:hAnsi="Arial" w:cs="Arial"/>
            <w:color w:val="0000EE"/>
            <w:sz w:val="22"/>
            <w:u w:color="0000EE"/>
          </w:rPr>
          <w:t>atomic number</w:t>
        </w:r>
      </w:hyperlink>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historical development of the periodic table demonstrated understanding of the chemical and physical properties of elements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Periodic table and atomic structure in context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the properties and availability of materials, including metals, alloys and compounds, influence their uses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Change</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energy causes geological and chemical change </w:t>
      </w:r>
      <w:r>
        <w:rPr>
          <w:rStyle w:val="Strong"/>
          <w:rFonts w:ascii="Arial" w:eastAsia="Arial" w:hAnsi="Arial" w:cs="Arial"/>
          <w:b/>
          <w:bCs/>
          <w:sz w:val="22"/>
        </w:rPr>
        <w:t>SC4-CHG-01</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scientific tools and instruments for observations </w:t>
      </w:r>
      <w:r>
        <w:rPr>
          <w:rStyle w:val="Strong"/>
          <w:rFonts w:ascii="Arial" w:eastAsia="Arial" w:hAnsi="Arial" w:cs="Arial"/>
          <w:b/>
          <w:bCs/>
          <w:sz w:val="22"/>
        </w:rPr>
        <w:t>SC4-WS-01</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safe and valid investigations </w:t>
      </w:r>
      <w:r>
        <w:rPr>
          <w:rStyle w:val="Strong"/>
          <w:rFonts w:ascii="Arial" w:eastAsia="Arial" w:hAnsi="Arial" w:cs="Arial"/>
          <w:b/>
          <w:bCs/>
          <w:sz w:val="22"/>
        </w:rPr>
        <w:t>SC4-WS-03</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and valid investigations </w:t>
      </w:r>
      <w:r>
        <w:rPr>
          <w:rStyle w:val="Strong"/>
          <w:rFonts w:ascii="Arial" w:eastAsia="Arial" w:hAnsi="Arial" w:cs="Arial"/>
          <w:b/>
          <w:bCs/>
          <w:sz w:val="22"/>
        </w:rPr>
        <w:t>SC4-WS-04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SCLS-CHG-01, SCLS-EGU-01, SCLS-WS-01, SCLS-WS-03, SCLS-WS-04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observation, as well as planning and conducting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158" w:anchor="cg-f27d1490-503e-46a1-879f-363fec4184f5"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159" w:anchor="cg-0b1df83b-3056-4e12-be95-92bd29554af8"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160" w:anchor="cg-ff323f4e-b0af-4931-879e-81036e19cca0"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Energy transfers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161" w:history="1">
        <w:r>
          <w:rPr>
            <w:rStyle w:val="Hyperlink"/>
            <w:rFonts w:ascii="Arial" w:eastAsia="Arial" w:hAnsi="Arial" w:cs="Arial"/>
            <w:color w:val="0000EE"/>
            <w:sz w:val="22"/>
            <w:u w:color="0000EE"/>
          </w:rPr>
          <w:t>conduction</w:t>
        </w:r>
      </w:hyperlink>
      <w:r>
        <w:rPr>
          <w:rFonts w:ascii="Arial" w:eastAsia="Arial" w:hAnsi="Arial" w:cs="Arial"/>
          <w:sz w:val="22"/>
        </w:rPr>
        <w:t xml:space="preserve">, </w:t>
      </w:r>
      <w:hyperlink r:id="rId162" w:history="1">
        <w:r>
          <w:rPr>
            <w:rStyle w:val="Hyperlink"/>
            <w:rFonts w:ascii="Arial" w:eastAsia="Arial" w:hAnsi="Arial" w:cs="Arial"/>
            <w:color w:val="0000EE"/>
            <w:sz w:val="22"/>
            <w:u w:color="0000EE"/>
          </w:rPr>
          <w:t>convection</w:t>
        </w:r>
      </w:hyperlink>
      <w:r>
        <w:rPr>
          <w:rFonts w:ascii="Arial" w:eastAsia="Arial" w:hAnsi="Arial" w:cs="Arial"/>
          <w:sz w:val="22"/>
        </w:rPr>
        <w:t xml:space="preserve"> and radiation as different ways that energy can be transferred, and distinguish between these forms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using the terms ‘</w:t>
      </w:r>
      <w:hyperlink r:id="rId163" w:history="1">
        <w:r>
          <w:rPr>
            <w:rStyle w:val="Hyperlink"/>
            <w:rFonts w:ascii="Arial" w:eastAsia="Arial" w:hAnsi="Arial" w:cs="Arial"/>
            <w:color w:val="0000EE"/>
            <w:sz w:val="22"/>
            <w:u w:color="0000EE"/>
          </w:rPr>
          <w:t>potential energy</w:t>
        </w:r>
      </w:hyperlink>
      <w:r>
        <w:rPr>
          <w:rFonts w:ascii="Arial" w:eastAsia="Arial" w:hAnsi="Arial" w:cs="Arial"/>
          <w:sz w:val="22"/>
        </w:rPr>
        <w:t xml:space="preserve">’ (PE) or </w:t>
      </w:r>
      <w:hyperlink r:id="rId164" w:history="1">
        <w:r>
          <w:rPr>
            <w:rStyle w:val="Hyperlink"/>
            <w:rFonts w:ascii="Arial" w:eastAsia="Arial" w:hAnsi="Arial" w:cs="Arial"/>
            <w:color w:val="0000EE"/>
            <w:sz w:val="22"/>
            <w:u w:color="0000EE"/>
          </w:rPr>
          <w:t>‘kinetic energy’ (KE)</w:t>
        </w:r>
      </w:hyperlink>
      <w:r>
        <w:rPr>
          <w:rFonts w:ascii="Arial" w:eastAsia="Arial" w:hAnsi="Arial" w:cs="Arial"/>
          <w:sz w:val="22"/>
        </w:rPr>
        <w:t xml:space="preserve">, how systems can store different forms of energy, including </w:t>
      </w:r>
      <w:hyperlink r:id="rId165" w:history="1">
        <w:r>
          <w:rPr>
            <w:rStyle w:val="Hyperlink"/>
            <w:rFonts w:ascii="Arial" w:eastAsia="Arial" w:hAnsi="Arial" w:cs="Arial"/>
            <w:color w:val="0000EE"/>
            <w:sz w:val="22"/>
            <w:u w:color="0000EE"/>
          </w:rPr>
          <w:t>thermal</w:t>
        </w:r>
      </w:hyperlink>
      <w:r>
        <w:rPr>
          <w:rFonts w:ascii="Arial" w:eastAsia="Arial" w:hAnsi="Arial" w:cs="Arial"/>
          <w:sz w:val="22"/>
        </w:rPr>
        <w:t xml:space="preserve">, elastic, chemical and </w:t>
      </w:r>
      <w:hyperlink r:id="rId166" w:history="1">
        <w:r>
          <w:rPr>
            <w:rStyle w:val="Hyperlink"/>
            <w:rFonts w:ascii="Arial" w:eastAsia="Arial" w:hAnsi="Arial" w:cs="Arial"/>
            <w:color w:val="0000EE"/>
            <w:sz w:val="22"/>
            <w:u w:color="0000EE"/>
          </w:rPr>
          <w:t>gravitational</w:t>
        </w:r>
      </w:hyperlink>
      <w:r>
        <w:rPr>
          <w:rFonts w:ascii="Arial" w:eastAsia="Arial" w:hAnsi="Arial" w:cs="Arial"/>
          <w:sz w:val="22"/>
        </w:rPr>
        <w:t xml:space="preserve"> energy</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examples of how energy can change from one form into another</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Use practical investigations and representations to illustrate energy transformations in a system</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Define open and closed systems to describe how energy is transferred into and out of systems, and how it cycles within a system</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167" w:history="1">
        <w:r>
          <w:rPr>
            <w:rStyle w:val="Hyperlink"/>
            <w:rFonts w:ascii="Arial" w:eastAsia="Arial" w:hAnsi="Arial" w:cs="Arial"/>
            <w:color w:val="0000EE"/>
            <w:sz w:val="22"/>
            <w:u w:color="0000EE"/>
          </w:rPr>
          <w:t>law of conservation of energy</w:t>
        </w:r>
      </w:hyperlink>
      <w:r>
        <w:rPr>
          <w:rFonts w:ascii="Arial" w:eastAsia="Arial" w:hAnsi="Arial" w:cs="Arial"/>
          <w:sz w:val="22"/>
        </w:rPr>
        <w:t xml:space="preserve"> to familiar examples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Use representations to illustrate energy transformations, including how radiant energy from the Sun can be transformed into a different form of energy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change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Undertake experiments to identify the indicators of physical and chemical changes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initial and final changes that are observed in a chemical reaction, including writing a word equation to represent a chemical reaction</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hyperlink r:id="rId168" w:history="1">
        <w:r>
          <w:rPr>
            <w:rStyle w:val="Hyperlink"/>
            <w:rFonts w:ascii="Arial" w:eastAsia="Arial" w:hAnsi="Arial" w:cs="Arial"/>
            <w:color w:val="0000EE"/>
            <w:sz w:val="22"/>
            <w:u w:color="0000EE"/>
          </w:rPr>
          <w:t>Investigate</w:t>
        </w:r>
      </w:hyperlink>
      <w:r>
        <w:rPr>
          <w:rFonts w:ascii="Arial" w:eastAsia="Arial" w:hAnsi="Arial" w:cs="Arial"/>
          <w:sz w:val="22"/>
        </w:rPr>
        <w:t xml:space="preserve"> and observe energy changes in different chemical reactions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 practical investigation to model cellular processes, including </w:t>
      </w:r>
      <w:hyperlink r:id="rId169" w:history="1">
        <w:r>
          <w:rPr>
            <w:rStyle w:val="Hyperlink"/>
            <w:rFonts w:ascii="Arial" w:eastAsia="Arial" w:hAnsi="Arial" w:cs="Arial"/>
            <w:color w:val="0000EE"/>
            <w:sz w:val="22"/>
            <w:u w:color="0000EE"/>
          </w:rPr>
          <w:t>respiration</w:t>
        </w:r>
      </w:hyperlink>
      <w:r>
        <w:rPr>
          <w:rFonts w:ascii="Arial" w:eastAsia="Arial" w:hAnsi="Arial" w:cs="Arial"/>
          <w:sz w:val="22"/>
        </w:rPr>
        <w:t xml:space="preserve"> and </w:t>
      </w:r>
      <w:hyperlink r:id="rId170" w:history="1">
        <w:r>
          <w:rPr>
            <w:rStyle w:val="Hyperlink"/>
            <w:rFonts w:ascii="Arial" w:eastAsia="Arial" w:hAnsi="Arial" w:cs="Arial"/>
            <w:color w:val="0000EE"/>
            <w:sz w:val="22"/>
            <w:u w:color="0000EE"/>
          </w:rPr>
          <w:t>photosynthesis</w:t>
        </w:r>
      </w:hyperlink>
      <w:r>
        <w:rPr>
          <w:rFonts w:ascii="Arial" w:eastAsia="Arial" w:hAnsi="Arial" w:cs="Arial"/>
          <w:sz w:val="22"/>
        </w:rPr>
        <w:t>, and document findings in a written report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Geological change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processes associated with the movement of </w:t>
      </w:r>
      <w:hyperlink r:id="rId171" w:history="1">
        <w:r>
          <w:rPr>
            <w:rStyle w:val="Hyperlink"/>
            <w:rFonts w:ascii="Arial" w:eastAsia="Arial" w:hAnsi="Arial" w:cs="Arial"/>
            <w:color w:val="0000EE"/>
            <w:sz w:val="22"/>
            <w:u w:color="0000EE"/>
          </w:rPr>
          <w:t>tectonic plates</w:t>
        </w:r>
      </w:hyperlink>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172" w:history="1">
        <w:r>
          <w:rPr>
            <w:rStyle w:val="Hyperlink"/>
            <w:rFonts w:ascii="Arial" w:eastAsia="Arial" w:hAnsi="Arial" w:cs="Arial"/>
            <w:color w:val="0000EE"/>
            <w:sz w:val="22"/>
            <w:u w:color="0000EE"/>
          </w:rPr>
          <w:t>evidence</w:t>
        </w:r>
      </w:hyperlink>
      <w:r>
        <w:rPr>
          <w:rFonts w:ascii="Arial" w:eastAsia="Arial" w:hAnsi="Arial" w:cs="Arial"/>
          <w:sz w:val="22"/>
        </w:rPr>
        <w:t xml:space="preserve"> used to develop the </w:t>
      </w:r>
      <w:hyperlink r:id="rId173" w:history="1">
        <w:r>
          <w:rPr>
            <w:rStyle w:val="Hyperlink"/>
            <w:rFonts w:ascii="Arial" w:eastAsia="Arial" w:hAnsi="Arial" w:cs="Arial"/>
            <w:color w:val="0000EE"/>
            <w:sz w:val="22"/>
            <w:u w:color="0000EE"/>
          </w:rPr>
          <w:t>theory</w:t>
        </w:r>
      </w:hyperlink>
      <w:r>
        <w:rPr>
          <w:rFonts w:ascii="Arial" w:eastAsia="Arial" w:hAnsi="Arial" w:cs="Arial"/>
          <w:sz w:val="22"/>
        </w:rPr>
        <w:t xml:space="preserve"> of plate tectonics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earthquakes and volcanoes are natural </w:t>
      </w:r>
      <w:hyperlink r:id="rId174" w:history="1">
        <w:r>
          <w:rPr>
            <w:rStyle w:val="Hyperlink"/>
            <w:rFonts w:ascii="Arial" w:eastAsia="Arial" w:hAnsi="Arial" w:cs="Arial"/>
            <w:color w:val="0000EE"/>
            <w:sz w:val="22"/>
            <w:u w:color="0000EE"/>
          </w:rPr>
          <w:t>phenomena</w:t>
        </w:r>
      </w:hyperlink>
      <w:r>
        <w:rPr>
          <w:rFonts w:ascii="Arial" w:eastAsia="Arial" w:hAnsi="Arial" w:cs="Arial"/>
          <w:sz w:val="22"/>
        </w:rPr>
        <w:t xml:space="preserve"> that provide evidence of geological changes in the Earth’s crust and surface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how Aboriginal and/or Aboriginal and Torres Strait Islander Cultural accounts provide evidence of earthquakes and volcanoes </w:t>
      </w:r>
      <w:hyperlink r:id="rId175" w:history="1">
        <w:r>
          <w:rPr>
            <w:rStyle w:val="Hyperlink"/>
            <w:rFonts w:ascii="Arial" w:eastAsia="Arial" w:hAnsi="Arial" w:cs="Arial"/>
            <w:color w:val="0000EE"/>
            <w:sz w:val="22"/>
            <w:u w:color="0000EE"/>
          </w:rPr>
          <w:t>on</w:t>
        </w:r>
        <w:r>
          <w:rPr>
            <w:rStyle w:val="Hyperlink"/>
            <w:rFonts w:ascii="Arial" w:eastAsia="Arial" w:hAnsi="Arial" w:cs="Arial"/>
            <w:color w:val="0000EE"/>
            <w:sz w:val="22"/>
            <w:u w:color="0000EE"/>
          </w:rPr>
          <w:noBreakHyphen/>
          <w:t>Country</w:t>
        </w:r>
      </w:hyperlink>
      <w:r>
        <w:rPr>
          <w:rFonts w:ascii="Arial" w:eastAsia="Arial" w:hAnsi="Arial" w:cs="Arial"/>
          <w:sz w:val="22"/>
        </w:rPr>
        <w:t xml:space="preserve"> or under the sea</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investigations or simulations to compare the observable </w:t>
      </w:r>
      <w:hyperlink r:id="rId176" w:history="1">
        <w:r>
          <w:rPr>
            <w:rStyle w:val="Hyperlink"/>
            <w:rFonts w:ascii="Arial" w:eastAsia="Arial" w:hAnsi="Arial" w:cs="Arial"/>
            <w:color w:val="0000EE"/>
            <w:sz w:val="22"/>
            <w:u w:color="0000EE"/>
          </w:rPr>
          <w:t>properties</w:t>
        </w:r>
      </w:hyperlink>
      <w:r>
        <w:rPr>
          <w:rFonts w:ascii="Arial" w:eastAsia="Arial" w:hAnsi="Arial" w:cs="Arial"/>
          <w:sz w:val="22"/>
        </w:rPr>
        <w:t xml:space="preserve"> of different types of minerals and rocks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rock cycle to explain the </w:t>
      </w:r>
      <w:hyperlink r:id="rId177" w:history="1">
        <w:r>
          <w:rPr>
            <w:rStyle w:val="Hyperlink"/>
            <w:rFonts w:ascii="Arial" w:eastAsia="Arial" w:hAnsi="Arial" w:cs="Arial"/>
            <w:color w:val="0000EE"/>
            <w:sz w:val="22"/>
            <w:u w:color="0000EE"/>
          </w:rPr>
          <w:t>geological processes</w:t>
        </w:r>
      </w:hyperlink>
      <w:r>
        <w:rPr>
          <w:rFonts w:ascii="Arial" w:eastAsia="Arial" w:hAnsi="Arial" w:cs="Arial"/>
          <w:sz w:val="22"/>
        </w:rPr>
        <w:t xml:space="preserve"> that lead to the formation and transformation of different types of rocks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the formation of </w:t>
      </w:r>
      <w:hyperlink r:id="rId178" w:history="1">
        <w:r>
          <w:rPr>
            <w:rStyle w:val="Hyperlink"/>
            <w:rFonts w:ascii="Arial" w:eastAsia="Arial" w:hAnsi="Arial" w:cs="Arial"/>
            <w:color w:val="0000EE"/>
            <w:sz w:val="22"/>
            <w:u w:color="0000EE"/>
          </w:rPr>
          <w:t>fossils</w:t>
        </w:r>
      </w:hyperlink>
      <w:r>
        <w:rPr>
          <w:rFonts w:ascii="Arial" w:eastAsia="Arial" w:hAnsi="Arial" w:cs="Arial"/>
          <w:sz w:val="22"/>
        </w:rPr>
        <w:t xml:space="preserve"> and explain how fossils show evidence that different organisms existed at different times in the past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w:t>
      </w:r>
      <w:hyperlink r:id="rId179" w:history="1">
        <w:r>
          <w:rPr>
            <w:rStyle w:val="Hyperlink"/>
            <w:rFonts w:ascii="Arial" w:eastAsia="Arial" w:hAnsi="Arial" w:cs="Arial"/>
            <w:color w:val="0000EE"/>
            <w:sz w:val="22"/>
            <w:u w:color="0000EE"/>
          </w:rPr>
          <w:t>law of superposition</w:t>
        </w:r>
      </w:hyperlink>
      <w:r>
        <w:rPr>
          <w:rFonts w:ascii="Arial" w:eastAsia="Arial" w:hAnsi="Arial" w:cs="Arial"/>
          <w:sz w:val="22"/>
        </w:rPr>
        <w:t xml:space="preserve"> allows scientists to determine the relative age of rock strata</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elemental composition of the Earth and one or more other planets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Change in context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Observe or design a chain reaction machine to represent energy stores and explain the transfers in the system</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Data science 1</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data is used by scientists to model and predict scientific phenomena </w:t>
      </w:r>
      <w:r>
        <w:rPr>
          <w:rStyle w:val="Strong"/>
          <w:rFonts w:ascii="Arial" w:eastAsia="Arial" w:hAnsi="Arial" w:cs="Arial"/>
          <w:b/>
          <w:bCs/>
          <w:sz w:val="22"/>
        </w:rPr>
        <w:t>SC4-DA1-01</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to identify trends, patterns and relationships, and draw conclusions </w:t>
      </w:r>
      <w:r>
        <w:rPr>
          <w:rStyle w:val="Strong"/>
          <w:rFonts w:ascii="Arial" w:eastAsia="Arial" w:hAnsi="Arial" w:cs="Arial"/>
          <w:b/>
          <w:bCs/>
          <w:sz w:val="22"/>
        </w:rPr>
        <w:t>SC4-WS-06</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problem-solving strategies and proposes solutions </w:t>
      </w:r>
      <w:r>
        <w:rPr>
          <w:rStyle w:val="Strong"/>
          <w:rFonts w:ascii="Arial" w:eastAsia="Arial" w:hAnsi="Arial" w:cs="Arial"/>
          <w:b/>
          <w:bCs/>
          <w:sz w:val="22"/>
        </w:rPr>
        <w:t>SC4-WS-07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SCLS-DAS-01, SCLS-WS-06,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as well as identifying problem-solving strategies and proposing solutions to problems. Additional Working scientifically outcomes and skills may be integrated with this content</w:t>
      </w:r>
      <w:r>
        <w:rPr>
          <w:rStyle w:val="Strong"/>
          <w:rFonts w:ascii="Arial" w:eastAsia="Arial" w:hAnsi="Arial" w:cs="Arial"/>
          <w:b/>
          <w:bCs/>
          <w:sz w:val="22"/>
        </w:rPr>
        <w: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180" w:anchor="cg-026b93d6-b1da-454c-a537-852180ad8fcf"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181" w:anchor="cg-b59220b0-28b4-49c0-9e22-69796d0d5ed5"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Data science context</w:t>
      </w:r>
    </w:p>
    <w:p>
      <w:pPr>
        <w:keepNext w:val="0"/>
        <w:spacing w:before="0" w:after="160" w:line="276" w:lineRule="auto"/>
        <w:rPr>
          <w:rFonts w:ascii="Arial" w:eastAsia="Arial" w:hAnsi="Arial" w:cs="Arial"/>
        </w:rPr>
      </w:pPr>
      <w:r>
        <w:rPr>
          <w:rFonts w:ascii="Arial" w:eastAsia="Arial" w:hAnsi="Arial" w:cs="Arial"/>
          <w:sz w:val="22"/>
        </w:rPr>
        <w:t>The Data science focus area can be taught alongside other focus areas, or aligned to students’ interests, local context or school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 range of sources of </w:t>
      </w:r>
      <w:hyperlink r:id="rId182" w:history="1">
        <w:r>
          <w:rPr>
            <w:rStyle w:val="Hyperlink"/>
            <w:rFonts w:ascii="Arial" w:eastAsia="Arial" w:hAnsi="Arial" w:cs="Arial"/>
            <w:color w:val="0000EE"/>
            <w:sz w:val="22"/>
            <w:u w:color="0000EE"/>
          </w:rPr>
          <w:t>data</w:t>
        </w:r>
      </w:hyperlink>
      <w:r>
        <w:rPr>
          <w:rFonts w:ascii="Arial" w:eastAsia="Arial" w:hAnsi="Arial" w:cs="Arial"/>
          <w:sz w:val="22"/>
        </w:rPr>
        <w:t xml:space="preserve"> and their applications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w:t>
      </w:r>
      <w:hyperlink r:id="rId183" w:history="1">
        <w:r>
          <w:rPr>
            <w:rStyle w:val="Hyperlink"/>
            <w:rFonts w:ascii="Arial" w:eastAsia="Arial" w:hAnsi="Arial" w:cs="Arial"/>
            <w:color w:val="0000EE"/>
            <w:sz w:val="22"/>
            <w:u w:color="0000EE"/>
          </w:rPr>
          <w:t>digital footprint</w:t>
        </w:r>
      </w:hyperlink>
      <w:r>
        <w:rPr>
          <w:rFonts w:ascii="Arial" w:eastAsia="Arial" w:hAnsi="Arial" w:cs="Arial"/>
          <w:sz w:val="22"/>
        </w:rPr>
        <w:t xml:space="preserve"> created by different online activities to recognise the importance of engaging safely with digital </w:t>
      </w:r>
      <w:hyperlink r:id="rId184" w:history="1">
        <w:r>
          <w:rPr>
            <w:rStyle w:val="Hyperlink"/>
            <w:rFonts w:ascii="Arial" w:eastAsia="Arial" w:hAnsi="Arial" w:cs="Arial"/>
            <w:color w:val="0000EE"/>
            <w:sz w:val="22"/>
            <w:u w:color="0000EE"/>
          </w:rPr>
          <w:t>systems</w:t>
        </w:r>
      </w:hyperlink>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w:hyperlink r:id="rId185" w:history="1">
        <w:r>
          <w:rPr>
            <w:rStyle w:val="Hyperlink"/>
            <w:rFonts w:ascii="Arial" w:eastAsia="Arial" w:hAnsi="Arial" w:cs="Arial"/>
            <w:color w:val="0000EE"/>
            <w:sz w:val="22"/>
            <w:u w:color="0000EE"/>
          </w:rPr>
          <w:t>data science</w:t>
        </w:r>
      </w:hyperlink>
      <w:r>
        <w:rPr>
          <w:rFonts w:ascii="Arial" w:eastAsia="Arial" w:hAnsi="Arial" w:cs="Arial"/>
          <w:sz w:val="22"/>
        </w:rPr>
        <w:t xml:space="preserve"> is an interdisciplinary field that uses </w:t>
      </w:r>
      <w:hyperlink r:id="rId186" w:history="1">
        <w:r>
          <w:rPr>
            <w:rStyle w:val="Hyperlink"/>
            <w:rFonts w:ascii="Arial" w:eastAsia="Arial" w:hAnsi="Arial" w:cs="Arial"/>
            <w:color w:val="0000EE"/>
            <w:sz w:val="22"/>
            <w:u w:color="0000EE"/>
          </w:rPr>
          <w:t>statistics</w:t>
        </w:r>
      </w:hyperlink>
      <w:r>
        <w:rPr>
          <w:rFonts w:ascii="Arial" w:eastAsia="Arial" w:hAnsi="Arial" w:cs="Arial"/>
          <w:sz w:val="22"/>
        </w:rPr>
        <w:t xml:space="preserve">, scientific methods and processes, algorithms and systems to develop knowledge by extracting or </w:t>
      </w:r>
      <w:hyperlink r:id="rId187" w:history="1">
        <w:r>
          <w:rPr>
            <w:rStyle w:val="Hyperlink"/>
            <w:rFonts w:ascii="Arial" w:eastAsia="Arial" w:hAnsi="Arial" w:cs="Arial"/>
            <w:color w:val="0000EE"/>
            <w:sz w:val="22"/>
            <w:u w:color="0000EE"/>
          </w:rPr>
          <w:t>extrapolating</w:t>
        </w:r>
      </w:hyperlink>
      <w:r>
        <w:rPr>
          <w:rFonts w:ascii="Arial" w:eastAsia="Arial" w:hAnsi="Arial" w:cs="Arial"/>
          <w:sz w:val="22"/>
        </w:rPr>
        <w:t xml:space="preserve"> insights from data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Scientific models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contrast scientific inquiries of natural </w:t>
      </w:r>
      <w:hyperlink r:id="rId188" w:history="1">
        <w:r>
          <w:rPr>
            <w:rStyle w:val="Hyperlink"/>
            <w:rFonts w:ascii="Arial" w:eastAsia="Arial" w:hAnsi="Arial" w:cs="Arial"/>
            <w:color w:val="0000EE"/>
            <w:sz w:val="22"/>
            <w:u w:color="0000EE"/>
          </w:rPr>
          <w:t>phenomena</w:t>
        </w:r>
      </w:hyperlink>
      <w:r>
        <w:rPr>
          <w:rFonts w:ascii="Arial" w:eastAsia="Arial" w:hAnsi="Arial" w:cs="Arial"/>
          <w:sz w:val="22"/>
        </w:rPr>
        <w:t xml:space="preserve"> with nonscientific approaches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a scientific </w:t>
      </w:r>
      <w:hyperlink r:id="rId189" w:history="1">
        <w:r>
          <w:rPr>
            <w:rStyle w:val="Hyperlink"/>
            <w:rFonts w:ascii="Arial" w:eastAsia="Arial" w:hAnsi="Arial" w:cs="Arial"/>
            <w:color w:val="0000EE"/>
            <w:sz w:val="22"/>
            <w:u w:color="0000EE"/>
          </w:rPr>
          <w:t>model</w:t>
        </w:r>
      </w:hyperlink>
      <w:r>
        <w:rPr>
          <w:rFonts w:ascii="Arial" w:eastAsia="Arial" w:hAnsi="Arial" w:cs="Arial"/>
          <w:sz w:val="22"/>
        </w:rPr>
        <w:t xml:space="preserve"> is a representation based on data and </w:t>
      </w:r>
      <w:hyperlink r:id="rId190" w:history="1">
        <w:r>
          <w:rPr>
            <w:rStyle w:val="Hyperlink"/>
            <w:rFonts w:ascii="Arial" w:eastAsia="Arial" w:hAnsi="Arial" w:cs="Arial"/>
            <w:color w:val="0000EE"/>
            <w:sz w:val="22"/>
            <w:u w:color="0000EE"/>
          </w:rPr>
          <w:t>observations</w:t>
        </w:r>
      </w:hyperlink>
      <w:r>
        <w:rPr>
          <w:rFonts w:ascii="Arial" w:eastAsia="Arial" w:hAnsi="Arial" w:cs="Arial"/>
          <w:sz w:val="22"/>
        </w:rPr>
        <w:t xml:space="preserve"> of real-world phenomena</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examples of the types of models used by scientists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a model to identify data and trends, and generate </w:t>
      </w:r>
      <w:hyperlink r:id="rId191" w:history="1">
        <w:r>
          <w:rPr>
            <w:rStyle w:val="Hyperlink"/>
            <w:rFonts w:ascii="Arial" w:eastAsia="Arial" w:hAnsi="Arial" w:cs="Arial"/>
            <w:color w:val="0000EE"/>
            <w:sz w:val="22"/>
            <w:u w:color="0000EE"/>
          </w:rPr>
          <w:t>predictions</w:t>
        </w:r>
      </w:hyperlink>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computer-based models enable phenomena to be simulated, and </w:t>
      </w:r>
      <w:hyperlink r:id="rId192" w:history="1">
        <w:r>
          <w:rPr>
            <w:rStyle w:val="Hyperlink"/>
            <w:rFonts w:ascii="Arial" w:eastAsia="Arial" w:hAnsi="Arial" w:cs="Arial"/>
            <w:color w:val="0000EE"/>
            <w:sz w:val="22"/>
            <w:u w:color="0000EE"/>
          </w:rPr>
          <w:t>variables</w:t>
        </w:r>
      </w:hyperlink>
      <w:r>
        <w:rPr>
          <w:rFonts w:ascii="Arial" w:eastAsia="Arial" w:hAnsi="Arial" w:cs="Arial"/>
          <w:sz w:val="22"/>
        </w:rPr>
        <w:t xml:space="preserve"> can be easily changed to investigate their effect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Applications of models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data and observations used by scientists for the development of a model</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how scientists develop workable </w:t>
      </w:r>
      <w:hyperlink r:id="rId193" w:history="1">
        <w:r>
          <w:rPr>
            <w:rStyle w:val="Hyperlink"/>
            <w:rFonts w:ascii="Arial" w:eastAsia="Arial" w:hAnsi="Arial" w:cs="Arial"/>
            <w:color w:val="0000EE"/>
            <w:sz w:val="22"/>
            <w:u w:color="0000EE"/>
          </w:rPr>
          <w:t>theories</w:t>
        </w:r>
      </w:hyperlink>
      <w:r>
        <w:rPr>
          <w:rFonts w:ascii="Arial" w:eastAsia="Arial" w:hAnsi="Arial" w:cs="Arial"/>
          <w:sz w:val="22"/>
        </w:rPr>
        <w:t xml:space="preserve"> from models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Collecting, using and analysing datasets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Formulate and investigate scientific questions that can be addressed with data</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repeated experimental trials to calculate and compare the </w:t>
      </w:r>
      <w:hyperlink r:id="rId194" w:history="1">
        <w:r>
          <w:rPr>
            <w:rStyle w:val="Hyperlink"/>
            <w:rFonts w:ascii="Arial" w:eastAsia="Arial" w:hAnsi="Arial" w:cs="Arial"/>
            <w:color w:val="0000EE"/>
            <w:sz w:val="22"/>
            <w:u w:color="0000EE"/>
          </w:rPr>
          <w:t>mean</w:t>
        </w:r>
      </w:hyperlink>
      <w:r>
        <w:rPr>
          <w:rFonts w:ascii="Arial" w:eastAsia="Arial" w:hAnsi="Arial" w:cs="Arial"/>
          <w:sz w:val="22"/>
        </w:rPr>
        <w:t xml:space="preserve"> and </w:t>
      </w:r>
      <w:hyperlink r:id="rId195" w:history="1">
        <w:r>
          <w:rPr>
            <w:rStyle w:val="Hyperlink"/>
            <w:rFonts w:ascii="Arial" w:eastAsia="Arial" w:hAnsi="Arial" w:cs="Arial"/>
            <w:color w:val="0000EE"/>
            <w:sz w:val="22"/>
            <w:u w:color="0000EE"/>
          </w:rPr>
          <w:t>range of data</w:t>
        </w:r>
      </w:hyperlink>
      <w:r>
        <w:rPr>
          <w:rFonts w:ascii="Arial" w:eastAsia="Arial" w:hAnsi="Arial" w:cs="Arial"/>
          <w:sz w:val="22"/>
        </w:rPr>
        <w:t xml:space="preserve"> collected by different groups to discuss the </w:t>
      </w:r>
      <w:hyperlink r:id="rId196" w:history="1">
        <w:r>
          <w:rPr>
            <w:rStyle w:val="Hyperlink"/>
            <w:rFonts w:ascii="Arial" w:eastAsia="Arial" w:hAnsi="Arial" w:cs="Arial"/>
            <w:color w:val="0000EE"/>
            <w:sz w:val="22"/>
            <w:u w:color="0000EE"/>
          </w:rPr>
          <w:t>accuracy</w:t>
        </w:r>
      </w:hyperlink>
      <w:r>
        <w:rPr>
          <w:rFonts w:ascii="Arial" w:eastAsia="Arial" w:hAnsi="Arial" w:cs="Arial"/>
          <w:sz w:val="22"/>
        </w:rPr>
        <w:t xml:space="preserve"> and </w:t>
      </w:r>
      <w:hyperlink r:id="rId197" w:history="1">
        <w:r>
          <w:rPr>
            <w:rStyle w:val="Hyperlink"/>
            <w:rFonts w:ascii="Arial" w:eastAsia="Arial" w:hAnsi="Arial" w:cs="Arial"/>
            <w:color w:val="0000EE"/>
            <w:sz w:val="22"/>
            <w:u w:color="0000EE"/>
          </w:rPr>
          <w:t>reliability</w:t>
        </w:r>
      </w:hyperlink>
      <w:r>
        <w:rPr>
          <w:rFonts w:ascii="Arial" w:eastAsia="Arial" w:hAnsi="Arial" w:cs="Arial"/>
          <w:sz w:val="22"/>
        </w:rPr>
        <w:t xml:space="preserve"> of experimental data</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collected from a range of student investigations to look for patterns and test whether data is consistent with an initial prediction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1 in context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Create a model that can be used to explain an observable phenomenon</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0" w:name="_Toc256000020"/>
      <w:r>
        <w:rPr>
          <w:rFonts w:ascii="Arial" w:eastAsia="Arial" w:hAnsi="Arial" w:cs="Arial"/>
          <w:b/>
          <w:i w:val="0"/>
          <w:color w:val="002664"/>
          <w:sz w:val="34"/>
        </w:rPr>
        <w:t>Outcomes and content for Stage 5</w:t>
      </w:r>
      <w:bookmarkEnd w:id="20"/>
    </w:p>
    <w:p>
      <w:pPr>
        <w:pStyle w:val="Heading3"/>
        <w:keepNext/>
        <w:spacing w:before="240" w:after="60" w:line="276" w:lineRule="auto"/>
        <w:rPr>
          <w:rFonts w:ascii="Arial" w:eastAsia="Arial" w:hAnsi="Arial" w:cs="Arial"/>
          <w:b w:val="0"/>
          <w:sz w:val="22"/>
        </w:rPr>
      </w:pPr>
      <w:bookmarkStart w:id="21" w:name="_Toc256000021"/>
      <w:r>
        <w:rPr>
          <w:rFonts w:ascii="Arial" w:eastAsia="Arial" w:hAnsi="Arial" w:cs="Arial"/>
          <w:b/>
          <w:i w:val="0"/>
          <w:color w:val="002664"/>
          <w:sz w:val="30"/>
        </w:rPr>
        <w:t>Working scientifically</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questions and hypotheses for scientific investigation </w:t>
      </w:r>
      <w:r>
        <w:rPr>
          <w:rStyle w:val="Strong"/>
          <w:rFonts w:ascii="Arial" w:eastAsia="Arial" w:hAnsi="Arial" w:cs="Arial"/>
          <w:b/>
          <w:bCs/>
          <w:sz w:val="22"/>
        </w:rPr>
        <w:t>SC5-WS-02</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SCLS-WS-01, SCLS-WS-02, SCLS-WS-03, SCLS-WS-04, SCLS-WS-05,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Observing</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and use equipment correctly, including digital technologies, to make </w:t>
      </w:r>
      <w:hyperlink r:id="rId198" w:history="1">
        <w:r>
          <w:rPr>
            <w:rStyle w:val="Hyperlink"/>
            <w:rFonts w:ascii="Arial" w:eastAsia="Arial" w:hAnsi="Arial" w:cs="Arial"/>
            <w:color w:val="0000EE"/>
            <w:sz w:val="22"/>
            <w:u w:color="0000EE"/>
          </w:rPr>
          <w:t>observations</w:t>
        </w:r>
      </w:hyperlink>
      <w:r>
        <w:rPr>
          <w:rFonts w:ascii="Arial" w:eastAsia="Arial" w:hAnsi="Arial" w:cs="Arial"/>
          <w:sz w:val="22"/>
        </w:rPr>
        <w:t xml:space="preserve"> to increase the </w:t>
      </w:r>
      <w:hyperlink r:id="rId199" w:history="1">
        <w:r>
          <w:rPr>
            <w:rStyle w:val="Hyperlink"/>
            <w:rFonts w:ascii="Arial" w:eastAsia="Arial" w:hAnsi="Arial" w:cs="Arial"/>
            <w:color w:val="0000EE"/>
            <w:sz w:val="22"/>
            <w:u w:color="0000EE"/>
          </w:rPr>
          <w:t>accuracy</w:t>
        </w:r>
      </w:hyperlink>
      <w:r>
        <w:rPr>
          <w:rFonts w:ascii="Arial" w:eastAsia="Arial" w:hAnsi="Arial" w:cs="Arial"/>
          <w:sz w:val="22"/>
        </w:rPr>
        <w:t xml:space="preserve"> of measurements appropriate to the task</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a series of observations with </w:t>
      </w:r>
      <w:hyperlink r:id="rId200" w:history="1">
        <w:r>
          <w:rPr>
            <w:rStyle w:val="Hyperlink"/>
            <w:rFonts w:ascii="Arial" w:eastAsia="Arial" w:hAnsi="Arial" w:cs="Arial"/>
            <w:color w:val="0000EE"/>
            <w:sz w:val="22"/>
            <w:u w:color="0000EE"/>
          </w:rPr>
          <w:t>precision</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Formulate questions or </w:t>
      </w:r>
      <w:hyperlink r:id="rId201" w:history="1">
        <w:r>
          <w:rPr>
            <w:rStyle w:val="Hyperlink"/>
            <w:rFonts w:ascii="Arial" w:eastAsia="Arial" w:hAnsi="Arial" w:cs="Arial"/>
            <w:color w:val="0000EE"/>
            <w:sz w:val="22"/>
            <w:u w:color="0000EE"/>
          </w:rPr>
          <w:t>hypotheses</w:t>
        </w:r>
      </w:hyperlink>
      <w:r>
        <w:rPr>
          <w:rFonts w:ascii="Arial" w:eastAsia="Arial" w:hAnsi="Arial" w:cs="Arial"/>
          <w:sz w:val="22"/>
        </w:rPr>
        <w:t xml:space="preserve"> that can be investigated scientifically</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Predict outcomes based on observations and scientific knowledge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purpose of an investigation</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use of </w:t>
      </w:r>
      <w:hyperlink r:id="rId202" w:history="1">
        <w:r>
          <w:rPr>
            <w:rStyle w:val="Hyperlink"/>
            <w:rFonts w:ascii="Arial" w:eastAsia="Arial" w:hAnsi="Arial" w:cs="Arial"/>
            <w:color w:val="0000EE"/>
            <w:sz w:val="22"/>
            <w:u w:color="0000EE"/>
          </w:rPr>
          <w:t>variables</w:t>
        </w:r>
      </w:hyperlink>
      <w:r>
        <w:rPr>
          <w:rFonts w:ascii="Arial" w:eastAsia="Arial" w:hAnsi="Arial" w:cs="Arial"/>
          <w:sz w:val="22"/>
        </w:rPr>
        <w:t xml:space="preserve"> and </w:t>
      </w:r>
      <w:hyperlink r:id="rId203" w:history="1">
        <w:r>
          <w:rPr>
            <w:rStyle w:val="Hyperlink"/>
            <w:rFonts w:ascii="Arial" w:eastAsia="Arial" w:hAnsi="Arial" w:cs="Arial"/>
            <w:color w:val="0000EE"/>
            <w:sz w:val="22"/>
            <w:u w:color="0000EE"/>
          </w:rPr>
          <w:t>experimental controls</w:t>
        </w:r>
      </w:hyperlink>
      <w:r>
        <w:rPr>
          <w:rFonts w:ascii="Arial" w:eastAsia="Arial" w:hAnsi="Arial" w:cs="Arial"/>
          <w:sz w:val="22"/>
        </w:rPr>
        <w:t xml:space="preserve"> in a valid scientific investigation</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types of data that need to be collected in a range of investigation types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explain investigation methods, including fieldwork and laboratory experimentation, to collect reliable data</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risks, consider ethical issues and select suitable materials and technologies for a range of investigations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Modify an investigation in response to new </w:t>
      </w:r>
      <w:hyperlink r:id="rId204" w:history="1">
        <w:r>
          <w:rPr>
            <w:rStyle w:val="Hyperlink"/>
            <w:rFonts w:ascii="Arial" w:eastAsia="Arial" w:hAnsi="Arial" w:cs="Arial"/>
            <w:color w:val="0000EE"/>
            <w:sz w:val="22"/>
            <w:u w:color="0000EE"/>
          </w:rPr>
          <w:t>evidence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safe work practices and manage risks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Assemble, construct and manipulate identified equipment to perform the investigation</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 the planned procedure and identify and respond to </w:t>
      </w:r>
      <w:hyperlink r:id="rId205" w:history="1">
        <w:r>
          <w:rPr>
            <w:rStyle w:val="Hyperlink"/>
            <w:rFonts w:ascii="Arial" w:eastAsia="Arial" w:hAnsi="Arial" w:cs="Arial"/>
            <w:color w:val="0000EE"/>
            <w:sz w:val="22"/>
            <w:u w:color="0000EE"/>
          </w:rPr>
          <w:t>errors</w:t>
        </w:r>
      </w:hyperlink>
      <w:r>
        <w:rPr>
          <w:rFonts w:ascii="Arial" w:eastAsia="Arial" w:hAnsi="Arial" w:cs="Arial"/>
          <w:sz w:val="22"/>
        </w:rPr>
        <w:t xml:space="preserve"> if they occur</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Systematically and accurately collect and record </w:t>
      </w:r>
      <w:hyperlink r:id="rId206" w:history="1">
        <w:r>
          <w:rPr>
            <w:rStyle w:val="Hyperlink"/>
            <w:rFonts w:ascii="Arial" w:eastAsia="Arial" w:hAnsi="Arial" w:cs="Arial"/>
            <w:color w:val="0000EE"/>
            <w:sz w:val="22"/>
            <w:u w:color="0000EE"/>
          </w:rPr>
          <w:t>data</w:t>
        </w:r>
      </w:hyperlink>
      <w:r>
        <w:rPr>
          <w:rFonts w:ascii="Arial" w:eastAsia="Arial" w:hAnsi="Arial" w:cs="Arial"/>
          <w:sz w:val="22"/>
        </w:rPr>
        <w:t>, information, evidence and findings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Extract information from a wide range of reliable </w:t>
      </w:r>
      <w:hyperlink r:id="rId207" w:history="1">
        <w:r>
          <w:rPr>
            <w:rStyle w:val="Hyperlink"/>
            <w:rFonts w:ascii="Arial" w:eastAsia="Arial" w:hAnsi="Arial" w:cs="Arial"/>
            <w:color w:val="0000EE"/>
            <w:sz w:val="22"/>
            <w:u w:color="0000EE"/>
          </w:rPr>
          <w:t>secondary sources</w:t>
        </w:r>
      </w:hyperlink>
      <w:r>
        <w:rPr>
          <w:rFonts w:ascii="Arial" w:eastAsia="Arial" w:hAnsi="Arial" w:cs="Arial"/>
          <w:sz w:val="22"/>
        </w:rPr>
        <w:t xml:space="preserve"> and acknowledge these sources using an accepted referencing style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and use a range of representations to organise data and information, including graphs, keys, </w:t>
      </w:r>
      <w:hyperlink r:id="rId208" w:history="1">
        <w:r>
          <w:rPr>
            <w:rStyle w:val="Hyperlink"/>
            <w:rFonts w:ascii="Arial" w:eastAsia="Arial" w:hAnsi="Arial" w:cs="Arial"/>
            <w:color w:val="0000EE"/>
            <w:sz w:val="22"/>
            <w:u w:color="0000EE"/>
          </w:rPr>
          <w:t>models</w:t>
        </w:r>
      </w:hyperlink>
      <w:r>
        <w:rPr>
          <w:rFonts w:ascii="Arial" w:eastAsia="Arial" w:hAnsi="Arial" w:cs="Arial"/>
          <w:sz w:val="22"/>
        </w:rPr>
        <w:t>, diagrams, tables and spreadsheets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extract information from texts, diagrams, flow charts, tables, databases, graphs and multimedia resources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 range of </w:t>
      </w:r>
      <w:hyperlink r:id="rId209" w:history="1">
        <w:r>
          <w:rPr>
            <w:rStyle w:val="Hyperlink"/>
            <w:rFonts w:ascii="Arial" w:eastAsia="Arial" w:hAnsi="Arial" w:cs="Arial"/>
            <w:color w:val="0000EE"/>
            <w:sz w:val="22"/>
            <w:u w:color="0000EE"/>
          </w:rPr>
          <w:t>descriptive statistics</w:t>
        </w:r>
      </w:hyperlink>
      <w:r>
        <w:rPr>
          <w:rFonts w:ascii="Arial" w:eastAsia="Arial" w:hAnsi="Arial" w:cs="Arial"/>
          <w:sz w:val="22"/>
        </w:rPr>
        <w:t xml:space="preserve"> using </w:t>
      </w:r>
      <w:hyperlink r:id="rId210" w:history="1">
        <w:r>
          <w:rPr>
            <w:rStyle w:val="Hyperlink"/>
            <w:rFonts w:ascii="Arial" w:eastAsia="Arial" w:hAnsi="Arial" w:cs="Arial"/>
            <w:color w:val="0000EE"/>
            <w:sz w:val="22"/>
            <w:u w:color="0000EE"/>
          </w:rPr>
          <w:t>SI</w:t>
        </w:r>
      </w:hyperlink>
      <w:r>
        <w:rPr>
          <w:rFonts w:ascii="Arial" w:eastAsia="Arial" w:hAnsi="Arial" w:cs="Arial"/>
          <w:sz w:val="22"/>
        </w:rPr>
        <w:t xml:space="preserve"> units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data which supports or refutes questions, hypotheses and proposed solutions to problems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specific ways to improve the quality of data collected in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patterns and trends, including inconsistencies in data and information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relationships between variables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 the </w:t>
      </w:r>
      <w:hyperlink r:id="rId211" w:history="1">
        <w:r>
          <w:rPr>
            <w:rStyle w:val="Hyperlink"/>
            <w:rFonts w:ascii="Arial" w:eastAsia="Arial" w:hAnsi="Arial" w:cs="Arial"/>
            <w:color w:val="0000EE"/>
            <w:sz w:val="22"/>
            <w:u w:color="0000EE"/>
          </w:rPr>
          <w:t>validity</w:t>
        </w:r>
      </w:hyperlink>
      <w:r>
        <w:rPr>
          <w:rFonts w:ascii="Arial" w:eastAsia="Arial" w:hAnsi="Arial" w:cs="Arial"/>
          <w:sz w:val="22"/>
        </w:rPr>
        <w:t xml:space="preserve"> and </w:t>
      </w:r>
      <w:hyperlink r:id="rId212" w:history="1">
        <w:r>
          <w:rPr>
            <w:rStyle w:val="Hyperlink"/>
            <w:rFonts w:ascii="Arial" w:eastAsia="Arial" w:hAnsi="Arial" w:cs="Arial"/>
            <w:color w:val="0000EE"/>
            <w:sz w:val="22"/>
            <w:u w:color="0000EE"/>
          </w:rPr>
          <w:t>reliability</w:t>
        </w:r>
      </w:hyperlink>
      <w:r>
        <w:rPr>
          <w:rFonts w:ascii="Arial" w:eastAsia="Arial" w:hAnsi="Arial" w:cs="Arial"/>
          <w:sz w:val="22"/>
        </w:rPr>
        <w:t xml:space="preserve"> of </w:t>
      </w:r>
      <w:hyperlink r:id="rId213" w:history="1">
        <w:r>
          <w:rPr>
            <w:rStyle w:val="Hyperlink"/>
            <w:rFonts w:ascii="Arial" w:eastAsia="Arial" w:hAnsi="Arial" w:cs="Arial"/>
            <w:color w:val="0000EE"/>
            <w:sz w:val="22"/>
            <w:u w:color="0000EE"/>
          </w:rPr>
          <w:t>first-hand data</w:t>
        </w:r>
      </w:hyperlink>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graphed data from investigations to </w:t>
      </w:r>
      <w:hyperlink r:id="rId214" w:history="1">
        <w:r>
          <w:rPr>
            <w:rStyle w:val="Hyperlink"/>
            <w:rFonts w:ascii="Arial" w:eastAsia="Arial" w:hAnsi="Arial" w:cs="Arial"/>
            <w:color w:val="0000EE"/>
            <w:sz w:val="22"/>
            <w:u w:color="0000EE"/>
          </w:rPr>
          <w:t>extrapolate</w:t>
        </w:r>
      </w:hyperlink>
      <w:r>
        <w:rPr>
          <w:rFonts w:ascii="Arial" w:eastAsia="Arial" w:hAnsi="Arial" w:cs="Arial"/>
          <w:sz w:val="22"/>
        </w:rPr>
        <w:t xml:space="preserve"> or </w:t>
      </w:r>
      <w:hyperlink r:id="rId215" w:history="1">
        <w:r>
          <w:rPr>
            <w:rStyle w:val="Hyperlink"/>
            <w:rFonts w:ascii="Arial" w:eastAsia="Arial" w:hAnsi="Arial" w:cs="Arial"/>
            <w:color w:val="0000EE"/>
            <w:sz w:val="22"/>
            <w:u w:color="0000EE"/>
          </w:rPr>
          <w:t>interpolate</w:t>
        </w:r>
      </w:hyperlink>
      <w:r>
        <w:rPr>
          <w:rFonts w:ascii="Arial" w:eastAsia="Arial" w:hAnsi="Arial" w:cs="Arial"/>
          <w:sz w:val="22"/>
        </w:rPr>
        <w:t xml:space="preserve"> information to make </w:t>
      </w:r>
      <w:hyperlink r:id="rId216" w:history="1">
        <w:r>
          <w:rPr>
            <w:rStyle w:val="Hyperlink"/>
            <w:rFonts w:ascii="Arial" w:eastAsia="Arial" w:hAnsi="Arial" w:cs="Arial"/>
            <w:color w:val="0000EE"/>
            <w:sz w:val="22"/>
            <w:u w:color="0000EE"/>
          </w:rPr>
          <w:t>predictions</w:t>
        </w:r>
      </w:hyperlink>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Use knowledge of scientific concepts to draw conclusions that are consistent with evidence</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Synthesise data and information to develop evidence-based arguments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hyperlink r:id="rId217" w:history="1">
        <w:r>
          <w:rPr>
            <w:rStyle w:val="Hyperlink"/>
            <w:rFonts w:ascii="Arial" w:eastAsia="Arial" w:hAnsi="Arial" w:cs="Arial"/>
            <w:color w:val="0000EE"/>
            <w:sz w:val="22"/>
            <w:u w:color="0000EE"/>
          </w:rPr>
          <w:t>Evaluate</w:t>
        </w:r>
      </w:hyperlink>
      <w:r>
        <w:rPr>
          <w:rFonts w:ascii="Arial" w:eastAsia="Arial" w:hAnsi="Arial" w:cs="Arial"/>
          <w:sz w:val="22"/>
        </w:rPr>
        <w:t xml:space="preserve"> conclusions and evidence, including identifying sources of uncertainty and possible alternative </w:t>
      </w:r>
      <w:hyperlink r:id="rId218" w:history="1">
        <w:r>
          <w:rPr>
            <w:rStyle w:val="Hyperlink"/>
            <w:rFonts w:ascii="Arial" w:eastAsia="Arial" w:hAnsi="Arial" w:cs="Arial"/>
            <w:color w:val="0000EE"/>
            <w:sz w:val="22"/>
            <w:u w:color="0000EE"/>
          </w:rPr>
          <w:t>explanations</w:t>
        </w:r>
      </w:hyperlink>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Analyse the validity of information from secondary sources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Select suitable strategies and implement them to solve an identified problem</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Develop evaluation criteria relevant to identified problems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solutions proposed based on the relevant evaluation criteria</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Use cause-and-effect relationships and models to explain ideas and make predictions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Evaluate different approaches used to solve problems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w:t>
      </w:r>
      <w:hyperlink r:id="rId219" w:history="1">
        <w:r>
          <w:rPr>
            <w:rStyle w:val="Hyperlink"/>
            <w:rFonts w:ascii="Arial" w:eastAsia="Arial" w:hAnsi="Arial" w:cs="Arial"/>
            <w:color w:val="0000EE"/>
            <w:sz w:val="22"/>
            <w:u w:color="0000EE"/>
          </w:rPr>
          <w:t>claims</w:t>
        </w:r>
      </w:hyperlink>
      <w:r>
        <w:rPr>
          <w:rFonts w:ascii="Arial" w:eastAsia="Arial" w:hAnsi="Arial" w:cs="Arial"/>
          <w:sz w:val="22"/>
        </w:rPr>
        <w:t xml:space="preserve"> using scientific knowledge and findings from investigations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Present scientific arguments using evidence, correct scientific language and terminology, as appropriate to audience and purpose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written texts to communicate scientific investigations, explain scientific </w:t>
      </w:r>
      <w:hyperlink r:id="rId220" w:history="1">
        <w:r>
          <w:rPr>
            <w:rStyle w:val="Hyperlink"/>
            <w:rFonts w:ascii="Arial" w:eastAsia="Arial" w:hAnsi="Arial" w:cs="Arial"/>
            <w:color w:val="0000EE"/>
            <w:sz w:val="22"/>
            <w:u w:color="0000EE"/>
          </w:rPr>
          <w:t>theories</w:t>
        </w:r>
      </w:hyperlink>
      <w:r>
        <w:rPr>
          <w:rFonts w:ascii="Arial" w:eastAsia="Arial" w:hAnsi="Arial" w:cs="Arial"/>
          <w:sz w:val="22"/>
        </w:rPr>
        <w:t xml:space="preserve"> and principles, structure a scientific argument, and evaluate findings in light of scientific knowledge</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scientific texts develop arguments by encouraging the reader to adopt a specific perspective and positioning them to accept the authority of a text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Energy</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evaluates current and alternative energy use based on ethical and sustainability considerations </w:t>
      </w:r>
      <w:r>
        <w:rPr>
          <w:rStyle w:val="Strong"/>
          <w:rFonts w:ascii="Arial" w:eastAsia="Arial" w:hAnsi="Arial" w:cs="Arial"/>
          <w:b/>
          <w:bCs/>
          <w:sz w:val="22"/>
        </w:rPr>
        <w:t>SC5-EGY-01</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SCLS-EGU-01, SCLS-WS-01, SCLS-WS-04,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selecting and using scientific tools for accurate observations, as well as conducting investigations and problem-solving.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21" w:anchor="cg-7bd414b3-4dd8-46eb-9d1d-62cab140731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222" w:anchor="cg-33f0f9a3-5b9a-42bf-a392-67bafc243cb4"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223" w:anchor="cg-6fb1fdb5-432a-4b00-a2b2-2d8b5a82c44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Law of conservation of energy</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224" w:history="1">
        <w:r>
          <w:rPr>
            <w:rStyle w:val="Hyperlink"/>
            <w:rFonts w:ascii="Arial" w:eastAsia="Arial" w:hAnsi="Arial" w:cs="Arial"/>
            <w:color w:val="0000EE"/>
            <w:sz w:val="22"/>
            <w:u w:color="0000EE"/>
          </w:rPr>
          <w:t>law of conservation of energy</w:t>
        </w:r>
      </w:hyperlink>
      <w:r>
        <w:rPr>
          <w:rFonts w:ascii="Arial" w:eastAsia="Arial" w:hAnsi="Arial" w:cs="Arial"/>
          <w:sz w:val="22"/>
        </w:rPr>
        <w:t xml:space="preserve">, and calculations, to explain that total energy is maintained in energy transfers and transformations in a closed </w:t>
      </w:r>
      <w:hyperlink r:id="rId225" w:history="1">
        <w:r>
          <w:rPr>
            <w:rStyle w:val="Hyperlink"/>
            <w:rFonts w:ascii="Arial" w:eastAsia="Arial" w:hAnsi="Arial" w:cs="Arial"/>
            <w:color w:val="0000EE"/>
            <w:sz w:val="22"/>
            <w:u w:color="0000EE"/>
          </w:rPr>
          <w:t>system</w:t>
        </w:r>
      </w:hyperlink>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t>
      </w:r>
      <w:hyperlink r:id="rId226" w:history="1">
        <w:r>
          <w:rPr>
            <w:rStyle w:val="Hyperlink"/>
            <w:rFonts w:ascii="Arial" w:eastAsia="Arial" w:hAnsi="Arial" w:cs="Arial"/>
            <w:color w:val="0000EE"/>
            <w:sz w:val="22"/>
            <w:u w:color="0000EE"/>
          </w:rPr>
          <w:t>efficiency</w:t>
        </w:r>
      </w:hyperlink>
      <w:r>
        <w:rPr>
          <w:rFonts w:ascii="Arial" w:eastAsia="Arial" w:hAnsi="Arial" w:cs="Arial"/>
          <w:sz w:val="22"/>
        </w:rPr>
        <w:t xml:space="preserve"> in relation to energy transfers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to improve energy efficiency in energy transfers and transformations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Sources of energy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different types of energy sources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electrical energy can be produced from different types of sources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hyperlink r:id="rId227" w:history="1">
        <w:r>
          <w:rPr>
            <w:rStyle w:val="Hyperlink"/>
            <w:rFonts w:ascii="Arial" w:eastAsia="Arial" w:hAnsi="Arial" w:cs="Arial"/>
            <w:color w:val="0000EE"/>
            <w:sz w:val="22"/>
            <w:u w:color="0000EE"/>
          </w:rPr>
          <w:t>Evaluate</w:t>
        </w:r>
      </w:hyperlink>
      <w:r>
        <w:rPr>
          <w:rFonts w:ascii="Arial" w:eastAsia="Arial" w:hAnsi="Arial" w:cs="Arial"/>
          <w:sz w:val="22"/>
        </w:rPr>
        <w:t xml:space="preserve"> the advantages and disadvantages of using </w:t>
      </w:r>
      <w:hyperlink r:id="rId228" w:history="1">
        <w:r>
          <w:rPr>
            <w:rStyle w:val="Hyperlink"/>
            <w:rFonts w:ascii="Arial" w:eastAsia="Arial" w:hAnsi="Arial" w:cs="Arial"/>
            <w:color w:val="0000EE"/>
            <w:sz w:val="22"/>
            <w:u w:color="0000EE"/>
          </w:rPr>
          <w:t>renewable</w:t>
        </w:r>
      </w:hyperlink>
      <w:r>
        <w:rPr>
          <w:rFonts w:ascii="Arial" w:eastAsia="Arial" w:hAnsi="Arial" w:cs="Arial"/>
          <w:sz w:val="22"/>
        </w:rPr>
        <w:t xml:space="preserve"> and </w:t>
      </w:r>
      <w:hyperlink r:id="rId229" w:history="1">
        <w:r>
          <w:rPr>
            <w:rStyle w:val="Hyperlink"/>
            <w:rFonts w:ascii="Arial" w:eastAsia="Arial" w:hAnsi="Arial" w:cs="Arial"/>
            <w:color w:val="0000EE"/>
            <w:sz w:val="22"/>
            <w:u w:color="0000EE"/>
          </w:rPr>
          <w:t>non-renewable</w:t>
        </w:r>
      </w:hyperlink>
      <w:r>
        <w:rPr>
          <w:rFonts w:ascii="Arial" w:eastAsia="Arial" w:hAnsi="Arial" w:cs="Arial"/>
          <w:sz w:val="22"/>
        </w:rPr>
        <w:t xml:space="preserve"> sources of energy to generate electricity, including efficiency, economical and technological considerations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Electrical energy</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elements of a complete circuit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circuits and draw circuit diagrams that contain several components to show the flow of electricity through a complete circuit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 and compare </w:t>
      </w:r>
      <w:hyperlink r:id="rId230" w:history="1">
        <w:r>
          <w:rPr>
            <w:rStyle w:val="Hyperlink"/>
            <w:rFonts w:ascii="Arial" w:eastAsia="Arial" w:hAnsi="Arial" w:cs="Arial"/>
            <w:color w:val="0000EE"/>
            <w:sz w:val="22"/>
            <w:u w:color="0000EE"/>
          </w:rPr>
          <w:t>voltage</w:t>
        </w:r>
      </w:hyperlink>
      <w:r>
        <w:rPr>
          <w:rFonts w:ascii="Arial" w:eastAsia="Arial" w:hAnsi="Arial" w:cs="Arial"/>
          <w:sz w:val="22"/>
        </w:rPr>
        <w:t xml:space="preserve"> and </w:t>
      </w:r>
      <w:hyperlink r:id="rId231" w:history="1">
        <w:r>
          <w:rPr>
            <w:rStyle w:val="Hyperlink"/>
            <w:rFonts w:ascii="Arial" w:eastAsia="Arial" w:hAnsi="Arial" w:cs="Arial"/>
            <w:color w:val="0000EE"/>
            <w:sz w:val="22"/>
            <w:u w:color="0000EE"/>
          </w:rPr>
          <w:t>current</w:t>
        </w:r>
      </w:hyperlink>
      <w:r>
        <w:rPr>
          <w:rFonts w:ascii="Arial" w:eastAsia="Arial" w:hAnsi="Arial" w:cs="Arial"/>
          <w:sz w:val="22"/>
        </w:rPr>
        <w:t xml:space="preserve"> at different points in series and parallel circuits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determine the relationship between voltage (</w:t>
      </w:r>
      <m:oMathPara>
        <m:oMathParaPr>
          <m:jc m:val="left"/>
        </m:oMathParaPr>
        <m:oMath>
          <m:r>
            <w:rPr>
              <w:rFonts w:ascii="Arial" w:eastAsia="Arial" w:hAnsi="Arial" w:cs="Arial"/>
              <w:sz w:val="22"/>
            </w:rPr>
            <m:t>V</m:t>
          </m:r>
        </m:oMath>
      </m:oMathPara>
      <w:r>
        <w:rPr>
          <w:rFonts w:ascii="Arial" w:eastAsia="Arial" w:hAnsi="Arial" w:cs="Arial"/>
          <w:sz w:val="22"/>
        </w:rPr>
        <w:t xml:space="preserve">), </w:t>
      </w:r>
      <w:r>
        <w:rPr>
          <w:rFonts w:ascii="Arial" w:eastAsia="Arial" w:hAnsi="Arial" w:cs="Arial"/>
          <w:sz w:val="22"/>
        </w:rPr>
        <w:br/>
      </w:r>
      <w:r>
        <w:rPr>
          <w:rFonts w:ascii="Arial" w:eastAsia="Arial" w:hAnsi="Arial" w:cs="Arial"/>
          <w:sz w:val="22"/>
        </w:rPr>
        <w:t>current (</w:t>
      </w:r>
      <m:oMathPara>
        <m:oMathParaPr>
          <m:jc m:val="left"/>
        </m:oMathParaPr>
        <m:oMath>
          <m:r>
            <w:rPr>
              <w:rFonts w:ascii="Arial" w:eastAsia="Arial" w:hAnsi="Arial" w:cs="Arial"/>
              <w:sz w:val="22"/>
            </w:rPr>
            <m:t>I</m:t>
          </m:r>
        </m:oMath>
      </m:oMathPara>
      <w:r>
        <w:rPr>
          <w:rFonts w:ascii="Arial" w:eastAsia="Arial" w:hAnsi="Arial" w:cs="Arial"/>
          <w:sz w:val="22"/>
        </w:rPr>
        <w:t>), and resistance (</w:t>
      </w:r>
      <m:oMathPara>
        <m:oMathParaPr>
          <m:jc m:val="left"/>
        </m:oMathParaPr>
        <m:oMath>
          <m:r>
            <w:rPr>
              <w:rFonts w:ascii="Arial" w:eastAsia="Arial" w:hAnsi="Arial" w:cs="Arial"/>
              <w:sz w:val="22"/>
            </w:rPr>
            <m:t>R</m:t>
          </m:r>
        </m:oMath>
      </m:oMathPara>
      <w:r>
        <w:rPr>
          <w:rFonts w:ascii="Arial" w:eastAsia="Arial" w:hAnsi="Arial" w:cs="Arial"/>
          <w:sz w:val="22"/>
        </w:rPr>
        <w:t>), as described by Ohm’s law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I</m:t>
          </m:r>
          <m:r>
            <w:rPr>
              <w:rFonts w:ascii="Arial" w:eastAsia="Arial" w:hAnsi="Arial" w:cs="Arial"/>
              <w:sz w:val="22"/>
            </w:rPr>
            <m:t>R</m:t>
          </m:r>
        </m:oMath>
      </m:oMathPara>
      <w:r>
        <w:rPr>
          <w:rFonts w:ascii="Arial" w:eastAsia="Arial" w:hAnsi="Arial" w:cs="Arial"/>
          <w:sz w:val="22"/>
        </w:rPr>
        <w: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an investigation to compare the energy transformed over time in </w:t>
      </w:r>
      <w:hyperlink r:id="rId232" w:history="1">
        <w:r>
          <w:rPr>
            <w:rStyle w:val="Hyperlink"/>
            <w:rFonts w:ascii="Arial" w:eastAsia="Arial" w:hAnsi="Arial" w:cs="Arial"/>
            <w:color w:val="0000EE"/>
            <w:sz w:val="22"/>
            <w:u w:color="0000EE"/>
          </w:rPr>
          <w:t>model</w:t>
        </w:r>
      </w:hyperlink>
      <w:r>
        <w:rPr>
          <w:rFonts w:ascii="Arial" w:eastAsia="Arial" w:hAnsi="Arial" w:cs="Arial"/>
          <w:sz w:val="22"/>
        </w:rPr>
        <w:t xml:space="preserve"> circuits or appliances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hyperlink r:id="rId233" w:history="1">
        <w:r>
          <w:rPr>
            <w:rStyle w:val="Hyperlink"/>
            <w:rFonts w:ascii="Arial" w:eastAsia="Arial" w:hAnsi="Arial" w:cs="Arial"/>
            <w:color w:val="0000EE"/>
            <w:sz w:val="22"/>
            <w:u w:color="0000EE"/>
          </w:rPr>
          <w:t>Investigate</w:t>
        </w:r>
      </w:hyperlink>
      <w:r>
        <w:rPr>
          <w:rFonts w:ascii="Arial" w:eastAsia="Arial" w:hAnsi="Arial" w:cs="Arial"/>
          <w:sz w:val="22"/>
        </w:rPr>
        <w:t xml:space="preserve"> the energy star ratings of a range of appliances and explain the criteria used to determine these ratings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Global future energy needs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Evaluate ways to optimise current energy use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234" w:history="1">
        <w:r>
          <w:rPr>
            <w:rStyle w:val="Hyperlink"/>
            <w:rFonts w:ascii="Arial" w:eastAsia="Arial" w:hAnsi="Arial" w:cs="Arial"/>
            <w:color w:val="0000EE"/>
            <w:sz w:val="22"/>
            <w:u w:color="0000EE"/>
          </w:rPr>
          <w:t>data</w:t>
        </w:r>
      </w:hyperlink>
      <w:r>
        <w:rPr>
          <w:rFonts w:ascii="Arial" w:eastAsia="Arial" w:hAnsi="Arial" w:cs="Arial"/>
          <w:sz w:val="22"/>
        </w:rPr>
        <w:t xml:space="preserve"> to identify past trends in energy use, and predict possible future demands, at a state, national and global level</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Explain reasons for the development of alternative sources of energy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Energy in context</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data, </w:t>
      </w:r>
      <w:hyperlink r:id="rId235" w:history="1">
        <w:r>
          <w:rPr>
            <w:rStyle w:val="Hyperlink"/>
            <w:rFonts w:ascii="Arial" w:eastAsia="Arial" w:hAnsi="Arial" w:cs="Arial"/>
            <w:color w:val="0000EE"/>
            <w:sz w:val="22"/>
            <w:u w:color="0000EE"/>
          </w:rPr>
          <w:t>evidence</w:t>
        </w:r>
      </w:hyperlink>
      <w:r>
        <w:rPr>
          <w:rFonts w:ascii="Arial" w:eastAsia="Arial" w:hAnsi="Arial" w:cs="Arial"/>
          <w:sz w:val="22"/>
        </w:rPr>
        <w:t xml:space="preserve"> and research to evaluate the development of alternative energy sources to meet and reduce global energy demand</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Disease</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an understanding of the causes of disease can be used to prevent and manage the spread of disease </w:t>
      </w:r>
      <w:r>
        <w:rPr>
          <w:rStyle w:val="Strong"/>
          <w:rFonts w:ascii="Arial" w:eastAsia="Arial" w:hAnsi="Arial" w:cs="Arial"/>
          <w:b/>
          <w:bCs/>
          <w:sz w:val="22"/>
        </w:rPr>
        <w:t>SC5-DIS-01</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SCLS-DIS-01, SCLS-WS-06,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as well as communicating scientific arguments with evidence.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36"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237"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Homeostasis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importance of maintaining stable internal conditions in the body</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hyperlink r:id="rId238" w:history="1">
        <w:r>
          <w:rPr>
            <w:rStyle w:val="Hyperlink"/>
            <w:rFonts w:ascii="Arial" w:eastAsia="Arial" w:hAnsi="Arial" w:cs="Arial"/>
            <w:color w:val="0000EE"/>
            <w:sz w:val="22"/>
            <w:u w:color="0000EE"/>
          </w:rPr>
          <w:t>Investigate</w:t>
        </w:r>
      </w:hyperlink>
      <w:r>
        <w:rPr>
          <w:rFonts w:ascii="Arial" w:eastAsia="Arial" w:hAnsi="Arial" w:cs="Arial"/>
          <w:sz w:val="22"/>
        </w:rPr>
        <w:t xml:space="preserve"> examples of an organism’s observable response to a stimuli</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role of </w:t>
      </w:r>
      <w:hyperlink r:id="rId239" w:history="1">
        <w:r>
          <w:rPr>
            <w:rStyle w:val="Hyperlink"/>
            <w:rFonts w:ascii="Arial" w:eastAsia="Arial" w:hAnsi="Arial" w:cs="Arial"/>
            <w:color w:val="0000EE"/>
            <w:sz w:val="22"/>
            <w:u w:color="0000EE"/>
          </w:rPr>
          <w:t>feedback loops</w:t>
        </w:r>
      </w:hyperlink>
      <w:r>
        <w:rPr>
          <w:rFonts w:ascii="Arial" w:eastAsia="Arial" w:hAnsi="Arial" w:cs="Arial"/>
          <w:sz w:val="22"/>
        </w:rPr>
        <w:t xml:space="preserve"> in maintaining </w:t>
      </w:r>
      <w:hyperlink r:id="rId240" w:history="1">
        <w:r>
          <w:rPr>
            <w:rStyle w:val="Hyperlink"/>
            <w:rFonts w:ascii="Arial" w:eastAsia="Arial" w:hAnsi="Arial" w:cs="Arial"/>
            <w:color w:val="0000EE"/>
            <w:sz w:val="22"/>
            <w:u w:color="0000EE"/>
          </w:rPr>
          <w:t>homeostasis</w:t>
        </w:r>
      </w:hyperlink>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responses of the nervous and endocrine systems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nervous and endocrine systems coordinate the body’s response to stimuli</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Infectious and non-infectious diseases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w:t>
      </w:r>
      <w:hyperlink r:id="rId241" w:history="1">
        <w:r>
          <w:rPr>
            <w:rStyle w:val="Hyperlink"/>
            <w:rFonts w:ascii="Arial" w:eastAsia="Arial" w:hAnsi="Arial" w:cs="Arial"/>
            <w:color w:val="0000EE"/>
            <w:sz w:val="22"/>
            <w:u w:color="0000EE"/>
          </w:rPr>
          <w:t>infectious</w:t>
        </w:r>
      </w:hyperlink>
      <w:r>
        <w:rPr>
          <w:rFonts w:ascii="Arial" w:eastAsia="Arial" w:hAnsi="Arial" w:cs="Arial"/>
          <w:sz w:val="22"/>
        </w:rPr>
        <w:t xml:space="preserve"> and </w:t>
      </w:r>
      <w:hyperlink r:id="rId242" w:history="1">
        <w:r>
          <w:rPr>
            <w:rStyle w:val="Hyperlink"/>
            <w:rFonts w:ascii="Arial" w:eastAsia="Arial" w:hAnsi="Arial" w:cs="Arial"/>
            <w:color w:val="0000EE"/>
            <w:sz w:val="22"/>
            <w:u w:color="0000EE"/>
          </w:rPr>
          <w:t>non-infectious</w:t>
        </w:r>
      </w:hyperlink>
      <w:r>
        <w:rPr>
          <w:rFonts w:ascii="Arial" w:eastAsia="Arial" w:hAnsi="Arial" w:cs="Arial"/>
          <w:sz w:val="22"/>
        </w:rPr>
        <w:t xml:space="preserve"> </w:t>
      </w:r>
      <w:hyperlink r:id="rId243" w:history="1">
        <w:r>
          <w:rPr>
            <w:rStyle w:val="Hyperlink"/>
            <w:rFonts w:ascii="Arial" w:eastAsia="Arial" w:hAnsi="Arial" w:cs="Arial"/>
            <w:color w:val="0000EE"/>
            <w:sz w:val="22"/>
            <w:u w:color="0000EE"/>
          </w:rPr>
          <w:t>diseases</w:t>
        </w:r>
      </w:hyperlink>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causes of non-infectious and infectious diseases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features and incidences of </w:t>
      </w:r>
      <w:hyperlink r:id="rId244" w:history="1">
        <w:r>
          <w:rPr>
            <w:rStyle w:val="Hyperlink"/>
            <w:rFonts w:ascii="Arial" w:eastAsia="Arial" w:hAnsi="Arial" w:cs="Arial"/>
            <w:color w:val="0000EE"/>
            <w:sz w:val="22"/>
            <w:u w:color="0000EE"/>
          </w:rPr>
          <w:t>epidemics</w:t>
        </w:r>
      </w:hyperlink>
      <w:r>
        <w:rPr>
          <w:rFonts w:ascii="Arial" w:eastAsia="Arial" w:hAnsi="Arial" w:cs="Arial"/>
          <w:sz w:val="22"/>
        </w:rPr>
        <w:t xml:space="preserve">, </w:t>
      </w:r>
      <w:hyperlink r:id="rId245" w:history="1">
        <w:r>
          <w:rPr>
            <w:rStyle w:val="Hyperlink"/>
            <w:rFonts w:ascii="Arial" w:eastAsia="Arial" w:hAnsi="Arial" w:cs="Arial"/>
            <w:color w:val="0000EE"/>
            <w:sz w:val="22"/>
            <w:u w:color="0000EE"/>
          </w:rPr>
          <w:t>endemics</w:t>
        </w:r>
      </w:hyperlink>
      <w:r>
        <w:rPr>
          <w:rFonts w:ascii="Arial" w:eastAsia="Arial" w:hAnsi="Arial" w:cs="Arial"/>
          <w:sz w:val="22"/>
        </w:rPr>
        <w:t xml:space="preserve"> and </w:t>
      </w:r>
      <w:hyperlink r:id="rId246" w:history="1">
        <w:r>
          <w:rPr>
            <w:rStyle w:val="Hyperlink"/>
            <w:rFonts w:ascii="Arial" w:eastAsia="Arial" w:hAnsi="Arial" w:cs="Arial"/>
            <w:color w:val="0000EE"/>
            <w:sz w:val="22"/>
            <w:u w:color="0000EE"/>
          </w:rPr>
          <w:t>pandemics</w:t>
        </w:r>
      </w:hyperlink>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data relating to a common non-infectious disease affecting Australians today</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Use modelling to investigate how infectious diseases can be spread</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the body prevents the entry of pathogens and describe how it responds to pathogens that enter the body</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how a </w:t>
      </w:r>
      <w:hyperlink r:id="rId247" w:history="1">
        <w:r>
          <w:rPr>
            <w:rStyle w:val="Hyperlink"/>
            <w:rFonts w:ascii="Arial" w:eastAsia="Arial" w:hAnsi="Arial" w:cs="Arial"/>
            <w:color w:val="0000EE"/>
            <w:sz w:val="22"/>
            <w:u w:color="0000EE"/>
          </w:rPr>
          <w:t>vaccination</w:t>
        </w:r>
      </w:hyperlink>
      <w:r>
        <w:rPr>
          <w:rFonts w:ascii="Arial" w:eastAsia="Arial" w:hAnsi="Arial" w:cs="Arial"/>
          <w:sz w:val="22"/>
        </w:rPr>
        <w:t xml:space="preserve"> stimulates the body to produce antibodies to fight infection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control and prevention</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ways to reduce the incidence of non-infectious diseases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Assess ways to reduce the incidence and spread of infectious diseases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Aboriginal and/or Torres Strait Islander Peoples’ use of plants to prevent or control disease</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w:t>
      </w:r>
      <w:hyperlink r:id="rId248" w:history="1">
        <w:r>
          <w:rPr>
            <w:rStyle w:val="Hyperlink"/>
            <w:rFonts w:ascii="Arial" w:eastAsia="Arial" w:hAnsi="Arial" w:cs="Arial"/>
            <w:color w:val="0000EE"/>
            <w:sz w:val="22"/>
            <w:u w:color="0000EE"/>
          </w:rPr>
          <w:t>data</w:t>
        </w:r>
      </w:hyperlink>
      <w:r>
        <w:rPr>
          <w:rFonts w:ascii="Arial" w:eastAsia="Arial" w:hAnsi="Arial" w:cs="Arial"/>
          <w:sz w:val="22"/>
        </w:rPr>
        <w:t xml:space="preserve"> about immunisation programs and the occurrence of infectious diseases to identify trends, patterns and relationships, and document conclusions in a written text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in context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technological advances developed in Australia to address </w:t>
      </w:r>
      <w:hyperlink r:id="rId249" w:history="1">
        <w:r>
          <w:rPr>
            <w:rStyle w:val="Hyperlink"/>
            <w:rFonts w:ascii="Arial" w:eastAsia="Arial" w:hAnsi="Arial" w:cs="Arial"/>
            <w:color w:val="0000EE"/>
            <w:sz w:val="22"/>
            <w:u w:color="0000EE"/>
          </w:rPr>
          <w:t>disease</w:t>
        </w:r>
      </w:hyperlink>
      <w:r>
        <w:rPr>
          <w:rFonts w:ascii="Arial" w:eastAsia="Arial" w:hAnsi="Arial" w:cs="Arial"/>
          <w:sz w:val="22"/>
        </w:rPr>
        <w:t xml:space="preserve">, </w:t>
      </w:r>
      <w:hyperlink r:id="rId250" w:history="1">
        <w:r>
          <w:rPr>
            <w:rStyle w:val="Hyperlink"/>
            <w:rFonts w:ascii="Arial" w:eastAsia="Arial" w:hAnsi="Arial" w:cs="Arial"/>
            <w:color w:val="0000EE"/>
            <w:sz w:val="22"/>
            <w:u w:color="0000EE"/>
          </w:rPr>
          <w:t>disorders</w:t>
        </w:r>
      </w:hyperlink>
      <w:r>
        <w:rPr>
          <w:rFonts w:ascii="Arial" w:eastAsia="Arial" w:hAnsi="Arial" w:cs="Arial"/>
          <w:sz w:val="22"/>
        </w:rPr>
        <w:t xml:space="preserve"> or physical trauma in the human body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Materials</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assesses the uses of materials based on their physical and chemical properties </w:t>
      </w:r>
      <w:r>
        <w:rPr>
          <w:rStyle w:val="Strong"/>
          <w:rFonts w:ascii="Arial" w:eastAsia="Arial" w:hAnsi="Arial" w:cs="Arial"/>
          <w:b/>
          <w:bCs/>
          <w:sz w:val="22"/>
        </w:rPr>
        <w:t>SC5-MAT-01</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SCLS-RES-01, SCLS-RES-02, SCLS-WS-03,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investigations, problem-solving and communication skills.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51" w:anchor="cg-95659659-770b-43b4-913d-d306fd47ec4f"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252" w:anchor="cg-6fb1fdb5-432a-4b00-a2b2-2d8b5a82c446" w:history="1">
        <w:r>
          <w:rPr>
            <w:rStyle w:val="Hyperlink"/>
            <w:rFonts w:ascii="Arial" w:eastAsia="Arial" w:hAnsi="Arial" w:cs="Arial"/>
            <w:color w:val="0000EE"/>
            <w:sz w:val="22"/>
            <w:u w:color="0000EE"/>
          </w:rPr>
          <w:t>Problem-solving</w:t>
        </w:r>
      </w:hyperlink>
      <w:r>
        <w:rPr>
          <w:rFonts w:ascii="Arial" w:eastAsia="Arial" w:hAnsi="Arial" w:cs="Arial"/>
          <w:sz w:val="22"/>
        </w:rPr>
        <w:t xml:space="preserve">, </w:t>
      </w:r>
      <w:hyperlink r:id="rId253"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Resources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finite nature of the minerals and resources extracted in Australia</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hyperlink r:id="rId254" w:history="1">
        <w:r>
          <w:rPr>
            <w:rStyle w:val="Hyperlink"/>
            <w:rFonts w:ascii="Arial" w:eastAsia="Arial" w:hAnsi="Arial" w:cs="Arial"/>
            <w:color w:val="0000EE"/>
            <w:sz w:val="22"/>
            <w:u w:color="0000EE"/>
          </w:rPr>
          <w:t>Investigate</w:t>
        </w:r>
      </w:hyperlink>
      <w:r>
        <w:rPr>
          <w:rFonts w:ascii="Arial" w:eastAsia="Arial" w:hAnsi="Arial" w:cs="Arial"/>
          <w:sz w:val="22"/>
        </w:rPr>
        <w:t xml:space="preserve"> the products produced from Australian minerals and resources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Aboriginal and Torres Strait Islander Peoples used minerals and resources for a wide range of purposes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hyperlink r:id="rId255" w:history="1">
        <w:r>
          <w:rPr>
            <w:rStyle w:val="Hyperlink"/>
            <w:rFonts w:ascii="Arial" w:eastAsia="Arial" w:hAnsi="Arial" w:cs="Arial"/>
            <w:color w:val="0000EE"/>
            <w:sz w:val="22"/>
            <w:u w:color="0000EE"/>
          </w:rPr>
          <w:t>Evaluate</w:t>
        </w:r>
      </w:hyperlink>
      <w:r>
        <w:rPr>
          <w:rFonts w:ascii="Arial" w:eastAsia="Arial" w:hAnsi="Arial" w:cs="Arial"/>
          <w:sz w:val="22"/>
        </w:rPr>
        <w:t xml:space="preserve"> the environmental impact of extracting and using a named resource and document findings in a written scientific report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Bonding</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56" w:history="1">
        <w:r>
          <w:rPr>
            <w:rStyle w:val="Hyperlink"/>
            <w:rFonts w:ascii="Arial" w:eastAsia="Arial" w:hAnsi="Arial" w:cs="Arial"/>
            <w:color w:val="0000EE"/>
            <w:sz w:val="22"/>
            <w:u w:color="0000EE"/>
          </w:rPr>
          <w:t>valency</w:t>
        </w:r>
      </w:hyperlink>
      <w:r>
        <w:rPr>
          <w:rFonts w:ascii="Arial" w:eastAsia="Arial" w:hAnsi="Arial" w:cs="Arial"/>
          <w:sz w:val="22"/>
        </w:rPr>
        <w:t xml:space="preserve"> to describe the number of electrons an atom needs to gain, lose or share to achieve a stable electron configuration</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t>
      </w:r>
      <w:hyperlink r:id="rId257" w:history="1">
        <w:r>
          <w:rPr>
            <w:rStyle w:val="Hyperlink"/>
            <w:rFonts w:ascii="Arial" w:eastAsia="Arial" w:hAnsi="Arial" w:cs="Arial"/>
            <w:color w:val="0000EE"/>
            <w:sz w:val="22"/>
            <w:u w:color="0000EE"/>
          </w:rPr>
          <w:t>noble gas configuration</w:t>
        </w:r>
      </w:hyperlink>
      <w:r>
        <w:rPr>
          <w:rFonts w:ascii="Arial" w:eastAsia="Arial" w:hAnsi="Arial" w:cs="Arial"/>
          <w:sz w:val="22"/>
        </w:rPr>
        <w:t xml:space="preserve"> and identify that it occurs during chemical bonding</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types of chemical bonds, including </w:t>
      </w:r>
      <w:hyperlink r:id="rId258" w:history="1">
        <w:r>
          <w:rPr>
            <w:rStyle w:val="Hyperlink"/>
            <w:rFonts w:ascii="Arial" w:eastAsia="Arial" w:hAnsi="Arial" w:cs="Arial"/>
            <w:color w:val="0000EE"/>
            <w:sz w:val="22"/>
            <w:u w:color="0000EE"/>
          </w:rPr>
          <w:t>ionic</w:t>
        </w:r>
      </w:hyperlink>
      <w:r>
        <w:rPr>
          <w:rFonts w:ascii="Arial" w:eastAsia="Arial" w:hAnsi="Arial" w:cs="Arial"/>
          <w:sz w:val="22"/>
        </w:rPr>
        <w:t xml:space="preserve">, </w:t>
      </w:r>
      <w:hyperlink r:id="rId259" w:history="1">
        <w:r>
          <w:rPr>
            <w:rStyle w:val="Hyperlink"/>
            <w:rFonts w:ascii="Arial" w:eastAsia="Arial" w:hAnsi="Arial" w:cs="Arial"/>
            <w:color w:val="0000EE"/>
            <w:sz w:val="22"/>
            <w:u w:color="0000EE"/>
          </w:rPr>
          <w:t>covalent</w:t>
        </w:r>
      </w:hyperlink>
      <w:r>
        <w:rPr>
          <w:rFonts w:ascii="Arial" w:eastAsia="Arial" w:hAnsi="Arial" w:cs="Arial"/>
          <w:sz w:val="22"/>
        </w:rPr>
        <w:t xml:space="preserve"> and </w:t>
      </w:r>
      <w:hyperlink r:id="rId260" w:history="1">
        <w:r>
          <w:rPr>
            <w:rStyle w:val="Hyperlink"/>
            <w:rFonts w:ascii="Arial" w:eastAsia="Arial" w:hAnsi="Arial" w:cs="Arial"/>
            <w:color w:val="0000EE"/>
            <w:sz w:val="22"/>
            <w:u w:color="0000EE"/>
          </w:rPr>
          <w:t>metallic bonds</w:t>
        </w:r>
      </w:hyperlink>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61" w:history="1">
        <w:r>
          <w:rPr>
            <w:rStyle w:val="Hyperlink"/>
            <w:rFonts w:ascii="Arial" w:eastAsia="Arial" w:hAnsi="Arial" w:cs="Arial"/>
            <w:color w:val="0000EE"/>
            <w:sz w:val="22"/>
            <w:u w:color="0000EE"/>
          </w:rPr>
          <w:t>models</w:t>
        </w:r>
      </w:hyperlink>
      <w:r>
        <w:rPr>
          <w:rFonts w:ascii="Arial" w:eastAsia="Arial" w:hAnsi="Arial" w:cs="Arial"/>
          <w:sz w:val="22"/>
        </w:rPr>
        <w:t xml:space="preserve"> to describe the formation of </w:t>
      </w:r>
      <w:hyperlink r:id="rId262" w:history="1">
        <w:r>
          <w:rPr>
            <w:rStyle w:val="Hyperlink"/>
            <w:rFonts w:ascii="Arial" w:eastAsia="Arial" w:hAnsi="Arial" w:cs="Arial"/>
            <w:color w:val="0000EE"/>
            <w:sz w:val="22"/>
            <w:u w:color="0000EE"/>
          </w:rPr>
          <w:t>cations</w:t>
        </w:r>
      </w:hyperlink>
      <w:r>
        <w:rPr>
          <w:rFonts w:ascii="Arial" w:eastAsia="Arial" w:hAnsi="Arial" w:cs="Arial"/>
          <w:sz w:val="22"/>
        </w:rPr>
        <w:t xml:space="preserve"> and </w:t>
      </w:r>
      <w:hyperlink r:id="rId263" w:history="1">
        <w:r>
          <w:rPr>
            <w:rStyle w:val="Hyperlink"/>
            <w:rFonts w:ascii="Arial" w:eastAsia="Arial" w:hAnsi="Arial" w:cs="Arial"/>
            <w:color w:val="0000EE"/>
            <w:sz w:val="22"/>
            <w:u w:color="0000EE"/>
          </w:rPr>
          <w:t>anions</w:t>
        </w:r>
      </w:hyperlink>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some </w:t>
      </w:r>
      <w:hyperlink r:id="rId264" w:history="1">
        <w:r>
          <w:rPr>
            <w:rStyle w:val="Hyperlink"/>
            <w:rFonts w:ascii="Arial" w:eastAsia="Arial" w:hAnsi="Arial" w:cs="Arial"/>
            <w:color w:val="0000EE"/>
            <w:sz w:val="22"/>
            <w:u w:color="0000EE"/>
          </w:rPr>
          <w:t>elements</w:t>
        </w:r>
      </w:hyperlink>
      <w:r>
        <w:rPr>
          <w:rFonts w:ascii="Arial" w:eastAsia="Arial" w:hAnsi="Arial" w:cs="Arial"/>
          <w:sz w:val="22"/>
        </w:rPr>
        <w:t xml:space="preserve"> exist as diatomic molecules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chemical formulas of some common ionic </w:t>
      </w:r>
      <w:hyperlink r:id="rId265" w:history="1">
        <w:r>
          <w:rPr>
            <w:rStyle w:val="Hyperlink"/>
            <w:rFonts w:ascii="Arial" w:eastAsia="Arial" w:hAnsi="Arial" w:cs="Arial"/>
            <w:color w:val="0000EE"/>
            <w:sz w:val="22"/>
            <w:u w:color="0000EE"/>
          </w:rPr>
          <w:t>compounds</w:t>
        </w:r>
      </w:hyperlink>
      <w:r>
        <w:rPr>
          <w:rFonts w:ascii="Arial" w:eastAsia="Arial" w:hAnsi="Arial" w:cs="Arial"/>
          <w:sz w:val="22"/>
        </w:rPr>
        <w:t xml:space="preserve"> and covalent molecules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an investigation to observe and compare the physical and chemical </w:t>
      </w:r>
      <w:hyperlink r:id="rId266" w:history="1">
        <w:r>
          <w:rPr>
            <w:rStyle w:val="Hyperlink"/>
            <w:rFonts w:ascii="Arial" w:eastAsia="Arial" w:hAnsi="Arial" w:cs="Arial"/>
            <w:color w:val="0000EE"/>
            <w:sz w:val="22"/>
            <w:u w:color="0000EE"/>
          </w:rPr>
          <w:t>properties</w:t>
        </w:r>
      </w:hyperlink>
      <w:r>
        <w:rPr>
          <w:rFonts w:ascii="Arial" w:eastAsia="Arial" w:hAnsi="Arial" w:cs="Arial"/>
          <w:sz w:val="22"/>
        </w:rPr>
        <w:t xml:space="preserve"> of ionic, covalent and metallic substances, and explain how these </w:t>
      </w:r>
      <w:hyperlink r:id="rId267" w:history="1">
        <w:r>
          <w:rPr>
            <w:rStyle w:val="Hyperlink"/>
            <w:rFonts w:ascii="Arial" w:eastAsia="Arial" w:hAnsi="Arial" w:cs="Arial"/>
            <w:color w:val="0000EE"/>
            <w:sz w:val="22"/>
            <w:u w:color="0000EE"/>
          </w:rPr>
          <w:t>relate</w:t>
        </w:r>
      </w:hyperlink>
      <w:r>
        <w:rPr>
          <w:rFonts w:ascii="Arial" w:eastAsia="Arial" w:hAnsi="Arial" w:cs="Arial"/>
          <w:sz w:val="22"/>
        </w:rPr>
        <w:t xml:space="preserve"> to their uses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Chemistry of organic compounds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organic and inorganic compounds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how </w:t>
      </w:r>
      <w:hyperlink r:id="rId268" w:history="1">
        <w:r>
          <w:rPr>
            <w:rStyle w:val="Hyperlink"/>
            <w:rFonts w:ascii="Arial" w:eastAsia="Arial" w:hAnsi="Arial" w:cs="Arial"/>
            <w:color w:val="0000EE"/>
            <w:sz w:val="22"/>
            <w:u w:color="0000EE"/>
          </w:rPr>
          <w:t>hydrocarbons</w:t>
        </w:r>
      </w:hyperlink>
      <w:r>
        <w:rPr>
          <w:rFonts w:ascii="Arial" w:eastAsia="Arial" w:hAnsi="Arial" w:cs="Arial"/>
          <w:sz w:val="22"/>
        </w:rPr>
        <w:t xml:space="preserve"> can be separated from </w:t>
      </w:r>
      <w:hyperlink r:id="rId269" w:history="1">
        <w:r>
          <w:rPr>
            <w:rStyle w:val="Hyperlink"/>
            <w:rFonts w:ascii="Arial" w:eastAsia="Arial" w:hAnsi="Arial" w:cs="Arial"/>
            <w:color w:val="0000EE"/>
            <w:sz w:val="22"/>
            <w:u w:color="0000EE"/>
          </w:rPr>
          <w:t>crude oil</w:t>
        </w:r>
      </w:hyperlink>
      <w:r>
        <w:rPr>
          <w:rFonts w:ascii="Arial" w:eastAsia="Arial" w:hAnsi="Arial" w:cs="Arial"/>
          <w:sz w:val="22"/>
        </w:rPr>
        <w:t xml:space="preserve"> and identify the uses of these products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70" w:history="1">
        <w:r>
          <w:rPr>
            <w:rStyle w:val="Hyperlink"/>
            <w:rFonts w:ascii="Arial" w:eastAsia="Arial" w:hAnsi="Arial" w:cs="Arial"/>
            <w:color w:val="0000EE"/>
            <w:sz w:val="22"/>
            <w:u w:color="0000EE"/>
          </w:rPr>
          <w:t>International Union of Pure and Applied Chemistry (IUPAC)</w:t>
        </w:r>
      </w:hyperlink>
      <w:r>
        <w:rPr>
          <w:rFonts w:ascii="Arial" w:eastAsia="Arial" w:hAnsi="Arial" w:cs="Arial"/>
          <w:sz w:val="22"/>
        </w:rPr>
        <w:t xml:space="preserve"> nomenclature to name simple organic compounds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reproduce the structure of simple </w:t>
      </w:r>
      <w:hyperlink r:id="rId271" w:history="1">
        <w:r>
          <w:rPr>
            <w:rStyle w:val="Hyperlink"/>
            <w:rFonts w:ascii="Arial" w:eastAsia="Arial" w:hAnsi="Arial" w:cs="Arial"/>
            <w:color w:val="0000EE"/>
            <w:sz w:val="22"/>
            <w:u w:color="0000EE"/>
          </w:rPr>
          <w:t>alkanes</w:t>
        </w:r>
      </w:hyperlink>
      <w:r>
        <w:rPr>
          <w:rFonts w:ascii="Arial" w:eastAsia="Arial" w:hAnsi="Arial" w:cs="Arial"/>
          <w:sz w:val="22"/>
        </w:rPr>
        <w:t xml:space="preserve"> C1–C8</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differences between </w:t>
      </w:r>
      <w:hyperlink r:id="rId272" w:history="1">
        <w:r>
          <w:rPr>
            <w:rStyle w:val="Hyperlink"/>
            <w:rFonts w:ascii="Arial" w:eastAsia="Arial" w:hAnsi="Arial" w:cs="Arial"/>
            <w:color w:val="0000EE"/>
            <w:sz w:val="22"/>
            <w:u w:color="0000EE"/>
          </w:rPr>
          <w:t>complete</w:t>
        </w:r>
      </w:hyperlink>
      <w:r>
        <w:rPr>
          <w:rFonts w:ascii="Arial" w:eastAsia="Arial" w:hAnsi="Arial" w:cs="Arial"/>
          <w:sz w:val="22"/>
        </w:rPr>
        <w:t xml:space="preserve"> and </w:t>
      </w:r>
      <w:hyperlink r:id="rId273" w:history="1">
        <w:r>
          <w:rPr>
            <w:rStyle w:val="Hyperlink"/>
            <w:rFonts w:ascii="Arial" w:eastAsia="Arial" w:hAnsi="Arial" w:cs="Arial"/>
            <w:color w:val="0000EE"/>
            <w:sz w:val="22"/>
            <w:u w:color="0000EE"/>
          </w:rPr>
          <w:t>incomplete</w:t>
        </w:r>
      </w:hyperlink>
      <w:r>
        <w:rPr>
          <w:rFonts w:ascii="Arial" w:eastAsia="Arial" w:hAnsi="Arial" w:cs="Arial"/>
          <w:sz w:val="22"/>
        </w:rPr>
        <w:t xml:space="preserve"> combustion reactions of hydrocarbons, and use examples from everyday applications to compare the products of the chemical reaction and amount of energy released</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uses of hydrocarbon compounds and how this has changed over time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Polymers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raw materials used to make polymers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describe the properties of a range of polymers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quantity and types of polymers found in the environment by undertaking a physical survey of the local area</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an investigation to determine the </w:t>
      </w:r>
      <w:hyperlink r:id="rId274" w:history="1">
        <w:r>
          <w:rPr>
            <w:rStyle w:val="Hyperlink"/>
            <w:rFonts w:ascii="Arial" w:eastAsia="Arial" w:hAnsi="Arial" w:cs="Arial"/>
            <w:color w:val="0000EE"/>
            <w:sz w:val="22"/>
            <w:u w:color="0000EE"/>
          </w:rPr>
          <w:t>biodegradability</w:t>
        </w:r>
      </w:hyperlink>
      <w:r>
        <w:rPr>
          <w:rFonts w:ascii="Arial" w:eastAsia="Arial" w:hAnsi="Arial" w:cs="Arial"/>
          <w:sz w:val="22"/>
        </w:rPr>
        <w:t xml:space="preserve"> of different packaging materials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case studies to explain the effect of </w:t>
      </w:r>
      <w:hyperlink r:id="rId275" w:history="1">
        <w:r>
          <w:rPr>
            <w:rStyle w:val="Hyperlink"/>
            <w:rFonts w:ascii="Arial" w:eastAsia="Arial" w:hAnsi="Arial" w:cs="Arial"/>
            <w:color w:val="0000EE"/>
            <w:sz w:val="22"/>
            <w:u w:color="0000EE"/>
          </w:rPr>
          <w:t>bioaccumulation</w:t>
        </w:r>
      </w:hyperlink>
      <w:r>
        <w:rPr>
          <w:rFonts w:ascii="Arial" w:eastAsia="Arial" w:hAnsi="Arial" w:cs="Arial"/>
          <w:sz w:val="22"/>
        </w:rPr>
        <w:t xml:space="preserve"> of </w:t>
      </w:r>
      <w:hyperlink r:id="rId276" w:history="1">
        <w:r>
          <w:rPr>
            <w:rStyle w:val="Hyperlink"/>
            <w:rFonts w:ascii="Arial" w:eastAsia="Arial" w:hAnsi="Arial" w:cs="Arial"/>
            <w:color w:val="0000EE"/>
            <w:sz w:val="22"/>
            <w:u w:color="0000EE"/>
          </w:rPr>
          <w:t>microplastics</w:t>
        </w:r>
      </w:hyperlink>
      <w:r>
        <w:rPr>
          <w:rFonts w:ascii="Arial" w:eastAsia="Arial" w:hAnsi="Arial" w:cs="Arial"/>
          <w:sz w:val="22"/>
        </w:rPr>
        <w:t xml:space="preserve"> in the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 in context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environmental impacts of materials that are used as alternatives to those derived from crude oil</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Environmental sustainability</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the impact of human activity on the natural world </w:t>
      </w:r>
      <w:r>
        <w:rPr>
          <w:rStyle w:val="Strong"/>
          <w:rFonts w:ascii="Arial" w:eastAsia="Arial" w:hAnsi="Arial" w:cs="Arial"/>
          <w:b/>
          <w:bCs/>
          <w:sz w:val="22"/>
        </w:rPr>
        <w:t>SC5-ENV-01</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SCLS-RES-01, SCLS-RES-02, SCLS-WS-06,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and problem-solving.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77"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278" w:anchor="cg-6fb1fdb5-432a-4b00-a2b2-2d8b5a82c44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Sustainability</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principles and goals of </w:t>
      </w:r>
      <w:hyperlink r:id="rId279" w:history="1">
        <w:r>
          <w:rPr>
            <w:rStyle w:val="Hyperlink"/>
            <w:rFonts w:ascii="Arial" w:eastAsia="Arial" w:hAnsi="Arial" w:cs="Arial"/>
            <w:color w:val="0000EE"/>
            <w:sz w:val="22"/>
            <w:u w:color="0000EE"/>
          </w:rPr>
          <w:t>sustainability</w:t>
        </w:r>
      </w:hyperlink>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Apply scientific understanding to propose valid solutions to identified problems relating to sustainability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Climate science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climate and weather</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hyperlink r:id="rId280" w:history="1">
        <w:r>
          <w:rPr>
            <w:rStyle w:val="Hyperlink"/>
            <w:rFonts w:ascii="Arial" w:eastAsia="Arial" w:hAnsi="Arial" w:cs="Arial"/>
            <w:color w:val="0000EE"/>
            <w:sz w:val="22"/>
            <w:u w:color="0000EE"/>
          </w:rPr>
          <w:t>Investigate</w:t>
        </w:r>
      </w:hyperlink>
      <w:r>
        <w:rPr>
          <w:rFonts w:ascii="Arial" w:eastAsia="Arial" w:hAnsi="Arial" w:cs="Arial"/>
          <w:sz w:val="22"/>
        </w:rPr>
        <w:t xml:space="preserve"> </w:t>
      </w:r>
      <w:hyperlink r:id="rId281" w:history="1">
        <w:r>
          <w:rPr>
            <w:rStyle w:val="Hyperlink"/>
            <w:rFonts w:ascii="Arial" w:eastAsia="Arial" w:hAnsi="Arial" w:cs="Arial"/>
            <w:color w:val="0000EE"/>
            <w:sz w:val="22"/>
            <w:u w:color="0000EE"/>
          </w:rPr>
          <w:t>data</w:t>
        </w:r>
      </w:hyperlink>
      <w:r>
        <w:rPr>
          <w:rFonts w:ascii="Arial" w:eastAsia="Arial" w:hAnsi="Arial" w:cs="Arial"/>
          <w:sz w:val="22"/>
        </w:rPr>
        <w:t xml:space="preserve"> to determine what trends are evident in the world’s climate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natural </w:t>
      </w:r>
      <w:hyperlink r:id="rId282" w:history="1">
        <w:r>
          <w:rPr>
            <w:rStyle w:val="Hyperlink"/>
            <w:rFonts w:ascii="Arial" w:eastAsia="Arial" w:hAnsi="Arial" w:cs="Arial"/>
            <w:color w:val="0000EE"/>
            <w:sz w:val="22"/>
            <w:u w:color="0000EE"/>
          </w:rPr>
          <w:t>greenhouse effect</w:t>
        </w:r>
      </w:hyperlink>
      <w:r>
        <w:rPr>
          <w:rFonts w:ascii="Arial" w:eastAsia="Arial" w:hAnsi="Arial" w:cs="Arial"/>
          <w:sz w:val="22"/>
        </w:rPr>
        <w:t xml:space="preserve"> influences global climate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data on global emissions and atmospheric temperatures to explain the enhanced greenhouse effect and its impact on climate and </w:t>
      </w:r>
      <w:hyperlink r:id="rId283" w:history="1">
        <w:r>
          <w:rPr>
            <w:rStyle w:val="Hyperlink"/>
            <w:rFonts w:ascii="Arial" w:eastAsia="Arial" w:hAnsi="Arial" w:cs="Arial"/>
            <w:color w:val="0000EE"/>
            <w:sz w:val="22"/>
            <w:u w:color="0000EE"/>
          </w:rPr>
          <w:t>ecosystems</w:t>
        </w:r>
      </w:hyperlink>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advantages and limitations of methods used to reduce greenhouse gas emissions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that shows the relationship between industrialisation and the rise in global temperatures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Impacts of present-day climate change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284" w:history="1">
        <w:r>
          <w:rPr>
            <w:rStyle w:val="Hyperlink"/>
            <w:rFonts w:ascii="Arial" w:eastAsia="Arial" w:hAnsi="Arial" w:cs="Arial"/>
            <w:color w:val="0000EE"/>
            <w:sz w:val="22"/>
            <w:u w:color="0000EE"/>
          </w:rPr>
          <w:t>characteristics</w:t>
        </w:r>
      </w:hyperlink>
      <w:r>
        <w:rPr>
          <w:rFonts w:ascii="Arial" w:eastAsia="Arial" w:hAnsi="Arial" w:cs="Arial"/>
          <w:sz w:val="22"/>
        </w:rPr>
        <w:t xml:space="preserve"> of </w:t>
      </w:r>
      <w:hyperlink r:id="rId285" w:history="1">
        <w:r>
          <w:rPr>
            <w:rStyle w:val="Hyperlink"/>
            <w:rFonts w:ascii="Arial" w:eastAsia="Arial" w:hAnsi="Arial" w:cs="Arial"/>
            <w:color w:val="0000EE"/>
            <w:sz w:val="22"/>
            <w:u w:color="0000EE"/>
          </w:rPr>
          <w:t>climate change</w:t>
        </w:r>
      </w:hyperlink>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report on the consequences of climate change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effects of climate change on the water cycle and ecosystems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how satellites collect global data, including data on ocean temperatures, sea levels, and forest and ice cover, and examine how this data is used to </w:t>
      </w:r>
      <w:hyperlink r:id="rId286" w:history="1">
        <w:r>
          <w:rPr>
            <w:rStyle w:val="Hyperlink"/>
            <w:rFonts w:ascii="Arial" w:eastAsia="Arial" w:hAnsi="Arial" w:cs="Arial"/>
            <w:color w:val="0000EE"/>
            <w:sz w:val="22"/>
            <w:u w:color="0000EE"/>
          </w:rPr>
          <w:t>evaluate</w:t>
        </w:r>
      </w:hyperlink>
      <w:r>
        <w:rPr>
          <w:rFonts w:ascii="Arial" w:eastAsia="Arial" w:hAnsi="Arial" w:cs="Arial"/>
          <w:sz w:val="22"/>
        </w:rPr>
        <w:t xml:space="preserve"> the impact of climate change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Alternative resource use and recycling</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causes of environmental pollution and discuss its implications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Research how Aboriginal and Torres Strait Islander Peoples have developed sustainable harvesting practices and Cultural </w:t>
      </w:r>
      <w:hyperlink r:id="rId287" w:history="1">
        <w:r>
          <w:rPr>
            <w:rStyle w:val="Hyperlink"/>
            <w:rFonts w:ascii="Arial" w:eastAsia="Arial" w:hAnsi="Arial" w:cs="Arial"/>
            <w:color w:val="0000EE"/>
            <w:sz w:val="22"/>
            <w:u w:color="0000EE"/>
          </w:rPr>
          <w:t>protocols</w:t>
        </w:r>
      </w:hyperlink>
      <w:r>
        <w:rPr>
          <w:rFonts w:ascii="Arial" w:eastAsia="Arial" w:hAnsi="Arial" w:cs="Arial"/>
          <w:sz w:val="22"/>
        </w:rPr>
        <w:t xml:space="preserve"> based on deep ecological understandings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Discuss alternatives to the current resource use, including how to reduce, reuse and recycle</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current processes for recycling materials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scientists have developed innovative ways to recycle materials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Environmental sustainability in context</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link between human activity and one specific environmental pollution concern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Genetics and evolutionary change</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relationship between the diversity of living things and the theory of evolution </w:t>
      </w:r>
      <w:r>
        <w:rPr>
          <w:rStyle w:val="Strong"/>
          <w:rFonts w:ascii="Arial" w:eastAsia="Arial" w:hAnsi="Arial" w:cs="Arial"/>
          <w:b/>
          <w:bCs/>
          <w:sz w:val="22"/>
        </w:rPr>
        <w:t>SC5-GEV-01</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DNA is responsible for the transmission of heritable characteristics and can be manipulated through genetic technologies </w:t>
      </w:r>
      <w:r>
        <w:rPr>
          <w:rStyle w:val="Strong"/>
          <w:rFonts w:ascii="Arial" w:eastAsia="Arial" w:hAnsi="Arial" w:cs="Arial"/>
          <w:b/>
          <w:bCs/>
          <w:sz w:val="22"/>
        </w:rPr>
        <w:t>SC5-GEV-02</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SCLS-GEV-01, SCLS-FNS-01, SCLS-WS-05,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processing data and information, as well as developing communication skills.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88" w:anchor="cg-75cbcdeb-3446-4b3e-b7ab-c794b95a0423"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289"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DNA structure and function</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all organisms have information coded in genetic material</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Observe and </w:t>
      </w:r>
      <w:hyperlink r:id="rId290" w:history="1">
        <w:r>
          <w:rPr>
            <w:rStyle w:val="Hyperlink"/>
            <w:rFonts w:ascii="Arial" w:eastAsia="Arial" w:hAnsi="Arial" w:cs="Arial"/>
            <w:color w:val="0000EE"/>
            <w:sz w:val="22"/>
            <w:u w:color="0000EE"/>
          </w:rPr>
          <w:t>model</w:t>
        </w:r>
      </w:hyperlink>
      <w:r>
        <w:rPr>
          <w:rFonts w:ascii="Arial" w:eastAsia="Arial" w:hAnsi="Arial" w:cs="Arial"/>
          <w:sz w:val="22"/>
        </w:rPr>
        <w:t xml:space="preserve"> the arrangement of genetic information in an organism to define and compare the terms </w:t>
      </w:r>
      <w:hyperlink r:id="rId291" w:history="1">
        <w:r>
          <w:rPr>
            <w:rStyle w:val="Hyperlink"/>
            <w:rFonts w:ascii="Arial" w:eastAsia="Arial" w:hAnsi="Arial" w:cs="Arial"/>
            <w:color w:val="0000EE"/>
            <w:sz w:val="22"/>
            <w:u w:color="0000EE"/>
          </w:rPr>
          <w:t>DNA</w:t>
        </w:r>
      </w:hyperlink>
      <w:r>
        <w:rPr>
          <w:rFonts w:ascii="Arial" w:eastAsia="Arial" w:hAnsi="Arial" w:cs="Arial"/>
          <w:sz w:val="22"/>
        </w:rPr>
        <w:t xml:space="preserve">, </w:t>
      </w:r>
      <w:hyperlink r:id="rId292" w:history="1">
        <w:r>
          <w:rPr>
            <w:rStyle w:val="Hyperlink"/>
            <w:rFonts w:ascii="Arial" w:eastAsia="Arial" w:hAnsi="Arial" w:cs="Arial"/>
            <w:color w:val="0000EE"/>
            <w:sz w:val="22"/>
            <w:u w:color="0000EE"/>
          </w:rPr>
          <w:t>gene</w:t>
        </w:r>
      </w:hyperlink>
      <w:r>
        <w:rPr>
          <w:rFonts w:ascii="Arial" w:eastAsia="Arial" w:hAnsi="Arial" w:cs="Arial"/>
          <w:sz w:val="22"/>
        </w:rPr>
        <w:t xml:space="preserve">, </w:t>
      </w:r>
      <w:hyperlink r:id="rId293" w:history="1">
        <w:r>
          <w:rPr>
            <w:rStyle w:val="Hyperlink"/>
            <w:rFonts w:ascii="Arial" w:eastAsia="Arial" w:hAnsi="Arial" w:cs="Arial"/>
            <w:color w:val="0000EE"/>
            <w:sz w:val="22"/>
            <w:u w:color="0000EE"/>
          </w:rPr>
          <w:t>chromosome</w:t>
        </w:r>
      </w:hyperlink>
      <w:r>
        <w:rPr>
          <w:rFonts w:ascii="Arial" w:eastAsia="Arial" w:hAnsi="Arial" w:cs="Arial"/>
          <w:sz w:val="22"/>
        </w:rPr>
        <w:t xml:space="preserve"> and </w:t>
      </w:r>
      <w:hyperlink r:id="rId294" w:history="1">
        <w:r>
          <w:rPr>
            <w:rStyle w:val="Hyperlink"/>
            <w:rFonts w:ascii="Arial" w:eastAsia="Arial" w:hAnsi="Arial" w:cs="Arial"/>
            <w:color w:val="0000EE"/>
            <w:sz w:val="22"/>
            <w:u w:color="0000EE"/>
          </w:rPr>
          <w:t>genome</w:t>
        </w:r>
      </w:hyperlink>
    </w:p>
    <w:p>
      <w:pPr>
        <w:pStyle w:val="ListParagraph"/>
        <w:keepNext w:val="0"/>
        <w:numPr>
          <w:ilvl w:val="0"/>
          <w:numId w:val="103"/>
        </w:numPr>
        <w:spacing w:before="0" w:after="120" w:line="276" w:lineRule="auto"/>
        <w:ind w:left="397" w:hanging="397"/>
        <w:contextualSpacing/>
        <w:jc w:val="left"/>
        <w:rPr>
          <w:rFonts w:ascii="Arial" w:eastAsia="Arial" w:hAnsi="Arial" w:cs="Arial"/>
        </w:rPr>
      </w:pPr>
      <w:hyperlink r:id="rId295" w:history="1">
        <w:r>
          <w:rPr>
            <w:rStyle w:val="Hyperlink"/>
            <w:rFonts w:ascii="Arial" w:eastAsia="Arial" w:hAnsi="Arial" w:cs="Arial"/>
            <w:color w:val="0000EE"/>
            <w:sz w:val="22"/>
            <w:u w:color="0000EE"/>
          </w:rPr>
          <w:t>Relate</w:t>
        </w:r>
      </w:hyperlink>
      <w:r>
        <w:rPr>
          <w:rFonts w:ascii="Arial" w:eastAsia="Arial" w:hAnsi="Arial" w:cs="Arial"/>
          <w:sz w:val="22"/>
        </w:rPr>
        <w:t xml:space="preserve"> the structure of the DNA double helix to its functions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nature of scientific discovery by comparing the contributions of scientists involved in the discovery of the double helix structure of DNA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Variation and inheritance</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genetic information is passed on to offspring by sexual and asexual reproduction</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multiple genes and multiple environmental factors interact in the development of most traits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DNA </w:t>
      </w:r>
      <w:hyperlink r:id="rId296" w:history="1">
        <w:r>
          <w:rPr>
            <w:rStyle w:val="Hyperlink"/>
            <w:rFonts w:ascii="Arial" w:eastAsia="Arial" w:hAnsi="Arial" w:cs="Arial"/>
            <w:color w:val="0000EE"/>
            <w:sz w:val="22"/>
            <w:u w:color="0000EE"/>
          </w:rPr>
          <w:t>mutation</w:t>
        </w:r>
      </w:hyperlink>
      <w:r>
        <w:rPr>
          <w:rFonts w:ascii="Arial" w:eastAsia="Arial" w:hAnsi="Arial" w:cs="Arial"/>
          <w:sz w:val="22"/>
        </w:rPr>
        <w:t xml:space="preserve"> can result in </w:t>
      </w:r>
      <w:hyperlink r:id="rId297" w:history="1">
        <w:r>
          <w:rPr>
            <w:rStyle w:val="Hyperlink"/>
            <w:rFonts w:ascii="Arial" w:eastAsia="Arial" w:hAnsi="Arial" w:cs="Arial"/>
            <w:color w:val="0000EE"/>
            <w:sz w:val="22"/>
            <w:u w:color="0000EE"/>
          </w:rPr>
          <w:t>genetic variation</w:t>
        </w:r>
      </w:hyperlink>
      <w:r>
        <w:rPr>
          <w:rFonts w:ascii="Arial" w:eastAsia="Arial" w:hAnsi="Arial" w:cs="Arial"/>
          <w:sz w:val="22"/>
        </w:rPr>
        <w:t xml:space="preserve"> with beneficial, harmful or minimal effects on the functioning of an organism</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the connection between </w:t>
      </w:r>
      <w:hyperlink r:id="rId298" w:history="1">
        <w:r>
          <w:rPr>
            <w:rStyle w:val="Hyperlink"/>
            <w:rFonts w:ascii="Arial" w:eastAsia="Arial" w:hAnsi="Arial" w:cs="Arial"/>
            <w:color w:val="0000EE"/>
            <w:sz w:val="22"/>
            <w:u w:color="0000EE"/>
          </w:rPr>
          <w:t>genotypes</w:t>
        </w:r>
      </w:hyperlink>
      <w:r>
        <w:rPr>
          <w:rFonts w:ascii="Arial" w:eastAsia="Arial" w:hAnsi="Arial" w:cs="Arial"/>
          <w:sz w:val="22"/>
        </w:rPr>
        <w:t xml:space="preserve"> and </w:t>
      </w:r>
      <w:hyperlink r:id="rId299" w:history="1">
        <w:r>
          <w:rPr>
            <w:rStyle w:val="Hyperlink"/>
            <w:rFonts w:ascii="Arial" w:eastAsia="Arial" w:hAnsi="Arial" w:cs="Arial"/>
            <w:color w:val="0000EE"/>
            <w:sz w:val="22"/>
            <w:u w:color="0000EE"/>
          </w:rPr>
          <w:t>phenotypes</w:t>
        </w:r>
      </w:hyperlink>
      <w:r>
        <w:rPr>
          <w:rFonts w:ascii="Arial" w:eastAsia="Arial" w:hAnsi="Arial" w:cs="Arial"/>
          <w:sz w:val="22"/>
        </w:rPr>
        <w:t>, using Mendelian inheritance for both plants and animals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300" w:history="1">
        <w:r>
          <w:rPr>
            <w:rStyle w:val="Hyperlink"/>
            <w:rFonts w:ascii="Arial" w:eastAsia="Arial" w:hAnsi="Arial" w:cs="Arial"/>
            <w:color w:val="0000EE"/>
            <w:sz w:val="22"/>
            <w:u w:color="0000EE"/>
          </w:rPr>
          <w:t>pedigrees</w:t>
        </w:r>
      </w:hyperlink>
      <w:r>
        <w:rPr>
          <w:rFonts w:ascii="Arial" w:eastAsia="Arial" w:hAnsi="Arial" w:cs="Arial"/>
          <w:sz w:val="22"/>
        </w:rPr>
        <w:t xml:space="preserve"> and </w:t>
      </w:r>
      <w:hyperlink r:id="rId301" w:history="1">
        <w:r>
          <w:rPr>
            <w:rStyle w:val="Hyperlink"/>
            <w:rFonts w:ascii="Arial" w:eastAsia="Arial" w:hAnsi="Arial" w:cs="Arial"/>
            <w:color w:val="0000EE"/>
            <w:sz w:val="22"/>
            <w:u w:color="0000EE"/>
          </w:rPr>
          <w:t>Punnett squares</w:t>
        </w:r>
      </w:hyperlink>
      <w:r>
        <w:rPr>
          <w:rFonts w:ascii="Arial" w:eastAsia="Arial" w:hAnsi="Arial" w:cs="Arial"/>
          <w:sz w:val="22"/>
        </w:rPr>
        <w:t xml:space="preserve"> to model </w:t>
      </w:r>
      <w:hyperlink r:id="rId302" w:history="1">
        <w:r>
          <w:rPr>
            <w:rStyle w:val="Hyperlink"/>
            <w:rFonts w:ascii="Arial" w:eastAsia="Arial" w:hAnsi="Arial" w:cs="Arial"/>
            <w:color w:val="0000EE"/>
            <w:sz w:val="22"/>
            <w:u w:color="0000EE"/>
          </w:rPr>
          <w:t>monogenic</w:t>
        </w:r>
      </w:hyperlink>
      <w:r>
        <w:rPr>
          <w:rFonts w:ascii="Arial" w:eastAsia="Arial" w:hAnsi="Arial" w:cs="Arial"/>
          <w:sz w:val="22"/>
        </w:rPr>
        <w:t xml:space="preserve"> </w:t>
      </w:r>
      <w:hyperlink r:id="rId303" w:history="1">
        <w:r>
          <w:rPr>
            <w:rStyle w:val="Hyperlink"/>
            <w:rFonts w:ascii="Arial" w:eastAsia="Arial" w:hAnsi="Arial" w:cs="Arial"/>
            <w:color w:val="0000EE"/>
            <w:sz w:val="22"/>
            <w:u w:color="0000EE"/>
          </w:rPr>
          <w:t>gene-trait relationships</w:t>
        </w:r>
      </w:hyperlink>
      <w:r>
        <w:rPr>
          <w:rFonts w:ascii="Arial" w:eastAsia="Arial" w:hAnsi="Arial" w:cs="Arial"/>
          <w:sz w:val="22"/>
        </w:rPr>
        <w:t xml:space="preserve"> and make </w:t>
      </w:r>
      <w:hyperlink r:id="rId304" w:history="1">
        <w:r>
          <w:rPr>
            <w:rStyle w:val="Hyperlink"/>
            <w:rFonts w:ascii="Arial" w:eastAsia="Arial" w:hAnsi="Arial" w:cs="Arial"/>
            <w:color w:val="0000EE"/>
            <w:sz w:val="22"/>
            <w:u w:color="0000EE"/>
          </w:rPr>
          <w:t>predictions</w:t>
        </w:r>
      </w:hyperlink>
      <w:r>
        <w:rPr>
          <w:rFonts w:ascii="Arial" w:eastAsia="Arial" w:hAnsi="Arial" w:cs="Arial"/>
          <w:sz w:val="22"/>
        </w:rPr>
        <w:t xml:space="preserve"> about patterns of </w:t>
      </w:r>
      <w:hyperlink r:id="rId305" w:history="1">
        <w:r>
          <w:rPr>
            <w:rStyle w:val="Hyperlink"/>
            <w:rFonts w:ascii="Arial" w:eastAsia="Arial" w:hAnsi="Arial" w:cs="Arial"/>
            <w:color w:val="0000EE"/>
            <w:sz w:val="22"/>
            <w:u w:color="0000EE"/>
          </w:rPr>
          <w:t>inheritance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Genetic technologies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examples of current and emerging genetic technologies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Discuss applications of genetic technologies in conservation, agriculture, industry and medicine</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applications of genetic testing and its associated social, economic and ethical implications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theory of evolution and evidence of natural selection</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processes of </w:t>
      </w:r>
      <w:hyperlink r:id="rId306" w:history="1">
        <w:r>
          <w:rPr>
            <w:rStyle w:val="Hyperlink"/>
            <w:rFonts w:ascii="Arial" w:eastAsia="Arial" w:hAnsi="Arial" w:cs="Arial"/>
            <w:color w:val="0000EE"/>
            <w:sz w:val="22"/>
            <w:u w:color="0000EE"/>
          </w:rPr>
          <w:t>natural selection</w:t>
        </w:r>
      </w:hyperlink>
      <w:r>
        <w:rPr>
          <w:rFonts w:ascii="Arial" w:eastAsia="Arial" w:hAnsi="Arial" w:cs="Arial"/>
          <w:sz w:val="22"/>
        </w:rPr>
        <w:t xml:space="preserve"> and </w:t>
      </w:r>
      <w:hyperlink r:id="rId307" w:history="1">
        <w:r>
          <w:rPr>
            <w:rStyle w:val="Hyperlink"/>
            <w:rFonts w:ascii="Arial" w:eastAsia="Arial" w:hAnsi="Arial" w:cs="Arial"/>
            <w:color w:val="0000EE"/>
            <w:sz w:val="22"/>
            <w:u w:color="0000EE"/>
          </w:rPr>
          <w:t>isolation</w:t>
        </w:r>
      </w:hyperlink>
      <w:r>
        <w:rPr>
          <w:rFonts w:ascii="Arial" w:eastAsia="Arial" w:hAnsi="Arial" w:cs="Arial"/>
          <w:sz w:val="22"/>
        </w:rPr>
        <w:t xml:space="preserve"> can lead to changes within and between </w:t>
      </w:r>
      <w:hyperlink r:id="rId308" w:history="1">
        <w:r>
          <w:rPr>
            <w:rStyle w:val="Hyperlink"/>
            <w:rFonts w:ascii="Arial" w:eastAsia="Arial" w:hAnsi="Arial" w:cs="Arial"/>
            <w:color w:val="0000EE"/>
            <w:sz w:val="22"/>
            <w:u w:color="0000EE"/>
          </w:rPr>
          <w:t>species</w:t>
        </w:r>
      </w:hyperlink>
    </w:p>
    <w:p>
      <w:pPr>
        <w:pStyle w:val="ListParagraph"/>
        <w:keepNext w:val="0"/>
        <w:numPr>
          <w:ilvl w:val="0"/>
          <w:numId w:val="106"/>
        </w:numPr>
        <w:spacing w:before="0" w:after="120" w:line="276" w:lineRule="auto"/>
        <w:ind w:left="397" w:hanging="397"/>
        <w:contextualSpacing/>
        <w:jc w:val="left"/>
        <w:rPr>
          <w:rFonts w:ascii="Arial" w:eastAsia="Arial" w:hAnsi="Arial" w:cs="Arial"/>
        </w:rPr>
      </w:pPr>
      <w:hyperlink r:id="rId309" w:history="1">
        <w:r>
          <w:rPr>
            <w:rStyle w:val="Hyperlink"/>
            <w:rFonts w:ascii="Arial" w:eastAsia="Arial" w:hAnsi="Arial" w:cs="Arial"/>
            <w:color w:val="0000EE"/>
            <w:sz w:val="22"/>
            <w:u w:color="0000EE"/>
          </w:rPr>
          <w:t>Investigate</w:t>
        </w:r>
      </w:hyperlink>
      <w:r>
        <w:rPr>
          <w:rFonts w:ascii="Arial" w:eastAsia="Arial" w:hAnsi="Arial" w:cs="Arial"/>
          <w:sz w:val="22"/>
        </w:rPr>
        <w:t xml:space="preserve">, using </w:t>
      </w:r>
      <w:hyperlink r:id="rId310" w:history="1">
        <w:r>
          <w:rPr>
            <w:rStyle w:val="Hyperlink"/>
            <w:rFonts w:ascii="Arial" w:eastAsia="Arial" w:hAnsi="Arial" w:cs="Arial"/>
            <w:color w:val="0000EE"/>
            <w:sz w:val="22"/>
            <w:u w:color="0000EE"/>
          </w:rPr>
          <w:t>evidence</w:t>
        </w:r>
      </w:hyperlink>
      <w:r>
        <w:rPr>
          <w:rFonts w:ascii="Arial" w:eastAsia="Arial" w:hAnsi="Arial" w:cs="Arial"/>
          <w:sz w:val="22"/>
        </w:rPr>
        <w:t xml:space="preserve">, how the complexity and diversity of organisms have changed over </w:t>
      </w:r>
      <w:hyperlink r:id="rId311" w:history="1">
        <w:r>
          <w:rPr>
            <w:rStyle w:val="Hyperlink"/>
            <w:rFonts w:ascii="Arial" w:eastAsia="Arial" w:hAnsi="Arial" w:cs="Arial"/>
            <w:color w:val="0000EE"/>
            <w:sz w:val="22"/>
            <w:u w:color="0000EE"/>
          </w:rPr>
          <w:t>geological timescales</w:t>
        </w:r>
      </w:hyperlink>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discuss Aboriginal and/or Torres Strait Islander Peoples’ artwork that indicate changes in plants and animals, including </w:t>
      </w:r>
      <w:hyperlink r:id="rId312" w:history="1">
        <w:r>
          <w:rPr>
            <w:rStyle w:val="Hyperlink"/>
            <w:rFonts w:ascii="Arial" w:eastAsia="Arial" w:hAnsi="Arial" w:cs="Arial"/>
            <w:color w:val="0000EE"/>
            <w:sz w:val="22"/>
            <w:u w:color="0000EE"/>
          </w:rPr>
          <w:t>megafauna</w:t>
        </w:r>
      </w:hyperlink>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Discuss how scientists developed and refined the </w:t>
      </w:r>
      <w:hyperlink r:id="rId313" w:history="1">
        <w:r>
          <w:rPr>
            <w:rStyle w:val="Hyperlink"/>
            <w:rFonts w:ascii="Arial" w:eastAsia="Arial" w:hAnsi="Arial" w:cs="Arial"/>
            <w:color w:val="0000EE"/>
            <w:sz w:val="22"/>
            <w:u w:color="0000EE"/>
          </w:rPr>
          <w:t>theory</w:t>
        </w:r>
      </w:hyperlink>
      <w:r>
        <w:rPr>
          <w:rFonts w:ascii="Arial" w:eastAsia="Arial" w:hAnsi="Arial" w:cs="Arial"/>
          <w:sz w:val="22"/>
        </w:rPr>
        <w:t xml:space="preserve"> of </w:t>
      </w:r>
      <w:hyperlink r:id="rId314" w:history="1">
        <w:r>
          <w:rPr>
            <w:rStyle w:val="Hyperlink"/>
            <w:rFonts w:ascii="Arial" w:eastAsia="Arial" w:hAnsi="Arial" w:cs="Arial"/>
            <w:color w:val="0000EE"/>
            <w:sz w:val="22"/>
            <w:u w:color="0000EE"/>
          </w:rPr>
          <w:t>evolution</w:t>
        </w:r>
      </w:hyperlink>
      <w:r>
        <w:rPr>
          <w:rFonts w:ascii="Arial" w:eastAsia="Arial" w:hAnsi="Arial" w:cs="Arial"/>
          <w:sz w:val="22"/>
        </w:rPr>
        <w:t>, and explain why an understanding of the origins of species is important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Genetics and evolutionary change in context</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an ethical framework to construct evidence-based written arguments about the implications of a genetic technology, including the ethical implications of the continued use of the immortal </w:t>
      </w:r>
      <w:hyperlink r:id="rId315" w:history="1">
        <w:r>
          <w:rPr>
            <w:rStyle w:val="Hyperlink"/>
            <w:rFonts w:ascii="Arial" w:eastAsia="Arial" w:hAnsi="Arial" w:cs="Arial"/>
            <w:color w:val="0000EE"/>
            <w:sz w:val="22"/>
            <w:u w:color="0000EE"/>
          </w:rPr>
          <w:t>HeLa cell line</w:t>
        </w:r>
      </w:hyperlink>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Reactions</w:t>
      </w:r>
      <w:bookmarkEnd w:id="2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 range of reaction types </w:t>
      </w:r>
      <w:r>
        <w:rPr>
          <w:rStyle w:val="Strong"/>
          <w:rFonts w:ascii="Arial" w:eastAsia="Arial" w:hAnsi="Arial" w:cs="Arial"/>
          <w:b/>
          <w:bCs/>
          <w:sz w:val="22"/>
        </w:rPr>
        <w:t>SC5-RXN-01</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the factors that affect the rate of chemical reactions </w:t>
      </w:r>
      <w:r>
        <w:rPr>
          <w:rStyle w:val="Strong"/>
          <w:rFonts w:ascii="Arial" w:eastAsia="Arial" w:hAnsi="Arial" w:cs="Arial"/>
          <w:b/>
          <w:bCs/>
          <w:sz w:val="22"/>
        </w:rPr>
        <w:t>SC5-RXN-02</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questions and hypotheses for scientific investigation </w:t>
      </w:r>
      <w:r>
        <w:rPr>
          <w:rStyle w:val="Strong"/>
          <w:rFonts w:ascii="Arial" w:eastAsia="Arial" w:hAnsi="Arial" w:cs="Arial"/>
          <w:b/>
          <w:bCs/>
          <w:sz w:val="22"/>
        </w:rPr>
        <w:t>SC5-WS-02</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SCLS-RXN-01, SCLS-WS-01, SCLS-WS-02, SCLS-WS-03, SCLS-WS-04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observation, as well as questioning and predicting, and planning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16" w:anchor="cg-7bd414b3-4dd8-46eb-9d1d-62cab140731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317" w:anchor="cg-cffc1c81-4c66-4fd5-882d-d86155df97bb"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318" w:anchor="cg-95659659-770b-43b4-913d-d306fd47ec4f"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319" w:anchor="cg-33f0f9a3-5b9a-42bf-a392-67bafc243cb4"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Law of conservation of mass</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meaning of the </w:t>
      </w:r>
      <w:hyperlink r:id="rId320" w:history="1">
        <w:r>
          <w:rPr>
            <w:rStyle w:val="Hyperlink"/>
            <w:rFonts w:ascii="Arial" w:eastAsia="Arial" w:hAnsi="Arial" w:cs="Arial"/>
            <w:color w:val="0000EE"/>
            <w:sz w:val="22"/>
            <w:u w:color="0000EE"/>
          </w:rPr>
          <w:t>law of conservation of mass</w:t>
        </w:r>
      </w:hyperlink>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demonstrate the law of conservation of mass in a chemical reaction</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hyperlink r:id="rId321" w:history="1">
        <w:r>
          <w:rPr>
            <w:rStyle w:val="Hyperlink"/>
            <w:rFonts w:ascii="Arial" w:eastAsia="Arial" w:hAnsi="Arial" w:cs="Arial"/>
            <w:color w:val="0000EE"/>
            <w:sz w:val="22"/>
            <w:u w:color="0000EE"/>
          </w:rPr>
          <w:t>Investigate</w:t>
        </w:r>
      </w:hyperlink>
      <w:r>
        <w:rPr>
          <w:rFonts w:ascii="Arial" w:eastAsia="Arial" w:hAnsi="Arial" w:cs="Arial"/>
          <w:sz w:val="22"/>
        </w:rPr>
        <w:t xml:space="preserve"> and explain how </w:t>
      </w:r>
      <w:hyperlink r:id="rId322" w:history="1">
        <w:r>
          <w:rPr>
            <w:rStyle w:val="Hyperlink"/>
            <w:rFonts w:ascii="Arial" w:eastAsia="Arial" w:hAnsi="Arial" w:cs="Arial"/>
            <w:color w:val="0000EE"/>
            <w:sz w:val="22"/>
            <w:u w:color="0000EE"/>
          </w:rPr>
          <w:t>mass</w:t>
        </w:r>
      </w:hyperlink>
      <w:r>
        <w:rPr>
          <w:rFonts w:ascii="Arial" w:eastAsia="Arial" w:hAnsi="Arial" w:cs="Arial"/>
          <w:sz w:val="22"/>
        </w:rPr>
        <w:t xml:space="preserve"> is conserved in closed </w:t>
      </w:r>
      <w:hyperlink r:id="rId323" w:history="1">
        <w:r>
          <w:rPr>
            <w:rStyle w:val="Hyperlink"/>
            <w:rFonts w:ascii="Arial" w:eastAsia="Arial" w:hAnsi="Arial" w:cs="Arial"/>
            <w:color w:val="0000EE"/>
            <w:sz w:val="22"/>
            <w:u w:color="0000EE"/>
          </w:rPr>
          <w:t>systems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reactions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324" w:history="1">
        <w:r>
          <w:rPr>
            <w:rStyle w:val="Hyperlink"/>
            <w:rFonts w:ascii="Arial" w:eastAsia="Arial" w:hAnsi="Arial" w:cs="Arial"/>
            <w:color w:val="0000EE"/>
            <w:sz w:val="22"/>
            <w:u w:color="0000EE"/>
          </w:rPr>
          <w:t>IUPAC</w:t>
        </w:r>
      </w:hyperlink>
      <w:r>
        <w:rPr>
          <w:rFonts w:ascii="Arial" w:eastAsia="Arial" w:hAnsi="Arial" w:cs="Arial"/>
          <w:sz w:val="22"/>
        </w:rPr>
        <w:t xml:space="preserve"> naming conventions to construct the chemical formula for common </w:t>
      </w:r>
      <w:hyperlink r:id="rId325" w:history="1">
        <w:r>
          <w:rPr>
            <w:rStyle w:val="Hyperlink"/>
            <w:rFonts w:ascii="Arial" w:eastAsia="Arial" w:hAnsi="Arial" w:cs="Arial"/>
            <w:color w:val="0000EE"/>
            <w:sz w:val="22"/>
            <w:u w:color="0000EE"/>
          </w:rPr>
          <w:t>ionic</w:t>
        </w:r>
      </w:hyperlink>
      <w:r>
        <w:rPr>
          <w:rFonts w:ascii="Arial" w:eastAsia="Arial" w:hAnsi="Arial" w:cs="Arial"/>
          <w:sz w:val="22"/>
        </w:rPr>
        <w:t xml:space="preserve"> and </w:t>
      </w:r>
      <w:hyperlink r:id="rId326" w:history="1">
        <w:r>
          <w:rPr>
            <w:rStyle w:val="Hyperlink"/>
            <w:rFonts w:ascii="Arial" w:eastAsia="Arial" w:hAnsi="Arial" w:cs="Arial"/>
            <w:color w:val="0000EE"/>
            <w:sz w:val="22"/>
            <w:u w:color="0000EE"/>
          </w:rPr>
          <w:t>covalent</w:t>
        </w:r>
      </w:hyperlink>
      <w:r>
        <w:rPr>
          <w:rFonts w:ascii="Arial" w:eastAsia="Arial" w:hAnsi="Arial" w:cs="Arial"/>
          <w:sz w:val="22"/>
        </w:rPr>
        <w:t xml:space="preserve"> </w:t>
      </w:r>
      <w:hyperlink r:id="rId327" w:history="1">
        <w:r>
          <w:rPr>
            <w:rStyle w:val="Hyperlink"/>
            <w:rFonts w:ascii="Arial" w:eastAsia="Arial" w:hAnsi="Arial" w:cs="Arial"/>
            <w:color w:val="0000EE"/>
            <w:sz w:val="22"/>
            <w:u w:color="0000EE"/>
          </w:rPr>
          <w:t>compounds</w:t>
        </w:r>
      </w:hyperlink>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chemical reactions, by predicting products and writing word and balanced chemical equations with states, as they are encountered</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Model simple chemical reactions to show that atoms are rearranged and mass is conserved during a reaction</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features of reactions by conducting </w:t>
      </w:r>
      <w:hyperlink r:id="rId328" w:history="1">
        <w:r>
          <w:rPr>
            <w:rStyle w:val="Hyperlink"/>
            <w:rFonts w:ascii="Arial" w:eastAsia="Arial" w:hAnsi="Arial" w:cs="Arial"/>
            <w:color w:val="0000EE"/>
            <w:sz w:val="22"/>
            <w:u w:color="0000EE"/>
          </w:rPr>
          <w:t>synthesis</w:t>
        </w:r>
      </w:hyperlink>
      <w:r>
        <w:rPr>
          <w:rFonts w:ascii="Arial" w:eastAsia="Arial" w:hAnsi="Arial" w:cs="Arial"/>
          <w:sz w:val="22"/>
        </w:rPr>
        <w:t xml:space="preserve">, </w:t>
      </w:r>
      <w:hyperlink r:id="rId329" w:history="1">
        <w:r>
          <w:rPr>
            <w:rStyle w:val="Hyperlink"/>
            <w:rFonts w:ascii="Arial" w:eastAsia="Arial" w:hAnsi="Arial" w:cs="Arial"/>
            <w:color w:val="0000EE"/>
            <w:sz w:val="22"/>
            <w:u w:color="0000EE"/>
          </w:rPr>
          <w:t>decomposition</w:t>
        </w:r>
      </w:hyperlink>
      <w:r>
        <w:rPr>
          <w:rFonts w:ascii="Arial" w:eastAsia="Arial" w:hAnsi="Arial" w:cs="Arial"/>
          <w:sz w:val="22"/>
        </w:rPr>
        <w:t xml:space="preserve">, </w:t>
      </w:r>
      <w:hyperlink r:id="rId330" w:history="1">
        <w:r>
          <w:rPr>
            <w:rStyle w:val="Hyperlink"/>
            <w:rFonts w:ascii="Arial" w:eastAsia="Arial" w:hAnsi="Arial" w:cs="Arial"/>
            <w:color w:val="0000EE"/>
            <w:sz w:val="22"/>
            <w:u w:color="0000EE"/>
          </w:rPr>
          <w:t>displacement</w:t>
        </w:r>
      </w:hyperlink>
      <w:r>
        <w:rPr>
          <w:rFonts w:ascii="Arial" w:eastAsia="Arial" w:hAnsi="Arial" w:cs="Arial"/>
          <w:sz w:val="22"/>
        </w:rPr>
        <w:t xml:space="preserve"> and </w:t>
      </w:r>
      <w:hyperlink r:id="rId331" w:history="1">
        <w:r>
          <w:rPr>
            <w:rStyle w:val="Hyperlink"/>
            <w:rFonts w:ascii="Arial" w:eastAsia="Arial" w:hAnsi="Arial" w:cs="Arial"/>
            <w:color w:val="0000EE"/>
            <w:sz w:val="22"/>
            <w:u w:color="0000EE"/>
          </w:rPr>
          <w:t>neutralisation reactions</w:t>
        </w:r>
      </w:hyperlink>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332" w:history="1">
        <w:r>
          <w:rPr>
            <w:rStyle w:val="Hyperlink"/>
            <w:rFonts w:ascii="Arial" w:eastAsia="Arial" w:hAnsi="Arial" w:cs="Arial"/>
            <w:color w:val="0000EE"/>
            <w:sz w:val="22"/>
            <w:u w:color="0000EE"/>
          </w:rPr>
          <w:t>pH</w:t>
        </w:r>
      </w:hyperlink>
      <w:r>
        <w:rPr>
          <w:rFonts w:ascii="Arial" w:eastAsia="Arial" w:hAnsi="Arial" w:cs="Arial"/>
          <w:sz w:val="22"/>
        </w:rPr>
        <w:t xml:space="preserve"> as the measure of acidity and compare the pH of a range of common substances to the pH of pure water</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Use pH indicators or meters to measure the pH change of neutralisation reactions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 of chemical reactions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and explain how concentration, surface area, temperature and </w:t>
      </w:r>
      <w:hyperlink r:id="rId333" w:history="1">
        <w:r>
          <w:rPr>
            <w:rStyle w:val="Hyperlink"/>
            <w:rFonts w:ascii="Arial" w:eastAsia="Arial" w:hAnsi="Arial" w:cs="Arial"/>
            <w:color w:val="0000EE"/>
            <w:sz w:val="22"/>
            <w:u w:color="0000EE"/>
          </w:rPr>
          <w:t>catalysts</w:t>
        </w:r>
      </w:hyperlink>
      <w:r>
        <w:rPr>
          <w:rFonts w:ascii="Arial" w:eastAsia="Arial" w:hAnsi="Arial" w:cs="Arial"/>
          <w:sz w:val="22"/>
        </w:rPr>
        <w:t xml:space="preserve"> affect the rate of reactions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 practical investigation to test a measurable </w:t>
      </w:r>
      <w:hyperlink r:id="rId334" w:history="1">
        <w:r>
          <w:rPr>
            <w:rStyle w:val="Hyperlink"/>
            <w:rFonts w:ascii="Arial" w:eastAsia="Arial" w:hAnsi="Arial" w:cs="Arial"/>
            <w:color w:val="0000EE"/>
            <w:sz w:val="22"/>
            <w:u w:color="0000EE"/>
          </w:rPr>
          <w:t>hypothesis</w:t>
        </w:r>
      </w:hyperlink>
      <w:r>
        <w:rPr>
          <w:rFonts w:ascii="Arial" w:eastAsia="Arial" w:hAnsi="Arial" w:cs="Arial"/>
          <w:sz w:val="22"/>
        </w:rPr>
        <w:t xml:space="preserve">, with a cause-and-effect relationship, that predicts changes to the rate of a chemical reaction, and graph </w:t>
      </w:r>
      <w:hyperlink r:id="rId335" w:history="1">
        <w:r>
          <w:rPr>
            <w:rStyle w:val="Hyperlink"/>
            <w:rFonts w:ascii="Arial" w:eastAsia="Arial" w:hAnsi="Arial" w:cs="Arial"/>
            <w:color w:val="0000EE"/>
            <w:sz w:val="22"/>
            <w:u w:color="0000EE"/>
          </w:rPr>
          <w:t>data</w:t>
        </w:r>
      </w:hyperlink>
      <w:r>
        <w:rPr>
          <w:rFonts w:ascii="Arial" w:eastAsia="Arial" w:hAnsi="Arial" w:cs="Arial"/>
          <w:sz w:val="22"/>
        </w:rPr>
        <w:t xml:space="preserve"> that communicates the investigation findings in a scientific report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Nuclear reactions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how the first </w:t>
      </w:r>
      <w:hyperlink r:id="rId336" w:history="1">
        <w:r>
          <w:rPr>
            <w:rStyle w:val="Hyperlink"/>
            <w:rFonts w:ascii="Arial" w:eastAsia="Arial" w:hAnsi="Arial" w:cs="Arial"/>
            <w:color w:val="0000EE"/>
            <w:sz w:val="22"/>
            <w:u w:color="0000EE"/>
          </w:rPr>
          <w:t>elements</w:t>
        </w:r>
      </w:hyperlink>
      <w:r>
        <w:rPr>
          <w:rFonts w:ascii="Arial" w:eastAsia="Arial" w:hAnsi="Arial" w:cs="Arial"/>
          <w:sz w:val="22"/>
        </w:rPr>
        <w:t xml:space="preserve"> were formed after the Big Bang</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conditions that cause a nucleus to be unstable</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337" w:history="1">
        <w:r>
          <w:rPr>
            <w:rStyle w:val="Hyperlink"/>
            <w:rFonts w:ascii="Arial" w:eastAsia="Arial" w:hAnsi="Arial" w:cs="Arial"/>
            <w:color w:val="0000EE"/>
            <w:sz w:val="22"/>
            <w:u w:color="0000EE"/>
          </w:rPr>
          <w:t>alpha</w:t>
        </w:r>
      </w:hyperlink>
      <w:r>
        <w:rPr>
          <w:rFonts w:ascii="Arial" w:eastAsia="Arial" w:hAnsi="Arial" w:cs="Arial"/>
          <w:sz w:val="22"/>
        </w:rPr>
        <w:t xml:space="preserve"> and </w:t>
      </w:r>
      <w:hyperlink r:id="rId338" w:history="1">
        <w:r>
          <w:rPr>
            <w:rStyle w:val="Hyperlink"/>
            <w:rFonts w:ascii="Arial" w:eastAsia="Arial" w:hAnsi="Arial" w:cs="Arial"/>
            <w:color w:val="0000EE"/>
            <w:sz w:val="22"/>
            <w:u w:color="0000EE"/>
          </w:rPr>
          <w:t>beta</w:t>
        </w:r>
      </w:hyperlink>
      <w:r>
        <w:rPr>
          <w:rFonts w:ascii="Arial" w:eastAsia="Arial" w:hAnsi="Arial" w:cs="Arial"/>
          <w:sz w:val="22"/>
        </w:rPr>
        <w:t xml:space="preserve"> reactions as nuclear reactions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the half-life of a </w:t>
      </w:r>
      <w:hyperlink r:id="rId339" w:history="1">
        <w:r>
          <w:rPr>
            <w:rStyle w:val="Hyperlink"/>
            <w:rFonts w:ascii="Arial" w:eastAsia="Arial" w:hAnsi="Arial" w:cs="Arial"/>
            <w:color w:val="0000EE"/>
            <w:sz w:val="22"/>
            <w:u w:color="0000EE"/>
          </w:rPr>
          <w:t>radioactive</w:t>
        </w:r>
      </w:hyperlink>
      <w:r>
        <w:rPr>
          <w:rFonts w:ascii="Arial" w:eastAsia="Arial" w:hAnsi="Arial" w:cs="Arial"/>
          <w:sz w:val="22"/>
        </w:rPr>
        <w:t xml:space="preserve"> </w:t>
      </w:r>
      <w:hyperlink r:id="rId340" w:history="1">
        <w:r>
          <w:rPr>
            <w:rStyle w:val="Hyperlink"/>
            <w:rFonts w:ascii="Arial" w:eastAsia="Arial" w:hAnsi="Arial" w:cs="Arial"/>
            <w:color w:val="0000EE"/>
            <w:sz w:val="22"/>
            <w:u w:color="0000EE"/>
          </w:rPr>
          <w:t>isotope</w:t>
        </w:r>
      </w:hyperlink>
      <w:r>
        <w:rPr>
          <w:rFonts w:ascii="Arial" w:eastAsia="Arial" w:hAnsi="Arial" w:cs="Arial"/>
          <w:sz w:val="22"/>
        </w:rPr>
        <w:t xml:space="preserve"> is the time taken for half of the atoms in a sample to undergo radioactive decay</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hyperlink r:id="rId341" w:history="1">
        <w:r>
          <w:rPr>
            <w:rStyle w:val="Hyperlink"/>
            <w:rFonts w:ascii="Arial" w:eastAsia="Arial" w:hAnsi="Arial" w:cs="Arial"/>
            <w:color w:val="0000EE"/>
            <w:sz w:val="22"/>
            <w:u w:color="0000EE"/>
          </w:rPr>
          <w:t>Evaluate</w:t>
        </w:r>
      </w:hyperlink>
      <w:r>
        <w:rPr>
          <w:rFonts w:ascii="Arial" w:eastAsia="Arial" w:hAnsi="Arial" w:cs="Arial"/>
          <w:sz w:val="22"/>
        </w:rPr>
        <w:t xml:space="preserve"> the societal benefits and considerations of using </w:t>
      </w:r>
      <w:hyperlink r:id="rId342" w:history="1">
        <w:r>
          <w:rPr>
            <w:rStyle w:val="Hyperlink"/>
            <w:rFonts w:ascii="Arial" w:eastAsia="Arial" w:hAnsi="Arial" w:cs="Arial"/>
            <w:color w:val="0000EE"/>
            <w:sz w:val="22"/>
            <w:u w:color="0000EE"/>
          </w:rPr>
          <w:t>radioisotopes</w:t>
        </w:r>
      </w:hyperlink>
      <w:r>
        <w:rPr>
          <w:rFonts w:ascii="Arial" w:eastAsia="Arial" w:hAnsi="Arial" w:cs="Arial"/>
          <w:sz w:val="22"/>
        </w:rPr>
        <w:t xml:space="preserve"> in medicine, industry and environmental monitoring</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nuclear </w:t>
      </w:r>
      <w:hyperlink r:id="rId343" w:history="1">
        <w:r>
          <w:rPr>
            <w:rStyle w:val="Hyperlink"/>
            <w:rFonts w:ascii="Arial" w:eastAsia="Arial" w:hAnsi="Arial" w:cs="Arial"/>
            <w:color w:val="0000EE"/>
            <w:sz w:val="22"/>
            <w:u w:color="0000EE"/>
          </w:rPr>
          <w:t>fission</w:t>
        </w:r>
      </w:hyperlink>
      <w:r>
        <w:rPr>
          <w:rFonts w:ascii="Arial" w:eastAsia="Arial" w:hAnsi="Arial" w:cs="Arial"/>
          <w:sz w:val="22"/>
        </w:rPr>
        <w:t xml:space="preserve"> and nuclear </w:t>
      </w:r>
      <w:hyperlink r:id="rId344" w:history="1">
        <w:r>
          <w:rPr>
            <w:rStyle w:val="Hyperlink"/>
            <w:rFonts w:ascii="Arial" w:eastAsia="Arial" w:hAnsi="Arial" w:cs="Arial"/>
            <w:color w:val="0000EE"/>
            <w:sz w:val="22"/>
            <w:u w:color="0000EE"/>
          </w:rPr>
          <w:t>fusion</w:t>
        </w:r>
      </w:hyperlink>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impacts on the environment of nuclear reactions, including the raw materials used, the various stages of production and nuclear waste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Reactions in context</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chemical or nuclear reaction used in industry to produce an important product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Waves and motion</w:t>
      </w:r>
      <w:bookmarkEnd w:id="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features and applications of different forms of waves </w:t>
      </w:r>
      <w:r>
        <w:rPr>
          <w:rStyle w:val="Strong"/>
          <w:rFonts w:ascii="Arial" w:eastAsia="Arial" w:hAnsi="Arial" w:cs="Arial"/>
          <w:b/>
          <w:bCs/>
          <w:sz w:val="22"/>
        </w:rPr>
        <w:t>SC5-WAM-01</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the motion of objects using Newton’s laws of motion </w:t>
      </w:r>
      <w:r>
        <w:rPr>
          <w:rStyle w:val="Strong"/>
          <w:rFonts w:ascii="Arial" w:eastAsia="Arial" w:hAnsi="Arial" w:cs="Arial"/>
          <w:b/>
          <w:bCs/>
          <w:sz w:val="22"/>
        </w:rPr>
        <w:t>SC5-WAM-02</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SCLS-WAM-01, SCLS-WS-04, SCLS-WS-05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conducting investigations, as well as processing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45" w:anchor="cg-33f0f9a3-5b9a-42bf-a392-67bafc243cb4"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346" w:anchor="cg-75cbcdeb-3446-4b3e-b7ab-c794b95a0423"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Common properties of waves</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 that a </w:t>
      </w:r>
      <w:hyperlink r:id="rId347" w:history="1">
        <w:r>
          <w:rPr>
            <w:rStyle w:val="Hyperlink"/>
            <w:rFonts w:ascii="Arial" w:eastAsia="Arial" w:hAnsi="Arial" w:cs="Arial"/>
            <w:color w:val="0000EE"/>
            <w:sz w:val="22"/>
            <w:u w:color="0000EE"/>
          </w:rPr>
          <w:t>mechanical wave</w:t>
        </w:r>
      </w:hyperlink>
      <w:r>
        <w:rPr>
          <w:rFonts w:ascii="Arial" w:eastAsia="Arial" w:hAnsi="Arial" w:cs="Arial"/>
          <w:sz w:val="22"/>
        </w:rPr>
        <w:t xml:space="preserve"> requires a medium to travel through, while an electromagnetic (EM) wave does not</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Use the wave model to explain how energy is transferred without the net transfer of particles</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models to compare and describe the features of </w:t>
      </w:r>
      <w:hyperlink r:id="rId348" w:history="1">
        <w:r>
          <w:rPr>
            <w:rStyle w:val="Hyperlink"/>
            <w:rFonts w:ascii="Arial" w:eastAsia="Arial" w:hAnsi="Arial" w:cs="Arial"/>
            <w:color w:val="0000EE"/>
            <w:sz w:val="22"/>
            <w:u w:color="0000EE"/>
          </w:rPr>
          <w:t>transverse</w:t>
        </w:r>
      </w:hyperlink>
      <w:r>
        <w:rPr>
          <w:rFonts w:ascii="Arial" w:eastAsia="Arial" w:hAnsi="Arial" w:cs="Arial"/>
          <w:sz w:val="22"/>
        </w:rPr>
        <w:t xml:space="preserve"> and </w:t>
      </w:r>
      <w:hyperlink r:id="rId349" w:history="1">
        <w:r>
          <w:rPr>
            <w:rStyle w:val="Hyperlink"/>
            <w:rFonts w:ascii="Arial" w:eastAsia="Arial" w:hAnsi="Arial" w:cs="Arial"/>
            <w:color w:val="0000EE"/>
            <w:sz w:val="22"/>
            <w:u w:color="0000EE"/>
          </w:rPr>
          <w:t>longitudinal waves</w:t>
        </w:r>
      </w:hyperlink>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different wave regions of the electromagnetic spectrum</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hyperlink r:id="rId350" w:history="1">
        <w:r>
          <w:rPr>
            <w:rStyle w:val="Hyperlink"/>
            <w:rFonts w:ascii="Arial" w:eastAsia="Arial" w:hAnsi="Arial" w:cs="Arial"/>
            <w:color w:val="0000EE"/>
            <w:sz w:val="22"/>
            <w:u w:color="0000EE"/>
          </w:rPr>
          <w:t>Investigate</w:t>
        </w:r>
      </w:hyperlink>
      <w:r>
        <w:rPr>
          <w:rFonts w:ascii="Arial" w:eastAsia="Arial" w:hAnsi="Arial" w:cs="Arial"/>
          <w:sz w:val="22"/>
        </w:rPr>
        <w:t xml:space="preserve"> the features of waves, including </w:t>
      </w:r>
      <w:hyperlink r:id="rId351" w:history="1">
        <w:r>
          <w:rPr>
            <w:rStyle w:val="Hyperlink"/>
            <w:rFonts w:ascii="Arial" w:eastAsia="Arial" w:hAnsi="Arial" w:cs="Arial"/>
            <w:color w:val="0000EE"/>
            <w:sz w:val="22"/>
            <w:u w:color="0000EE"/>
          </w:rPr>
          <w:t>amplitude</w:t>
        </w:r>
      </w:hyperlink>
      <w:r>
        <w:rPr>
          <w:rFonts w:ascii="Arial" w:eastAsia="Arial" w:hAnsi="Arial" w:cs="Arial"/>
          <w:sz w:val="22"/>
        </w:rPr>
        <w:t xml:space="preserve">, </w:t>
      </w:r>
      <w:hyperlink r:id="rId352" w:history="1">
        <w:r>
          <w:rPr>
            <w:rStyle w:val="Hyperlink"/>
            <w:rFonts w:ascii="Arial" w:eastAsia="Arial" w:hAnsi="Arial" w:cs="Arial"/>
            <w:color w:val="0000EE"/>
            <w:sz w:val="22"/>
            <w:u w:color="0000EE"/>
          </w:rPr>
          <w:t>frequency</w:t>
        </w:r>
      </w:hyperlink>
      <w:r>
        <w:rPr>
          <w:rFonts w:ascii="Arial" w:eastAsia="Arial" w:hAnsi="Arial" w:cs="Arial"/>
          <w:sz w:val="22"/>
        </w:rPr>
        <w:t xml:space="preserve">, speed and </w:t>
      </w:r>
      <w:hyperlink r:id="rId353" w:history="1">
        <w:r>
          <w:rPr>
            <w:rStyle w:val="Hyperlink"/>
            <w:rFonts w:ascii="Arial" w:eastAsia="Arial" w:hAnsi="Arial" w:cs="Arial"/>
            <w:color w:val="0000EE"/>
            <w:sz w:val="22"/>
            <w:u w:color="0000EE"/>
          </w:rPr>
          <w:t>wavelength</w:t>
        </w:r>
      </w:hyperlink>
      <w:r>
        <w:rPr>
          <w:rFonts w:ascii="Arial" w:eastAsia="Arial" w:hAnsi="Arial" w:cs="Arial"/>
          <w:sz w:val="22"/>
        </w:rPr>
        <w:t xml:space="preserve"> by exploring a range of wave types</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λ</m:t>
          </m:r>
          <m:r>
            <w:rPr>
              <w:rFonts w:ascii="Arial" w:eastAsia="Arial" w:hAnsi="Arial" w:cs="Arial"/>
              <w:sz w:val="22"/>
            </w:rPr>
            <m:t> </m:t>
          </m:r>
          <m:r>
            <w:rPr>
              <w:rFonts w:ascii="Arial" w:eastAsia="Arial" w:hAnsi="Arial" w:cs="Arial"/>
              <w:sz w:val="22"/>
            </w:rPr>
            <m:t>=</m:t>
          </m:r>
          <m:r>
            <w:rPr>
              <w:rFonts w:ascii="Arial" w:eastAsia="Arial" w:hAnsi="Arial" w:cs="Arial"/>
              <w:sz w:val="22"/>
            </w:rPr>
            <m:t> </m:t>
          </m:r>
          <m:f>
            <m:num>
              <m:r>
                <w:rPr>
                  <w:rFonts w:ascii="Arial" w:eastAsia="Arial" w:hAnsi="Arial" w:cs="Arial"/>
                  <w:sz w:val="22"/>
                </w:rPr>
                <m:t>v</m:t>
              </m:r>
            </m:num>
            <m:den>
              <m:r>
                <w:rPr>
                  <w:rFonts w:ascii="Arial" w:eastAsia="Arial" w:hAnsi="Arial" w:cs="Arial"/>
                  <w:sz w:val="22"/>
                </w:rPr>
                <m:t>f</m:t>
              </m:r>
            </m:den>
          </m:f>
        </m:oMath>
      </m:oMathPara>
      <w:r>
        <w:rPr>
          <w:rFonts w:ascii="Arial" w:eastAsia="Arial" w:hAnsi="Arial" w:cs="Arial"/>
          <w:sz w:val="22"/>
        </w:rPr>
        <w:t xml:space="preserve"> to explain the relationship between a wave’s frequency, speed and wavelength</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w:t>
      </w:r>
      <w:hyperlink r:id="rId354" w:history="1">
        <w:r>
          <w:rPr>
            <w:rStyle w:val="Hyperlink"/>
            <w:rFonts w:ascii="Arial" w:eastAsia="Arial" w:hAnsi="Arial" w:cs="Arial"/>
            <w:color w:val="0000EE"/>
            <w:sz w:val="22"/>
            <w:u w:color="0000EE"/>
          </w:rPr>
          <w:t>data</w:t>
        </w:r>
      </w:hyperlink>
      <w:r>
        <w:rPr>
          <w:rFonts w:ascii="Arial" w:eastAsia="Arial" w:hAnsi="Arial" w:cs="Arial"/>
          <w:sz w:val="22"/>
        </w:rPr>
        <w:t xml:space="preserve"> from </w:t>
      </w:r>
      <w:hyperlink r:id="rId355" w:history="1">
        <w:r>
          <w:rPr>
            <w:rStyle w:val="Hyperlink"/>
            <w:rFonts w:ascii="Arial" w:eastAsia="Arial" w:hAnsi="Arial" w:cs="Arial"/>
            <w:color w:val="0000EE"/>
            <w:sz w:val="22"/>
            <w:u w:color="0000EE"/>
          </w:rPr>
          <w:t>secondary sources</w:t>
        </w:r>
      </w:hyperlink>
      <w:r>
        <w:rPr>
          <w:rFonts w:ascii="Arial" w:eastAsia="Arial" w:hAnsi="Arial" w:cs="Arial"/>
          <w:sz w:val="22"/>
        </w:rPr>
        <w:t xml:space="preserve"> to compare the uses of different EM waves based on their </w:t>
      </w:r>
      <w:hyperlink r:id="rId356" w:history="1">
        <w:r>
          <w:rPr>
            <w:rStyle w:val="Hyperlink"/>
            <w:rFonts w:ascii="Arial" w:eastAsia="Arial" w:hAnsi="Arial" w:cs="Arial"/>
            <w:color w:val="0000EE"/>
            <w:sz w:val="22"/>
            <w:u w:color="0000EE"/>
          </w:rPr>
          <w:t>properties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Sound waves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the transfer of sound energy as compressions and </w:t>
      </w:r>
      <w:hyperlink r:id="rId357" w:history="1">
        <w:r>
          <w:rPr>
            <w:rStyle w:val="Hyperlink"/>
            <w:rFonts w:ascii="Arial" w:eastAsia="Arial" w:hAnsi="Arial" w:cs="Arial"/>
            <w:color w:val="0000EE"/>
            <w:sz w:val="22"/>
            <w:u w:color="0000EE"/>
          </w:rPr>
          <w:t>rarefactions</w:t>
        </w:r>
      </w:hyperlink>
      <w:r>
        <w:rPr>
          <w:rFonts w:ascii="Arial" w:eastAsia="Arial" w:hAnsi="Arial" w:cs="Arial"/>
          <w:sz w:val="22"/>
        </w:rPr>
        <w:t xml:space="preserve"> in waves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and describe how amplitude and frequency affect the </w:t>
      </w:r>
      <w:hyperlink r:id="rId358" w:history="1">
        <w:r>
          <w:rPr>
            <w:rStyle w:val="Hyperlink"/>
            <w:rFonts w:ascii="Arial" w:eastAsia="Arial" w:hAnsi="Arial" w:cs="Arial"/>
            <w:color w:val="0000EE"/>
            <w:sz w:val="22"/>
            <w:u w:color="0000EE"/>
          </w:rPr>
          <w:t>pitch</w:t>
        </w:r>
      </w:hyperlink>
      <w:r>
        <w:rPr>
          <w:rFonts w:ascii="Arial" w:eastAsia="Arial" w:hAnsi="Arial" w:cs="Arial"/>
          <w:sz w:val="22"/>
        </w:rPr>
        <w:t xml:space="preserve"> and volume of sound</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Doppler effect of waves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ear responds to sound waves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and outline the impact of material selection on the transfer of sound energy in </w:t>
      </w:r>
      <w:hyperlink r:id="rId359" w:history="1">
        <w:r>
          <w:rPr>
            <w:rStyle w:val="Hyperlink"/>
            <w:rFonts w:ascii="Arial" w:eastAsia="Arial" w:hAnsi="Arial" w:cs="Arial"/>
            <w:color w:val="0000EE"/>
            <w:sz w:val="22"/>
            <w:u w:color="0000EE"/>
          </w:rPr>
          <w:t>Aboriginal and/or Torres Strait Islander Peoples’</w:t>
        </w:r>
      </w:hyperlink>
      <w:r>
        <w:rPr>
          <w:rFonts w:ascii="Arial" w:eastAsia="Arial" w:hAnsi="Arial" w:cs="Arial"/>
          <w:sz w:val="22"/>
        </w:rPr>
        <w:t xml:space="preserve"> traditional musical and communication instruments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sound waves are used in medical diagnosis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Light waves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eye responds to light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the properties of light, including </w:t>
      </w:r>
      <w:hyperlink r:id="rId360" w:history="1">
        <w:r>
          <w:rPr>
            <w:rStyle w:val="Hyperlink"/>
            <w:rFonts w:ascii="Arial" w:eastAsia="Arial" w:hAnsi="Arial" w:cs="Arial"/>
            <w:color w:val="0000EE"/>
            <w:sz w:val="22"/>
            <w:u w:color="0000EE"/>
          </w:rPr>
          <w:t>absorption</w:t>
        </w:r>
      </w:hyperlink>
      <w:r>
        <w:rPr>
          <w:rFonts w:ascii="Arial" w:eastAsia="Arial" w:hAnsi="Arial" w:cs="Arial"/>
          <w:sz w:val="22"/>
        </w:rPr>
        <w:t xml:space="preserve">, </w:t>
      </w:r>
      <w:hyperlink r:id="rId361" w:history="1">
        <w:r>
          <w:rPr>
            <w:rStyle w:val="Hyperlink"/>
            <w:rFonts w:ascii="Arial" w:eastAsia="Arial" w:hAnsi="Arial" w:cs="Arial"/>
            <w:color w:val="0000EE"/>
            <w:sz w:val="22"/>
            <w:u w:color="0000EE"/>
          </w:rPr>
          <w:t>reflection</w:t>
        </w:r>
      </w:hyperlink>
      <w:r>
        <w:rPr>
          <w:rFonts w:ascii="Arial" w:eastAsia="Arial" w:hAnsi="Arial" w:cs="Arial"/>
          <w:sz w:val="22"/>
        </w:rPr>
        <w:t xml:space="preserve">, </w:t>
      </w:r>
      <w:hyperlink r:id="rId362" w:history="1">
        <w:r>
          <w:rPr>
            <w:rStyle w:val="Hyperlink"/>
            <w:rFonts w:ascii="Arial" w:eastAsia="Arial" w:hAnsi="Arial" w:cs="Arial"/>
            <w:color w:val="0000EE"/>
            <w:sz w:val="22"/>
            <w:u w:color="0000EE"/>
          </w:rPr>
          <w:t>refraction</w:t>
        </w:r>
      </w:hyperlink>
      <w:r>
        <w:rPr>
          <w:rFonts w:ascii="Arial" w:eastAsia="Arial" w:hAnsi="Arial" w:cs="Arial"/>
          <w:sz w:val="22"/>
        </w:rPr>
        <w:t xml:space="preserve"> and </w:t>
      </w:r>
      <w:hyperlink r:id="rId363" w:history="1">
        <w:r>
          <w:rPr>
            <w:rStyle w:val="Hyperlink"/>
            <w:rFonts w:ascii="Arial" w:eastAsia="Arial" w:hAnsi="Arial" w:cs="Arial"/>
            <w:color w:val="0000EE"/>
            <w:sz w:val="22"/>
            <w:u w:color="0000EE"/>
          </w:rPr>
          <w:t>scattering</w:t>
        </w:r>
      </w:hyperlink>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applications of absorption, reflection and refraction in everyday life</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the electromagnetic spectrum is used to learn about stars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an investigation to analyse the relationships between distance, time, speed, displacement and </w:t>
      </w:r>
      <w:hyperlink r:id="rId364" w:history="1">
        <w:r>
          <w:rPr>
            <w:rStyle w:val="Hyperlink"/>
            <w:rFonts w:ascii="Arial" w:eastAsia="Arial" w:hAnsi="Arial" w:cs="Arial"/>
            <w:color w:val="0000EE"/>
            <w:sz w:val="22"/>
            <w:u w:color="0000EE"/>
          </w:rPr>
          <w:t>velocity</w:t>
        </w:r>
      </w:hyperlink>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motion of objects and represent them using motion diagrams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Conduct investigations to analyse the relationship between distance, time and speed, and draw and analyse a line graph of the results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an investigation to analyse the relationships between </w:t>
      </w:r>
      <w:hyperlink r:id="rId365" w:history="1">
        <w:r>
          <w:rPr>
            <w:rStyle w:val="Hyperlink"/>
            <w:rFonts w:ascii="Arial" w:eastAsia="Arial" w:hAnsi="Arial" w:cs="Arial"/>
            <w:color w:val="0000EE"/>
            <w:sz w:val="22"/>
            <w:u w:color="0000EE"/>
          </w:rPr>
          <w:t>force</w:t>
        </w:r>
      </w:hyperlink>
      <w:r>
        <w:rPr>
          <w:rFonts w:ascii="Arial" w:eastAsia="Arial" w:hAnsi="Arial" w:cs="Arial"/>
          <w:sz w:val="22"/>
        </w:rPr>
        <w:t xml:space="preserve">, </w:t>
      </w:r>
      <w:hyperlink r:id="rId366" w:history="1">
        <w:r>
          <w:rPr>
            <w:rStyle w:val="Hyperlink"/>
            <w:rFonts w:ascii="Arial" w:eastAsia="Arial" w:hAnsi="Arial" w:cs="Arial"/>
            <w:color w:val="0000EE"/>
            <w:sz w:val="22"/>
            <w:u w:color="0000EE"/>
          </w:rPr>
          <w:t>mass</w:t>
        </w:r>
      </w:hyperlink>
      <w:r>
        <w:rPr>
          <w:rFonts w:ascii="Arial" w:eastAsia="Arial" w:hAnsi="Arial" w:cs="Arial"/>
          <w:sz w:val="22"/>
        </w:rPr>
        <w:t xml:space="preserve"> and </w:t>
      </w:r>
      <w:hyperlink r:id="rId367" w:history="1">
        <w:r>
          <w:rPr>
            <w:rStyle w:val="Hyperlink"/>
            <w:rFonts w:ascii="Arial" w:eastAsia="Arial" w:hAnsi="Arial" w:cs="Arial"/>
            <w:color w:val="0000EE"/>
            <w:sz w:val="22"/>
            <w:u w:color="0000EE"/>
          </w:rPr>
          <w:t>acceleration</w:t>
        </w:r>
      </w:hyperlink>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applications of Newton’s </w:t>
      </w:r>
      <w:hyperlink r:id="rId368" w:history="1">
        <w:r>
          <w:rPr>
            <w:rStyle w:val="Hyperlink"/>
            <w:rFonts w:ascii="Arial" w:eastAsia="Arial" w:hAnsi="Arial" w:cs="Arial"/>
            <w:color w:val="0000EE"/>
            <w:sz w:val="22"/>
            <w:u w:color="0000EE"/>
          </w:rPr>
          <w:t>laws</w:t>
        </w:r>
      </w:hyperlink>
      <w:r>
        <w:rPr>
          <w:rFonts w:ascii="Arial" w:eastAsia="Arial" w:hAnsi="Arial" w:cs="Arial"/>
          <w:sz w:val="22"/>
        </w:rPr>
        <w:t xml:space="preserve"> of motion</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using </w:t>
      </w:r>
      <w:hyperlink r:id="rId369" w:history="1">
        <w:r>
          <w:rPr>
            <w:rStyle w:val="Hyperlink"/>
            <w:rFonts w:ascii="Arial" w:eastAsia="Arial" w:hAnsi="Arial" w:cs="Arial"/>
            <w:color w:val="0000EE"/>
            <w:sz w:val="22"/>
            <w:u w:color="0000EE"/>
          </w:rPr>
          <w:t>vector analysis</w:t>
        </w:r>
      </w:hyperlink>
      <w:r>
        <w:rPr>
          <w:rFonts w:ascii="Arial" w:eastAsia="Arial" w:hAnsi="Arial" w:cs="Arial"/>
          <w:sz w:val="22"/>
        </w:rPr>
        <w:t>, the net force on an object in one dimension</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mathematical representations, including graphs and the algebraic formulas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a</m:t>
          </m:r>
        </m:oMath>
      </m:oMathPara>
      <w:r>
        <w:rPr>
          <w:rFonts w:ascii="Arial" w:eastAsia="Arial" w:hAnsi="Arial" w:cs="Arial"/>
          <w:sz w:val="22"/>
        </w:rPr>
        <w:t xml:space="preserve">, </w:t>
      </w:r>
      <m:oMathPara>
        <m:oMathParaPr>
          <m:jc m:val="left"/>
        </m:oMathParaPr>
        <m:oMath>
          <m:sSub>
            <m:e>
              <m:r>
                <w:rPr>
                  <w:rFonts w:ascii="Arial" w:eastAsia="Arial" w:hAnsi="Arial" w:cs="Arial"/>
                  <w:sz w:val="22"/>
                </w:rPr>
                <m:t>v</m:t>
              </m:r>
            </m:e>
            <m:sub>
              <m:r>
                <w:rPr>
                  <w:rFonts w:ascii="Arial" w:eastAsia="Arial" w:hAnsi="Arial" w:cs="Arial"/>
                  <w:sz w:val="22"/>
                </w:rPr>
                <m:t>a</m:t>
              </m:r>
              <m:r>
                <w:rPr>
                  <w:rFonts w:ascii="Arial" w:eastAsia="Arial" w:hAnsi="Arial" w:cs="Arial"/>
                  <w:sz w:val="22"/>
                </w:rPr>
                <m:t>v</m:t>
              </m:r>
            </m:sub>
          </m:sSub>
          <m:r>
            <w:rPr>
              <w:rFonts w:ascii="Arial" w:eastAsia="Arial" w:hAnsi="Arial" w:cs="Arial"/>
              <w:sz w:val="22"/>
            </w:rPr>
            <m:t>=</m:t>
          </m:r>
          <m:f>
            <m:num>
              <m:r>
                <w:rPr>
                  <w:rFonts w:ascii="Arial" w:eastAsia="Arial" w:hAnsi="Arial" w:cs="Arial"/>
                  <w:sz w:val="22"/>
                </w:rPr>
                <m:t>∆</m:t>
              </m:r>
              <m:r>
                <w:rPr>
                  <w:rFonts w:ascii="Arial" w:eastAsia="Arial" w:hAnsi="Arial" w:cs="Arial"/>
                  <w:sz w:val="22"/>
                </w:rPr>
                <m:t>s</m:t>
              </m:r>
            </m:num>
            <m:den>
              <m:r>
                <w:rPr>
                  <w:rFonts w:ascii="Arial" w:eastAsia="Arial" w:hAnsi="Arial" w:cs="Arial"/>
                  <w:sz w:val="22"/>
                </w:rPr>
                <m:t>∆</m:t>
              </m:r>
              <m:r>
                <w:rPr>
                  <w:rFonts w:ascii="Arial" w:eastAsia="Arial" w:hAnsi="Arial" w:cs="Arial"/>
                  <w:sz w:val="22"/>
                </w:rPr>
                <m:t>t</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f>
            <m:num>
              <m:r>
                <m:rPr>
                  <m:sty m:val="p"/>
                </m:rPr>
                <w:rPr>
                  <w:rFonts w:ascii="Arial" w:eastAsia="Arial" w:hAnsi="Arial" w:cs="Arial"/>
                  <w:sz w:val="22"/>
                </w:rPr>
                <m:t>Δ</m:t>
              </m:r>
              <m:r>
                <w:rPr>
                  <w:rFonts w:ascii="Arial" w:eastAsia="Arial" w:hAnsi="Arial" w:cs="Arial"/>
                  <w:sz w:val="22"/>
                </w:rPr>
                <m:t>v</m:t>
              </m:r>
            </m:num>
            <m:den>
              <m:r>
                <w:rPr>
                  <w:rFonts w:ascii="Arial" w:eastAsia="Arial" w:hAnsi="Arial" w:cs="Arial"/>
                  <w:sz w:val="22"/>
                </w:rPr>
                <m:t>∆</m:t>
              </m:r>
              <m:r>
                <w:rPr>
                  <w:rFonts w:ascii="Arial" w:eastAsia="Arial" w:hAnsi="Arial" w:cs="Arial"/>
                  <w:sz w:val="22"/>
                </w:rPr>
                <m:t>t</m:t>
              </m:r>
            </m:den>
          </m:f>
        </m:oMath>
      </m:oMathPara>
      <w:r>
        <w:rPr>
          <w:rFonts w:ascii="Arial" w:eastAsia="Arial" w:hAnsi="Arial" w:cs="Arial"/>
          <w:sz w:val="22"/>
        </w:rPr>
        <w:t>, to quantitatively relate force, distance, time, speed, displacement, acceleration, velocity and mass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Waves and motion in context</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Structure an argument to analyse how waves and motion have changed society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Data science 2</w:t>
      </w:r>
      <w:bookmarkEnd w:id="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assesses the use of scientific knowledge and data in evidence-based decisions and when verifying the legitimacy of claims </w:t>
      </w:r>
      <w:r>
        <w:rPr>
          <w:rStyle w:val="Strong"/>
          <w:rFonts w:ascii="Arial" w:eastAsia="Arial" w:hAnsi="Arial" w:cs="Arial"/>
          <w:b/>
          <w:bCs/>
          <w:sz w:val="22"/>
        </w:rPr>
        <w:t>SC5-DA2-01</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SCLS-DAS-01,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problem-solving and communicating scientific arguments with evidence.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70"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371" w:anchor="cg-6fb1fdb5-432a-4b00-a2b2-2d8b5a82c446" w:history="1">
        <w:r>
          <w:rPr>
            <w:rStyle w:val="Hyperlink"/>
            <w:rFonts w:ascii="Arial" w:eastAsia="Arial" w:hAnsi="Arial" w:cs="Arial"/>
            <w:color w:val="0000EE"/>
            <w:sz w:val="22"/>
            <w:u w:color="0000EE"/>
          </w:rPr>
          <w:t>Problem-solving</w:t>
        </w:r>
      </w:hyperlink>
      <w:r>
        <w:rPr>
          <w:rFonts w:ascii="Arial" w:eastAsia="Arial" w:hAnsi="Arial" w:cs="Arial"/>
          <w:sz w:val="22"/>
        </w:rPr>
        <w:t xml:space="preserve">, </w:t>
      </w:r>
      <w:hyperlink r:id="rId372"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Data science context</w:t>
      </w:r>
    </w:p>
    <w:p>
      <w:pPr>
        <w:keepNext w:val="0"/>
        <w:spacing w:before="0" w:after="160" w:line="276" w:lineRule="auto"/>
        <w:rPr>
          <w:rFonts w:ascii="Arial" w:eastAsia="Arial" w:hAnsi="Arial" w:cs="Arial"/>
        </w:rPr>
      </w:pPr>
      <w:r>
        <w:rPr>
          <w:rFonts w:ascii="Arial" w:eastAsia="Arial" w:hAnsi="Arial" w:cs="Arial"/>
          <w:sz w:val="22"/>
        </w:rPr>
        <w:t>The Data science focus area can be taught alongside other focus areas, or aligned to students’ interests, local context or school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Investigating questions and claims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Discuss the features of </w:t>
      </w:r>
      <w:hyperlink r:id="rId373" w:history="1">
        <w:r>
          <w:rPr>
            <w:rStyle w:val="Hyperlink"/>
            <w:rFonts w:ascii="Arial" w:eastAsia="Arial" w:hAnsi="Arial" w:cs="Arial"/>
            <w:color w:val="0000EE"/>
            <w:sz w:val="22"/>
            <w:u w:color="0000EE"/>
          </w:rPr>
          <w:t>investigable</w:t>
        </w:r>
      </w:hyperlink>
      <w:r>
        <w:rPr>
          <w:rFonts w:ascii="Arial" w:eastAsia="Arial" w:hAnsi="Arial" w:cs="Arial"/>
          <w:sz w:val="22"/>
        </w:rPr>
        <w:t xml:space="preserve"> and non-investigable questions, including considerations of available resources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hyperlink r:id="rId374" w:history="1">
        <w:r>
          <w:rPr>
            <w:rStyle w:val="Hyperlink"/>
            <w:rFonts w:ascii="Arial" w:eastAsia="Arial" w:hAnsi="Arial" w:cs="Arial"/>
            <w:color w:val="0000EE"/>
            <w:sz w:val="22"/>
            <w:u w:color="0000EE"/>
          </w:rPr>
          <w:t>Investigate</w:t>
        </w:r>
      </w:hyperlink>
      <w:r>
        <w:rPr>
          <w:rFonts w:ascii="Arial" w:eastAsia="Arial" w:hAnsi="Arial" w:cs="Arial"/>
          <w:sz w:val="22"/>
        </w:rPr>
        <w:t xml:space="preserve"> how scientific knowledge is verified and refined by scientists through </w:t>
      </w:r>
      <w:hyperlink r:id="rId375" w:history="1">
        <w:r>
          <w:rPr>
            <w:rStyle w:val="Hyperlink"/>
            <w:rFonts w:ascii="Arial" w:eastAsia="Arial" w:hAnsi="Arial" w:cs="Arial"/>
            <w:color w:val="0000EE"/>
            <w:sz w:val="22"/>
            <w:u w:color="0000EE"/>
          </w:rPr>
          <w:t>hypothesis</w:t>
        </w:r>
      </w:hyperlink>
      <w:r>
        <w:rPr>
          <w:rFonts w:ascii="Arial" w:eastAsia="Arial" w:hAnsi="Arial" w:cs="Arial"/>
          <w:sz w:val="22"/>
        </w:rPr>
        <w:t xml:space="preserve"> testing and </w:t>
      </w:r>
      <w:hyperlink r:id="rId376" w:history="1">
        <w:r>
          <w:rPr>
            <w:rStyle w:val="Hyperlink"/>
            <w:rFonts w:ascii="Arial" w:eastAsia="Arial" w:hAnsi="Arial" w:cs="Arial"/>
            <w:color w:val="0000EE"/>
            <w:sz w:val="22"/>
            <w:u w:color="0000EE"/>
          </w:rPr>
          <w:t>peer review</w:t>
        </w:r>
      </w:hyperlink>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criteria and use them to </w:t>
      </w:r>
      <w:hyperlink r:id="rId377" w:history="1">
        <w:r>
          <w:rPr>
            <w:rStyle w:val="Hyperlink"/>
            <w:rFonts w:ascii="Arial" w:eastAsia="Arial" w:hAnsi="Arial" w:cs="Arial"/>
            <w:color w:val="0000EE"/>
            <w:sz w:val="22"/>
            <w:u w:color="0000EE"/>
          </w:rPr>
          <w:t>evaluate</w:t>
        </w:r>
      </w:hyperlink>
      <w:r>
        <w:rPr>
          <w:rFonts w:ascii="Arial" w:eastAsia="Arial" w:hAnsi="Arial" w:cs="Arial"/>
          <w:sz w:val="22"/>
        </w:rPr>
        <w:t xml:space="preserve"> whether online content is valid and reliable</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 </w:t>
      </w:r>
      <w:hyperlink r:id="rId378" w:history="1">
        <w:r>
          <w:rPr>
            <w:rStyle w:val="Hyperlink"/>
            <w:rFonts w:ascii="Arial" w:eastAsia="Arial" w:hAnsi="Arial" w:cs="Arial"/>
            <w:color w:val="0000EE"/>
            <w:sz w:val="22"/>
            <w:u w:color="0000EE"/>
          </w:rPr>
          <w:t>claim</w:t>
        </w:r>
      </w:hyperlink>
      <w:r>
        <w:rPr>
          <w:rFonts w:ascii="Arial" w:eastAsia="Arial" w:hAnsi="Arial" w:cs="Arial"/>
          <w:sz w:val="22"/>
        </w:rPr>
        <w:t xml:space="preserve"> that can be scientifically tested with an investigation, or series of investigations, to test the claim</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w:t>
      </w:r>
      <w:hyperlink r:id="rId379" w:history="1">
        <w:r>
          <w:rPr>
            <w:rStyle w:val="Hyperlink"/>
            <w:rFonts w:ascii="Arial" w:eastAsia="Arial" w:hAnsi="Arial" w:cs="Arial"/>
            <w:color w:val="0000EE"/>
            <w:sz w:val="22"/>
            <w:u w:color="0000EE"/>
          </w:rPr>
          <w:t>evidence</w:t>
        </w:r>
      </w:hyperlink>
      <w:r>
        <w:rPr>
          <w:rFonts w:ascii="Arial" w:eastAsia="Arial" w:hAnsi="Arial" w:cs="Arial"/>
          <w:sz w:val="22"/>
        </w:rPr>
        <w:t xml:space="preserve"> and reasoning used to support conclusions about claims, using </w:t>
      </w:r>
      <w:hyperlink r:id="rId380" w:history="1">
        <w:r>
          <w:rPr>
            <w:rStyle w:val="Hyperlink"/>
            <w:rFonts w:ascii="Arial" w:eastAsia="Arial" w:hAnsi="Arial" w:cs="Arial"/>
            <w:color w:val="0000EE"/>
            <w:sz w:val="22"/>
            <w:u w:color="0000EE"/>
          </w:rPr>
          <w:t>data</w:t>
        </w:r>
      </w:hyperlink>
      <w:r>
        <w:rPr>
          <w:rFonts w:ascii="Arial" w:eastAsia="Arial" w:hAnsi="Arial" w:cs="Arial"/>
          <w:sz w:val="22"/>
        </w:rPr>
        <w:t xml:space="preserve"> from investigations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written scientific argument showing how a range of evidence supports a claim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Pseudoscience</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distinction between science and pseudoscience using examples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examples of pseudoscientific claims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incidences of pseudoscience in popular media</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data, or its analysis and interpretation, can be distorted to manipulate findings that support specific viewpoints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if an assertion of a claim or </w:t>
      </w:r>
      <w:hyperlink r:id="rId381" w:history="1">
        <w:r>
          <w:rPr>
            <w:rStyle w:val="Hyperlink"/>
            <w:rFonts w:ascii="Arial" w:eastAsia="Arial" w:hAnsi="Arial" w:cs="Arial"/>
            <w:color w:val="0000EE"/>
            <w:sz w:val="22"/>
            <w:u w:color="0000EE"/>
          </w:rPr>
          <w:t>theory</w:t>
        </w:r>
      </w:hyperlink>
      <w:r>
        <w:rPr>
          <w:rFonts w:ascii="Arial" w:eastAsia="Arial" w:hAnsi="Arial" w:cs="Arial"/>
          <w:sz w:val="22"/>
        </w:rPr>
        <w:t xml:space="preserve"> is pseudoscientific</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Large datasets and scientific argumentation</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the features, collection, uses and applications of </w:t>
      </w:r>
      <w:hyperlink r:id="rId382" w:history="1">
        <w:r>
          <w:rPr>
            <w:rStyle w:val="Hyperlink"/>
            <w:rFonts w:ascii="Arial" w:eastAsia="Arial" w:hAnsi="Arial" w:cs="Arial"/>
            <w:color w:val="0000EE"/>
            <w:sz w:val="22"/>
            <w:u w:color="0000EE"/>
          </w:rPr>
          <w:t>large datasets</w:t>
        </w:r>
      </w:hyperlink>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Use available large datasets to develop and test a question</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 </w:t>
      </w:r>
      <w:hyperlink r:id="rId383" w:history="1">
        <w:r>
          <w:rPr>
            <w:rStyle w:val="Hyperlink"/>
            <w:rFonts w:ascii="Arial" w:eastAsia="Arial" w:hAnsi="Arial" w:cs="Arial"/>
            <w:color w:val="0000EE"/>
            <w:sz w:val="22"/>
            <w:u w:color="0000EE"/>
          </w:rPr>
          <w:t>descriptive analysis</w:t>
        </w:r>
      </w:hyperlink>
      <w:r>
        <w:rPr>
          <w:rFonts w:ascii="Arial" w:eastAsia="Arial" w:hAnsi="Arial" w:cs="Arial"/>
          <w:sz w:val="22"/>
        </w:rPr>
        <w:t xml:space="preserve"> of a large dataset</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outline the benefits of using descriptive statistical analysis techniques to assist in recognising or communicating patterns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 </w:t>
      </w:r>
      <w:hyperlink r:id="rId384" w:history="1">
        <w:r>
          <w:rPr>
            <w:rStyle w:val="Hyperlink"/>
            <w:rFonts w:ascii="Arial" w:eastAsia="Arial" w:hAnsi="Arial" w:cs="Arial"/>
            <w:color w:val="0000EE"/>
            <w:sz w:val="22"/>
            <w:u w:color="0000EE"/>
          </w:rPr>
          <w:t>univariate</w:t>
        </w:r>
      </w:hyperlink>
      <w:r>
        <w:rPr>
          <w:rFonts w:ascii="Arial" w:eastAsia="Arial" w:hAnsi="Arial" w:cs="Arial"/>
          <w:sz w:val="22"/>
        </w:rPr>
        <w:t xml:space="preserve"> analysis and a </w:t>
      </w:r>
      <w:hyperlink r:id="rId385" w:history="1">
        <w:r>
          <w:rPr>
            <w:rStyle w:val="Hyperlink"/>
            <w:rFonts w:ascii="Arial" w:eastAsia="Arial" w:hAnsi="Arial" w:cs="Arial"/>
            <w:color w:val="0000EE"/>
            <w:sz w:val="22"/>
            <w:u w:color="0000EE"/>
          </w:rPr>
          <w:t>bivariate analysis</w:t>
        </w:r>
      </w:hyperlink>
      <w:r>
        <w:rPr>
          <w:rFonts w:ascii="Arial" w:eastAsia="Arial" w:hAnsi="Arial" w:cs="Arial"/>
          <w:sz w:val="22"/>
        </w:rPr>
        <w:t xml:space="preserve"> using large datasets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difference between </w:t>
      </w:r>
      <w:hyperlink r:id="rId386" w:history="1">
        <w:r>
          <w:rPr>
            <w:rStyle w:val="Hyperlink"/>
            <w:rFonts w:ascii="Arial" w:eastAsia="Arial" w:hAnsi="Arial" w:cs="Arial"/>
            <w:color w:val="0000EE"/>
            <w:sz w:val="22"/>
            <w:u w:color="0000EE"/>
          </w:rPr>
          <w:t>causal</w:t>
        </w:r>
      </w:hyperlink>
      <w:r>
        <w:rPr>
          <w:rFonts w:ascii="Arial" w:eastAsia="Arial" w:hAnsi="Arial" w:cs="Arial"/>
          <w:sz w:val="22"/>
        </w:rPr>
        <w:t xml:space="preserve"> and </w:t>
      </w:r>
      <w:hyperlink r:id="rId387" w:history="1">
        <w:r>
          <w:rPr>
            <w:rStyle w:val="Hyperlink"/>
            <w:rFonts w:ascii="Arial" w:eastAsia="Arial" w:hAnsi="Arial" w:cs="Arial"/>
            <w:color w:val="0000EE"/>
            <w:sz w:val="22"/>
            <w:u w:color="0000EE"/>
          </w:rPr>
          <w:t>correlational relationships</w:t>
        </w:r>
      </w:hyperlink>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role of large datasets and statistical analysis in validating scientific findings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2 in context</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Use data to make evidence-based decisions about a familiar issue and assess the implications of these decisions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30" w:name="_Toc256000030"/>
      <w:r>
        <w:rPr>
          <w:rFonts w:ascii="Arial" w:eastAsia="Arial" w:hAnsi="Arial" w:cs="Arial"/>
          <w:b/>
          <w:i w:val="0"/>
          <w:color w:val="002664"/>
          <w:sz w:val="34"/>
        </w:rPr>
        <w:t>Life Skills for Stages 4/5</w:t>
      </w:r>
      <w:bookmarkEnd w:id="30"/>
    </w:p>
    <w:p>
      <w:pPr>
        <w:pStyle w:val="Heading2"/>
        <w:keepNext/>
        <w:spacing w:before="240" w:after="60" w:line="276" w:lineRule="auto"/>
        <w:rPr>
          <w:rFonts w:ascii="Arial" w:eastAsia="Arial" w:hAnsi="Arial" w:cs="Arial"/>
          <w:b w:val="0"/>
          <w:sz w:val="22"/>
        </w:rPr>
      </w:pPr>
      <w:bookmarkStart w:id="31" w:name="_Toc256000031"/>
      <w:r>
        <w:rPr>
          <w:rFonts w:ascii="Arial" w:eastAsia="Arial" w:hAnsi="Arial" w:cs="Arial"/>
          <w:b/>
          <w:i w:val="0"/>
          <w:color w:val="002664"/>
          <w:sz w:val="34"/>
        </w:rPr>
        <w:t>Life Skills table of outcomes</w:t>
      </w:r>
      <w:bookmarkEnd w:id="31"/>
    </w:p>
    <w:tbl>
      <w:tblPr>
        <w:tblStyle w:val="TableofOutcome"/>
        <w:tblW w:w="5000" w:type="pct"/>
      </w:tblPr>
      <w:tblGrid>
        <w:gridCol w:w="4919"/>
        <w:gridCol w:w="4919"/>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Life Skills for Stages 4/5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Working scientifically</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Observing the Universe</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SCLS-OTU-01 </w:t>
            </w:r>
          </w:p>
          <w:p>
            <w:pPr>
              <w:keepNext/>
              <w:spacing w:before="0" w:after="0" w:line="276" w:lineRule="auto"/>
              <w:rPr>
                <w:rFonts w:ascii="Arial" w:eastAsia="Arial" w:hAnsi="Arial" w:cs="Arial"/>
              </w:rPr>
            </w:pPr>
            <w:r>
              <w:rPr>
                <w:rFonts w:ascii="Arial" w:eastAsia="Arial" w:hAnsi="Arial" w:cs="Arial"/>
                <w:sz w:val="22"/>
              </w:rPr>
              <w:t>makes observations about the Universe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Forces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SCLS-FOR-01 </w:t>
            </w:r>
          </w:p>
          <w:p>
            <w:pPr>
              <w:keepNext/>
              <w:spacing w:before="0" w:after="0" w:line="276" w:lineRule="auto"/>
              <w:rPr>
                <w:rFonts w:ascii="Arial" w:eastAsia="Arial" w:hAnsi="Arial" w:cs="Arial"/>
              </w:rPr>
            </w:pPr>
            <w:r>
              <w:rPr>
                <w:rFonts w:ascii="Arial" w:eastAsia="Arial" w:hAnsi="Arial" w:cs="Arial"/>
                <w:sz w:val="22"/>
              </w:rPr>
              <w:t>recognises forces in everyday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Cells and classification</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SCLS-FNS-02 </w:t>
            </w:r>
          </w:p>
          <w:p>
            <w:pPr>
              <w:keepNext/>
              <w:spacing w:before="0" w:after="0" w:line="276" w:lineRule="auto"/>
              <w:rPr>
                <w:rFonts w:ascii="Arial" w:eastAsia="Arial" w:hAnsi="Arial" w:cs="Arial"/>
              </w:rPr>
            </w:pPr>
            <w:r>
              <w:rPr>
                <w:rFonts w:ascii="Arial" w:eastAsia="Arial" w:hAnsi="Arial" w:cs="Arial"/>
                <w:sz w:val="22"/>
              </w:rPr>
              <w:t>describes ways to sustain a variety of 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Solutions and mixtures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SCLS-SOL-01 </w:t>
            </w:r>
          </w:p>
          <w:p>
            <w:pPr>
              <w:keepNext/>
              <w:spacing w:before="0" w:after="0" w:line="276" w:lineRule="auto"/>
              <w:rPr>
                <w:rFonts w:ascii="Arial" w:eastAsia="Arial" w:hAnsi="Arial" w:cs="Arial"/>
              </w:rPr>
            </w:pPr>
            <w:r>
              <w:rPr>
                <w:rFonts w:ascii="Arial" w:eastAsia="Arial" w:hAnsi="Arial" w:cs="Arial"/>
                <w:sz w:val="22"/>
              </w:rPr>
              <w:t>describes the properties of familiar substances and materials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Living systems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SCLS-FNS-02 </w:t>
            </w:r>
          </w:p>
          <w:p>
            <w:pPr>
              <w:keepNext/>
              <w:spacing w:before="0" w:after="0" w:line="276" w:lineRule="auto"/>
              <w:rPr>
                <w:rFonts w:ascii="Arial" w:eastAsia="Arial" w:hAnsi="Arial" w:cs="Arial"/>
              </w:rPr>
            </w:pPr>
            <w:r>
              <w:rPr>
                <w:rFonts w:ascii="Arial" w:eastAsia="Arial" w:hAnsi="Arial" w:cs="Arial"/>
                <w:sz w:val="22"/>
              </w:rPr>
              <w:t>describes ways to sustain a variety of 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Properties of matter</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SCLS-SOL-01 </w:t>
            </w:r>
          </w:p>
          <w:p>
            <w:pPr>
              <w:keepNext/>
              <w:spacing w:before="0" w:after="0" w:line="276" w:lineRule="auto"/>
              <w:rPr>
                <w:rFonts w:ascii="Arial" w:eastAsia="Arial" w:hAnsi="Arial" w:cs="Arial"/>
              </w:rPr>
            </w:pPr>
            <w:r>
              <w:rPr>
                <w:rFonts w:ascii="Arial" w:eastAsia="Arial" w:hAnsi="Arial" w:cs="Arial"/>
                <w:sz w:val="22"/>
              </w:rPr>
              <w:t>describes the properties of familiar substances and materials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Change</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SCLS-CHG-01 </w:t>
            </w:r>
          </w:p>
          <w:p>
            <w:pPr>
              <w:keepNext/>
              <w:spacing w:before="0" w:after="0" w:line="276" w:lineRule="auto"/>
              <w:rPr>
                <w:rFonts w:ascii="Arial" w:eastAsia="Arial" w:hAnsi="Arial" w:cs="Arial"/>
              </w:rPr>
            </w:pPr>
            <w:r>
              <w:rPr>
                <w:rFonts w:ascii="Arial" w:eastAsia="Arial" w:hAnsi="Arial" w:cs="Arial"/>
                <w:sz w:val="22"/>
              </w:rPr>
              <w:t>observes chemical and geological changes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SCLS-EGU-01 </w:t>
            </w:r>
          </w:p>
          <w:p>
            <w:pPr>
              <w:keepNext/>
              <w:spacing w:before="0" w:after="0" w:line="276" w:lineRule="auto"/>
              <w:rPr>
                <w:rFonts w:ascii="Arial" w:eastAsia="Arial" w:hAnsi="Arial" w:cs="Arial"/>
              </w:rPr>
            </w:pPr>
            <w:r>
              <w:rPr>
                <w:rFonts w:ascii="Arial" w:eastAsia="Arial" w:hAnsi="Arial" w:cs="Arial"/>
                <w:sz w:val="22"/>
              </w:rPr>
              <w:t>describes the use of energy in familiar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Data science</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SCLS-DAS-01 </w:t>
            </w:r>
          </w:p>
          <w:p>
            <w:pPr>
              <w:keepNext/>
              <w:spacing w:before="0" w:after="0" w:line="276" w:lineRule="auto"/>
              <w:rPr>
                <w:rFonts w:ascii="Arial" w:eastAsia="Arial" w:hAnsi="Arial" w:cs="Arial"/>
              </w:rPr>
            </w:pPr>
            <w:r>
              <w:rPr>
                <w:rFonts w:ascii="Arial" w:eastAsia="Arial" w:hAnsi="Arial" w:cs="Arial"/>
                <w:sz w:val="22"/>
              </w:rPr>
              <w:t>uses data or evidence to make decisions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Energy</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SCLS-EGU-01 </w:t>
            </w:r>
          </w:p>
          <w:p>
            <w:pPr>
              <w:keepNext/>
              <w:spacing w:before="0" w:after="0" w:line="276" w:lineRule="auto"/>
              <w:rPr>
                <w:rFonts w:ascii="Arial" w:eastAsia="Arial" w:hAnsi="Arial" w:cs="Arial"/>
              </w:rPr>
            </w:pPr>
            <w:r>
              <w:rPr>
                <w:rFonts w:ascii="Arial" w:eastAsia="Arial" w:hAnsi="Arial" w:cs="Arial"/>
                <w:sz w:val="22"/>
              </w:rPr>
              <w:t>describes the use of energy in familiar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Disease</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SCLS-DIS-01 </w:t>
            </w:r>
          </w:p>
          <w:p>
            <w:pPr>
              <w:keepNext/>
              <w:spacing w:before="0" w:after="0" w:line="276" w:lineRule="auto"/>
              <w:rPr>
                <w:rFonts w:ascii="Arial" w:eastAsia="Arial" w:hAnsi="Arial" w:cs="Arial"/>
              </w:rPr>
            </w:pPr>
            <w:r>
              <w:rPr>
                <w:rFonts w:ascii="Arial" w:eastAsia="Arial" w:hAnsi="Arial" w:cs="Arial"/>
                <w:sz w:val="22"/>
              </w:rPr>
              <w:t>demonstrates practices to prevent the spread of disease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Materials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SCLS-RES-01 </w:t>
            </w:r>
          </w:p>
          <w:p>
            <w:pPr>
              <w:keepNext/>
              <w:spacing w:before="0" w:after="0" w:line="276" w:lineRule="auto"/>
              <w:rPr>
                <w:rFonts w:ascii="Arial" w:eastAsia="Arial" w:hAnsi="Arial" w:cs="Arial"/>
              </w:rPr>
            </w:pPr>
            <w:r>
              <w:rPr>
                <w:rFonts w:ascii="Arial" w:eastAsia="Arial" w:hAnsi="Arial" w:cs="Arial"/>
                <w:sz w:val="22"/>
              </w:rPr>
              <w:t>manages personal resources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SCLS-RES-02 </w:t>
            </w:r>
          </w:p>
          <w:p>
            <w:pPr>
              <w:keepNext/>
              <w:spacing w:before="0" w:after="0" w:line="276" w:lineRule="auto"/>
              <w:rPr>
                <w:rFonts w:ascii="Arial" w:eastAsia="Arial" w:hAnsi="Arial" w:cs="Arial"/>
              </w:rPr>
            </w:pPr>
            <w:r>
              <w:rPr>
                <w:rFonts w:ascii="Arial" w:eastAsia="Arial" w:hAnsi="Arial" w:cs="Arial"/>
                <w:sz w:val="22"/>
              </w:rPr>
              <w:t>contributes to sustainable practices in the community</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Environmental sustainability</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SCLS-RES-01 </w:t>
            </w:r>
          </w:p>
          <w:p>
            <w:pPr>
              <w:keepNext/>
              <w:spacing w:before="0" w:after="0" w:line="276" w:lineRule="auto"/>
              <w:rPr>
                <w:rFonts w:ascii="Arial" w:eastAsia="Arial" w:hAnsi="Arial" w:cs="Arial"/>
              </w:rPr>
            </w:pPr>
            <w:r>
              <w:rPr>
                <w:rFonts w:ascii="Arial" w:eastAsia="Arial" w:hAnsi="Arial" w:cs="Arial"/>
                <w:sz w:val="22"/>
              </w:rPr>
              <w:t>manages personal resources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SCLS-RES-02 </w:t>
            </w:r>
          </w:p>
          <w:p>
            <w:pPr>
              <w:keepNext/>
              <w:spacing w:before="0" w:after="0" w:line="276" w:lineRule="auto"/>
              <w:rPr>
                <w:rFonts w:ascii="Arial" w:eastAsia="Arial" w:hAnsi="Arial" w:cs="Arial"/>
              </w:rPr>
            </w:pPr>
            <w:r>
              <w:rPr>
                <w:rFonts w:ascii="Arial" w:eastAsia="Arial" w:hAnsi="Arial" w:cs="Arial"/>
                <w:sz w:val="22"/>
              </w:rPr>
              <w:t>contributes to sustainable practices in the community</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Personal genetics and evolutionary change</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SCLS-GEV-01 </w:t>
            </w:r>
          </w:p>
          <w:p>
            <w:pPr>
              <w:keepNext/>
              <w:spacing w:before="0" w:after="0" w:line="276" w:lineRule="auto"/>
              <w:rPr>
                <w:rFonts w:ascii="Arial" w:eastAsia="Arial" w:hAnsi="Arial" w:cs="Arial"/>
              </w:rPr>
            </w:pPr>
            <w:r>
              <w:rPr>
                <w:rFonts w:ascii="Arial" w:eastAsia="Arial" w:hAnsi="Arial" w:cs="Arial"/>
                <w:sz w:val="22"/>
              </w:rPr>
              <w:t>identifies personal genetic traits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Reactions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SCLS-RXN-01 </w:t>
            </w:r>
          </w:p>
          <w:p>
            <w:pPr>
              <w:keepNext/>
              <w:spacing w:before="0" w:after="0" w:line="276" w:lineRule="auto"/>
              <w:rPr>
                <w:rFonts w:ascii="Arial" w:eastAsia="Arial" w:hAnsi="Arial" w:cs="Arial"/>
              </w:rPr>
            </w:pPr>
            <w:r>
              <w:rPr>
                <w:rFonts w:ascii="Arial" w:eastAsia="Arial" w:hAnsi="Arial" w:cs="Arial"/>
                <w:sz w:val="22"/>
              </w:rPr>
              <w:t>describes chemical reactions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Waves and motion</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SCLS-WAM-01 </w:t>
            </w:r>
          </w:p>
          <w:p>
            <w:pPr>
              <w:keepNext/>
              <w:spacing w:before="0" w:after="0" w:line="276" w:lineRule="auto"/>
              <w:rPr>
                <w:rFonts w:ascii="Arial" w:eastAsia="Arial" w:hAnsi="Arial" w:cs="Arial"/>
              </w:rPr>
            </w:pPr>
            <w:r>
              <w:rPr>
                <w:rFonts w:ascii="Arial" w:eastAsia="Arial" w:hAnsi="Arial" w:cs="Arial"/>
                <w:sz w:val="22"/>
              </w:rPr>
              <w:t>describes the motion of waves or objects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val="0"/>
              <w:spacing w:before="0" w:after="0" w:line="276" w:lineRule="auto"/>
              <w:rPr>
                <w:rFonts w:ascii="Arial" w:eastAsia="Arial" w:hAnsi="Arial" w:cs="Arial"/>
              </w:rPr>
            </w:pPr>
            <w:r>
              <w:rPr>
                <w:rFonts w:ascii="Arial" w:eastAsia="Arial" w:hAnsi="Arial" w:cs="Arial"/>
                <w:sz w:val="22"/>
              </w:rPr>
              <w:t>records data and information</w:t>
            </w:r>
          </w:p>
        </w:tc>
      </w:tr>
    </w:tbl>
    <w:p>
      <w:pPr>
        <w:keepNext w:val="0"/>
        <w:spacing w:before="120" w:after="160" w:line="276" w:lineRule="auto"/>
        <w:rPr>
          <w:rFonts w:ascii="Arial" w:eastAsia="Arial" w:hAnsi="Arial" w:cs="Arial"/>
          <w:b w:val="0"/>
          <w:sz w:val="22"/>
        </w:rPr>
        <w:sectPr>
          <w:footerReference w:type="default" r:id="rId388"/>
          <w:type w:val="nextPage"/>
          <w:pgSz w:w="11906" w:h="16838" w:orient="portrait"/>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32" w:name="_Toc256000032"/>
      <w:r>
        <w:rPr>
          <w:rFonts w:ascii="Arial" w:eastAsia="Arial" w:hAnsi="Arial" w:cs="Arial"/>
          <w:b/>
          <w:i w:val="0"/>
          <w:color w:val="002664"/>
          <w:sz w:val="34"/>
        </w:rPr>
        <w:t>Life Skills outcomes and content for Stage 4/5</w:t>
      </w:r>
      <w:bookmarkEnd w:id="32"/>
    </w:p>
    <w:p>
      <w:pPr>
        <w:pStyle w:val="Heading3"/>
        <w:keepNext/>
        <w:spacing w:before="240" w:after="60" w:line="276" w:lineRule="auto"/>
        <w:rPr>
          <w:rFonts w:ascii="Arial" w:eastAsia="Arial" w:hAnsi="Arial" w:cs="Arial"/>
          <w:b w:val="0"/>
          <w:sz w:val="22"/>
        </w:rPr>
      </w:pPr>
      <w:bookmarkStart w:id="33" w:name="_Toc256000033"/>
      <w:r>
        <w:rPr>
          <w:rFonts w:ascii="Arial" w:eastAsia="Arial" w:hAnsi="Arial" w:cs="Arial"/>
          <w:b/>
          <w:i w:val="0"/>
          <w:color w:val="002664"/>
          <w:sz w:val="30"/>
        </w:rPr>
        <w:t>Working scientifically</w:t>
      </w:r>
      <w:bookmarkEnd w:id="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SC4-WS-01, SC4-WS-02, SC4-WS-03, SC4-WS-04, SC4-WS-05, SC4-WS-06, SC4-WS-07, SC4-WS-08, SC5-WS-01, SC5-WS-02, SC5-WS-03, SC5-WS-04, SC5-WS-05, SC5-WS-06, SC5-WS-07,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Observing</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389" w:history="1">
        <w:r>
          <w:rPr>
            <w:rStyle w:val="Hyperlink"/>
            <w:rFonts w:ascii="Arial" w:eastAsia="Arial" w:hAnsi="Arial" w:cs="Arial"/>
            <w:color w:val="0000EE"/>
            <w:sz w:val="22"/>
            <w:u w:color="0000EE"/>
          </w:rPr>
          <w:t>senses</w:t>
        </w:r>
      </w:hyperlink>
      <w:r>
        <w:rPr>
          <w:rFonts w:ascii="Arial" w:eastAsia="Arial" w:hAnsi="Arial" w:cs="Arial"/>
          <w:sz w:val="22"/>
        </w:rPr>
        <w:t xml:space="preserve"> to make </w:t>
      </w:r>
      <w:hyperlink r:id="rId390" w:history="1">
        <w:r>
          <w:rPr>
            <w:rStyle w:val="Hyperlink"/>
            <w:rFonts w:ascii="Arial" w:eastAsia="Arial" w:hAnsi="Arial" w:cs="Arial"/>
            <w:color w:val="0000EE"/>
            <w:sz w:val="22"/>
            <w:u w:color="0000EE"/>
          </w:rPr>
          <w:t>observations</w:t>
        </w:r>
      </w:hyperlink>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scientific tools and equipment, and their purposes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the competency required to use scientific equipment</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Use scientific equipment to make observations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Follow safety rules when using scientific tools and equipment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Ask questions about familiar objects and events based on observations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w:t>
      </w:r>
      <w:hyperlink r:id="rId391" w:history="1">
        <w:r>
          <w:rPr>
            <w:rStyle w:val="Hyperlink"/>
            <w:rFonts w:ascii="Arial" w:eastAsia="Arial" w:hAnsi="Arial" w:cs="Arial"/>
            <w:color w:val="0000EE"/>
            <w:sz w:val="22"/>
            <w:u w:color="0000EE"/>
          </w:rPr>
          <w:t>predictions</w:t>
        </w:r>
      </w:hyperlink>
      <w:r>
        <w:rPr>
          <w:rFonts w:ascii="Arial" w:eastAsia="Arial" w:hAnsi="Arial" w:cs="Arial"/>
          <w:sz w:val="22"/>
        </w:rPr>
        <w:t xml:space="preserve"> based on observations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purpose of, or question </w:t>
      </w:r>
      <w:hyperlink r:id="rId392" w:history="1">
        <w:r>
          <w:rPr>
            <w:rStyle w:val="Hyperlink"/>
            <w:rFonts w:ascii="Arial" w:eastAsia="Arial" w:hAnsi="Arial" w:cs="Arial"/>
            <w:color w:val="0000EE"/>
            <w:sz w:val="22"/>
            <w:u w:color="0000EE"/>
          </w:rPr>
          <w:t>related</w:t>
        </w:r>
      </w:hyperlink>
      <w:r>
        <w:rPr>
          <w:rFonts w:ascii="Arial" w:eastAsia="Arial" w:hAnsi="Arial" w:cs="Arial"/>
          <w:sz w:val="22"/>
        </w:rPr>
        <w:t xml:space="preserve"> to, a scientific investigation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which </w:t>
      </w:r>
      <w:hyperlink r:id="rId393" w:history="1">
        <w:r>
          <w:rPr>
            <w:rStyle w:val="Hyperlink"/>
            <w:rFonts w:ascii="Arial" w:eastAsia="Arial" w:hAnsi="Arial" w:cs="Arial"/>
            <w:color w:val="0000EE"/>
            <w:sz w:val="22"/>
            <w:u w:color="0000EE"/>
          </w:rPr>
          <w:t>variables</w:t>
        </w:r>
      </w:hyperlink>
      <w:r>
        <w:rPr>
          <w:rFonts w:ascii="Arial" w:eastAsia="Arial" w:hAnsi="Arial" w:cs="Arial"/>
          <w:sz w:val="22"/>
        </w:rPr>
        <w:t xml:space="preserve"> are to be changed, kept the same and measured in an investigation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making decisions about how to conduct an investigation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making decisions about the equipment to use for a scientific investigation</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sequencing the steps in an investigation and documenting the sequence in an appropriate format</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practices to improve safety in a scientific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Gain consent from others to work collaboratively or share scientific equipment</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Follow a plan to participate in an investigation</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identified safe practices and follow safety rules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collecting </w:t>
      </w:r>
      <w:hyperlink r:id="rId394" w:history="1">
        <w:r>
          <w:rPr>
            <w:rStyle w:val="Hyperlink"/>
            <w:rFonts w:ascii="Arial" w:eastAsia="Arial" w:hAnsi="Arial" w:cs="Arial"/>
            <w:color w:val="0000EE"/>
            <w:sz w:val="22"/>
            <w:u w:color="0000EE"/>
          </w:rPr>
          <w:t>data</w:t>
        </w:r>
      </w:hyperlink>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Engage safely with digital technologies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Record observations and measurements, using appropriate units and abbreviations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Select the most appropriate form to organise and represent data and information</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Extract information from a range of sources, such as direct observations, images, tables, flow diagrams, texts, audiovisual resources and graphs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Sort collected data into groups and use appropriate strategies to construct data displays, with or without technology</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gathered data and information to questions and predictions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395" w:history="1">
        <w:r>
          <w:rPr>
            <w:rStyle w:val="Hyperlink"/>
            <w:rFonts w:ascii="Arial" w:eastAsia="Arial" w:hAnsi="Arial" w:cs="Arial"/>
            <w:color w:val="0000EE"/>
            <w:sz w:val="22"/>
            <w:u w:color="0000EE"/>
          </w:rPr>
          <w:t>secondary information sources</w:t>
        </w:r>
      </w:hyperlink>
      <w:r>
        <w:rPr>
          <w:rFonts w:ascii="Arial" w:eastAsia="Arial" w:hAnsi="Arial" w:cs="Arial"/>
          <w:sz w:val="22"/>
        </w:rPr>
        <w:t xml:space="preserve"> that can be used in an investigation</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patterns or trends in data</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data and information gathered</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Draw conclusions from data and information</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Reflect on the strengths and limitations of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problems that can be investigated scientifically</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that could be used to solve a problem</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developing solutions to identified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scientific language</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Present ideas and information in a variety of forms, using digital technologies as appropriate</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using language appropriate to purpose and audience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Observing the Universe</w:t>
      </w:r>
      <w:bookmarkEnd w:id="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makes observations about the Universe </w:t>
      </w:r>
      <w:r>
        <w:rPr>
          <w:rStyle w:val="Strong"/>
          <w:rFonts w:ascii="Arial" w:eastAsia="Arial" w:hAnsi="Arial" w:cs="Arial"/>
          <w:b/>
          <w:bCs/>
          <w:sz w:val="22"/>
        </w:rPr>
        <w:t>SCLS-OTU-01</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SC4-OTU-01, SC4-WS-01, SC4-WS-04, SC4-WS-05, SC5-WS-01,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and instruments safely, participating in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96"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397"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398"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Nature and practice of science</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some uses of science in everyday life</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how </w:t>
      </w:r>
      <w:hyperlink r:id="rId399" w:history="1">
        <w:r>
          <w:rPr>
            <w:rStyle w:val="Hyperlink"/>
            <w:rFonts w:ascii="Arial" w:eastAsia="Arial" w:hAnsi="Arial" w:cs="Arial"/>
            <w:color w:val="0000EE"/>
            <w:sz w:val="22"/>
            <w:u w:color="0000EE"/>
          </w:rPr>
          <w:t>observations</w:t>
        </w:r>
      </w:hyperlink>
      <w:r>
        <w:rPr>
          <w:rFonts w:ascii="Arial" w:eastAsia="Arial" w:hAnsi="Arial" w:cs="Arial"/>
          <w:sz w:val="22"/>
        </w:rPr>
        <w:t xml:space="preserve"> can be made using our </w:t>
      </w:r>
      <w:hyperlink r:id="rId400" w:history="1">
        <w:r>
          <w:rPr>
            <w:rStyle w:val="Hyperlink"/>
            <w:rFonts w:ascii="Arial" w:eastAsia="Arial" w:hAnsi="Arial" w:cs="Arial"/>
            <w:color w:val="0000EE"/>
            <w:sz w:val="22"/>
            <w:u w:color="0000EE"/>
          </w:rPr>
          <w:t>senses</w:t>
        </w:r>
      </w:hyperlink>
      <w:r>
        <w:rPr>
          <w:rFonts w:ascii="Arial" w:eastAsia="Arial" w:hAnsi="Arial" w:cs="Arial"/>
          <w:sz w:val="22"/>
        </w:rPr>
        <w:t xml:space="preserve"> and scientific tools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common scientific equipment used in experiments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hazards in everyday life</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safety rules in a laboratory and explain why they are needed</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how to use common scientific equipment</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sequence the Working scientifically processes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Explore scientists from diverse contexts and experiences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people can work effectively in teams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Work collaboratively to make observations in the local community</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collecting </w:t>
      </w:r>
      <w:hyperlink r:id="rId401" w:history="1">
        <w:r>
          <w:rPr>
            <w:rStyle w:val="Hyperlink"/>
            <w:rFonts w:ascii="Arial" w:eastAsia="Arial" w:hAnsi="Arial" w:cs="Arial"/>
            <w:color w:val="0000EE"/>
            <w:sz w:val="22"/>
            <w:u w:color="0000EE"/>
          </w:rPr>
          <w:t>data</w:t>
        </w:r>
      </w:hyperlink>
      <w:r>
        <w:rPr>
          <w:rFonts w:ascii="Arial" w:eastAsia="Arial" w:hAnsi="Arial" w:cs="Arial"/>
          <w:sz w:val="22"/>
        </w:rPr>
        <w:t xml:space="preserve"> related to scientific questions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Record data from observations using objects, pictures, audio recordings, numbers, words or symbols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experiment using the Working scientifically processes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Record data from experiments using pictures and drawings, a table, a graph and/or written text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Space science</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some components of the Solar System</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Record and compare the sizes of the Earth, Sun and Moon</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motion of the Earth around the Sun</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the Earth rotates on its axis every 24 hours, causing day and night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Aboriginal and Torres Strait Islander Peoples’ Cultural Knowledges of astronomy</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Engage with Aboriginal Communities to learn about how astronomical observations are made by Aboriginal Peoples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Peoples developed Knowledge of the Solar System</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Explore cyclic seasonal changes used by Aboriginal and Torres Strait Islander Peoples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Observing the Universe in context</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Use scientific tools to improve observations of surroundings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data is displayed in everyday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Forces</w:t>
      </w:r>
      <w:bookmarkEnd w:id="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forces in everyday contexts </w:t>
      </w:r>
      <w:r>
        <w:rPr>
          <w:rStyle w:val="Strong"/>
          <w:rFonts w:ascii="Arial" w:eastAsia="Arial" w:hAnsi="Arial" w:cs="Arial"/>
          <w:b/>
          <w:bCs/>
          <w:sz w:val="22"/>
        </w:rPr>
        <w:t>SCLS-FOR-01</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SC4-FOR-01, SC4-WS-01, SC4-WS-02, SC5-WS-01, SC5-WS-02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and asking questions or making predictions.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02"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403" w:anchor="cg-3fdeffc5-3cd3-4464-b6e3-1b51bcec1411" w:history="1">
        <w:r>
          <w:rPr>
            <w:rStyle w:val="Hyperlink"/>
            <w:rFonts w:ascii="Arial" w:eastAsia="Arial" w:hAnsi="Arial" w:cs="Arial"/>
            <w:color w:val="0000EE"/>
            <w:sz w:val="22"/>
            <w:u w:color="0000EE"/>
          </w:rPr>
          <w:t>Questioning and predicting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Forces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404" w:history="1">
        <w:r>
          <w:rPr>
            <w:rStyle w:val="Hyperlink"/>
            <w:rFonts w:ascii="Arial" w:eastAsia="Arial" w:hAnsi="Arial" w:cs="Arial"/>
            <w:color w:val="0000EE"/>
            <w:sz w:val="22"/>
            <w:u w:color="0000EE"/>
          </w:rPr>
          <w:t>forces</w:t>
        </w:r>
      </w:hyperlink>
      <w:r>
        <w:rPr>
          <w:rFonts w:ascii="Arial" w:eastAsia="Arial" w:hAnsi="Arial" w:cs="Arial"/>
          <w:sz w:val="22"/>
        </w:rPr>
        <w:t xml:space="preserve"> that are around us as pushes or pulls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Interact with objects and predict what will happen when they are pushed, pulled, twisted or stretched</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tools used by Aboriginal and Torres Strait Islander Peoples that apply forces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friction produces heat and can damage surfaces in contact</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factors that influence the size of frictional forces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effects of </w:t>
      </w:r>
      <w:hyperlink r:id="rId405" w:history="1">
        <w:r>
          <w:rPr>
            <w:rStyle w:val="Hyperlink"/>
            <w:rFonts w:ascii="Arial" w:eastAsia="Arial" w:hAnsi="Arial" w:cs="Arial"/>
            <w:color w:val="0000EE"/>
            <w:sz w:val="22"/>
            <w:u w:color="0000EE"/>
          </w:rPr>
          <w:t>gravity</w:t>
        </w:r>
      </w:hyperlink>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Observe and ask questions about the </w:t>
      </w:r>
      <w:hyperlink r:id="rId406" w:history="1">
        <w:r>
          <w:rPr>
            <w:rStyle w:val="Hyperlink"/>
            <w:rFonts w:ascii="Arial" w:eastAsia="Arial" w:hAnsi="Arial" w:cs="Arial"/>
            <w:color w:val="0000EE"/>
            <w:sz w:val="22"/>
            <w:u w:color="0000EE"/>
          </w:rPr>
          <w:t>properties</w:t>
        </w:r>
      </w:hyperlink>
      <w:r>
        <w:rPr>
          <w:rFonts w:ascii="Arial" w:eastAsia="Arial" w:hAnsi="Arial" w:cs="Arial"/>
          <w:sz w:val="22"/>
        </w:rPr>
        <w:t xml:space="preserve"> of magnets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strengths and limitations of investigations of forces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Forces in context</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what will happen when frictional force is reduced or increased</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hyperlink r:id="rId407" w:history="1">
        <w:r>
          <w:rPr>
            <w:rStyle w:val="Hyperlink"/>
            <w:rFonts w:ascii="Arial" w:eastAsia="Arial" w:hAnsi="Arial" w:cs="Arial"/>
            <w:color w:val="0000EE"/>
            <w:sz w:val="22"/>
            <w:u w:color="0000EE"/>
          </w:rPr>
          <w:t>Investigate</w:t>
        </w:r>
      </w:hyperlink>
      <w:r>
        <w:rPr>
          <w:rFonts w:ascii="Arial" w:eastAsia="Arial" w:hAnsi="Arial" w:cs="Arial"/>
          <w:sz w:val="22"/>
        </w:rPr>
        <w:t xml:space="preserve"> how technological developments have reduced the harmful impact of forces in everyday life</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use a variety of information sources to investigate how force is used in a simple machine to make it work</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designing or creating a functioning </w:t>
      </w:r>
      <w:hyperlink r:id="rId408" w:history="1">
        <w:r>
          <w:rPr>
            <w:rStyle w:val="Hyperlink"/>
            <w:rFonts w:ascii="Arial" w:eastAsia="Arial" w:hAnsi="Arial" w:cs="Arial"/>
            <w:color w:val="0000EE"/>
            <w:sz w:val="22"/>
            <w:u w:color="0000EE"/>
          </w:rPr>
          <w:t>model</w:t>
        </w:r>
      </w:hyperlink>
      <w:r>
        <w:rPr>
          <w:rFonts w:ascii="Arial" w:eastAsia="Arial" w:hAnsi="Arial" w:cs="Arial"/>
          <w:sz w:val="22"/>
        </w:rPr>
        <w:t xml:space="preserve"> using knowledge of simple machines or forces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Cells and classification</w:t>
      </w:r>
      <w:bookmarkEnd w:id="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ways to sustain a variety of living things </w:t>
      </w:r>
      <w:r>
        <w:rPr>
          <w:rStyle w:val="Strong"/>
          <w:rFonts w:ascii="Arial" w:eastAsia="Arial" w:hAnsi="Arial" w:cs="Arial"/>
          <w:b/>
          <w:bCs/>
          <w:sz w:val="22"/>
        </w:rPr>
        <w:t>SCLS-FNS-02</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SC4-WS-01, SC4-WS-08, SC5-WS-01,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09"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410"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Living things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Observe features of familiar living things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purpose of some features of living things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and Torres Strait Islander Peoples have used their Knowledge of the features of plants and animals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ways to observe the detail of plants and animals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Engage with tools and </w:t>
      </w:r>
      <w:hyperlink r:id="rId411" w:history="1">
        <w:r>
          <w:rPr>
            <w:rStyle w:val="Hyperlink"/>
            <w:rFonts w:ascii="Arial" w:eastAsia="Arial" w:hAnsi="Arial" w:cs="Arial"/>
            <w:color w:val="0000EE"/>
            <w:sz w:val="22"/>
            <w:u w:color="0000EE"/>
          </w:rPr>
          <w:t>models</w:t>
        </w:r>
      </w:hyperlink>
      <w:r>
        <w:rPr>
          <w:rFonts w:ascii="Arial" w:eastAsia="Arial" w:hAnsi="Arial" w:cs="Arial"/>
          <w:sz w:val="22"/>
        </w:rPr>
        <w:t xml:space="preserve"> to observe features of living things more closely</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features of plants and animals through written texts, using language appropriate to purpose and audience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features of a cell</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scientific terms used when grouping animals with similar features</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hyperlink r:id="rId412" w:history="1">
        <w:r>
          <w:rPr>
            <w:rStyle w:val="Hyperlink"/>
            <w:rFonts w:ascii="Arial" w:eastAsia="Arial" w:hAnsi="Arial" w:cs="Arial"/>
            <w:color w:val="0000EE"/>
            <w:sz w:val="22"/>
            <w:u w:color="0000EE"/>
          </w:rPr>
          <w:t>Classify</w:t>
        </w:r>
      </w:hyperlink>
      <w:r>
        <w:rPr>
          <w:rFonts w:ascii="Arial" w:eastAsia="Arial" w:hAnsi="Arial" w:cs="Arial"/>
          <w:sz w:val="22"/>
        </w:rPr>
        <w:t xml:space="preserve"> a variety of living things according to their observable features</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Explore ways in which Aboriginal and Torres Strait Islander Peoples classify plants or animals</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Use tables, diagrams or symbols to communicate the classifications of living things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 in context</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how classification is used in everyday life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7" w:name="_Toc256000037"/>
      <w:r>
        <w:rPr>
          <w:rFonts w:ascii="Arial" w:eastAsia="Arial" w:hAnsi="Arial" w:cs="Arial"/>
          <w:b/>
          <w:i w:val="0"/>
          <w:color w:val="002664"/>
          <w:sz w:val="30"/>
        </w:rPr>
        <w:t>Solutions and mixtures</w:t>
      </w:r>
      <w:bookmarkEnd w:id="3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properties of familiar substances and materials </w:t>
      </w:r>
      <w:r>
        <w:rPr>
          <w:rStyle w:val="Strong"/>
          <w:rFonts w:ascii="Arial" w:eastAsia="Arial" w:hAnsi="Arial" w:cs="Arial"/>
          <w:b/>
          <w:bCs/>
          <w:sz w:val="22"/>
        </w:rPr>
        <w:t>SCLS-SOL-01</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SC4-SOL-01, SC4-PRT-01, SC4-WS-03, SC4-WS-04, SC4-WS-07, SC5-WS-03, SC5-WS-04,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and conducting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13"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414"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415"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Water</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uses of water in everyday life</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innovative ways in which Aboriginal and/or Torres Strait Islander Peoples use water in the natural environment</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different states of water</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effect of temperature on the state of water</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some </w:t>
      </w:r>
      <w:hyperlink r:id="rId416" w:history="1">
        <w:r>
          <w:rPr>
            <w:rStyle w:val="Hyperlink"/>
            <w:rFonts w:ascii="Arial" w:eastAsia="Arial" w:hAnsi="Arial" w:cs="Arial"/>
            <w:color w:val="0000EE"/>
            <w:sz w:val="22"/>
            <w:u w:color="0000EE"/>
          </w:rPr>
          <w:t>properties</w:t>
        </w:r>
      </w:hyperlink>
      <w:r>
        <w:rPr>
          <w:rFonts w:ascii="Arial" w:eastAsia="Arial" w:hAnsi="Arial" w:cs="Arial"/>
          <w:sz w:val="22"/>
        </w:rPr>
        <w:t xml:space="preserve"> of water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What is a solution?</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417" w:history="1">
        <w:r>
          <w:rPr>
            <w:rStyle w:val="Hyperlink"/>
            <w:rFonts w:ascii="Arial" w:eastAsia="Arial" w:hAnsi="Arial" w:cs="Arial"/>
            <w:color w:val="0000EE"/>
            <w:sz w:val="22"/>
            <w:u w:color="0000EE"/>
          </w:rPr>
          <w:t>solutions</w:t>
        </w:r>
      </w:hyperlink>
      <w:r>
        <w:rPr>
          <w:rFonts w:ascii="Arial" w:eastAsia="Arial" w:hAnsi="Arial" w:cs="Arial"/>
          <w:sz w:val="22"/>
        </w:rPr>
        <w:t xml:space="preserve"> in everyday life</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planning and selecting the equipment for an investigation to observe the effect of water on some </w:t>
      </w:r>
      <w:hyperlink r:id="rId418" w:history="1">
        <w:r>
          <w:rPr>
            <w:rStyle w:val="Hyperlink"/>
            <w:rFonts w:ascii="Arial" w:eastAsia="Arial" w:hAnsi="Arial" w:cs="Arial"/>
            <w:color w:val="0000EE"/>
            <w:sz w:val="22"/>
            <w:u w:color="0000EE"/>
          </w:rPr>
          <w:t>soluble</w:t>
        </w:r>
      </w:hyperlink>
      <w:r>
        <w:rPr>
          <w:rFonts w:ascii="Arial" w:eastAsia="Arial" w:hAnsi="Arial" w:cs="Arial"/>
          <w:sz w:val="22"/>
        </w:rPr>
        <w:t xml:space="preserve"> and </w:t>
      </w:r>
      <w:hyperlink r:id="rId419" w:history="1">
        <w:r>
          <w:rPr>
            <w:rStyle w:val="Hyperlink"/>
            <w:rFonts w:ascii="Arial" w:eastAsia="Arial" w:hAnsi="Arial" w:cs="Arial"/>
            <w:color w:val="0000EE"/>
            <w:sz w:val="22"/>
            <w:u w:color="0000EE"/>
          </w:rPr>
          <w:t>insoluble</w:t>
        </w:r>
      </w:hyperlink>
      <w:r>
        <w:rPr>
          <w:rFonts w:ascii="Arial" w:eastAsia="Arial" w:hAnsi="Arial" w:cs="Arial"/>
          <w:sz w:val="22"/>
        </w:rPr>
        <w:t xml:space="preserve"> substances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modelling the different amounts of </w:t>
      </w:r>
      <w:hyperlink r:id="rId420" w:history="1">
        <w:r>
          <w:rPr>
            <w:rStyle w:val="Hyperlink"/>
            <w:rFonts w:ascii="Arial" w:eastAsia="Arial" w:hAnsi="Arial" w:cs="Arial"/>
            <w:color w:val="0000EE"/>
            <w:sz w:val="22"/>
            <w:u w:color="0000EE"/>
          </w:rPr>
          <w:t>solute</w:t>
        </w:r>
      </w:hyperlink>
      <w:r>
        <w:rPr>
          <w:rFonts w:ascii="Arial" w:eastAsia="Arial" w:hAnsi="Arial" w:cs="Arial"/>
          <w:sz w:val="22"/>
        </w:rPr>
        <w:t xml:space="preserve"> in dilute and concentrated solutions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an experiment to collect </w:t>
      </w:r>
      <w:hyperlink r:id="rId421" w:history="1">
        <w:r>
          <w:rPr>
            <w:rStyle w:val="Hyperlink"/>
            <w:rFonts w:ascii="Arial" w:eastAsia="Arial" w:hAnsi="Arial" w:cs="Arial"/>
            <w:color w:val="0000EE"/>
            <w:sz w:val="22"/>
            <w:u w:color="0000EE"/>
          </w:rPr>
          <w:t>data</w:t>
        </w:r>
      </w:hyperlink>
      <w:r>
        <w:rPr>
          <w:rFonts w:ascii="Arial" w:eastAsia="Arial" w:hAnsi="Arial" w:cs="Arial"/>
          <w:sz w:val="22"/>
        </w:rPr>
        <w:t xml:space="preserve"> about what substances can be dissolved in water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Separating mixtures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common mixtures in everyday life</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water needs to be clean to be safe for drinking, swimming, bathing and other uses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ways to remove substances from dirty water, such as filtration, decantation and </w:t>
      </w:r>
      <w:hyperlink r:id="rId422" w:history="1">
        <w:r>
          <w:rPr>
            <w:rStyle w:val="Hyperlink"/>
            <w:rFonts w:ascii="Arial" w:eastAsia="Arial" w:hAnsi="Arial" w:cs="Arial"/>
            <w:color w:val="0000EE"/>
            <w:sz w:val="22"/>
            <w:u w:color="0000EE"/>
          </w:rPr>
          <w:t>evaporation</w:t>
        </w:r>
      </w:hyperlink>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Use separation techniques to separate water from common mixtures and solutions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Solutions and mixtures in context</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Compare water obtained from different sources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into how boats float</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that could be used to solve a problem using separation techniques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8" w:name="_Toc256000038"/>
      <w:r>
        <w:rPr>
          <w:rFonts w:ascii="Arial" w:eastAsia="Arial" w:hAnsi="Arial" w:cs="Arial"/>
          <w:b/>
          <w:i w:val="0"/>
          <w:color w:val="002664"/>
          <w:sz w:val="30"/>
        </w:rPr>
        <w:t>Living systems</w:t>
      </w:r>
      <w:bookmarkEnd w:id="3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ways to sustain a variety of living things </w:t>
      </w:r>
      <w:r>
        <w:rPr>
          <w:rStyle w:val="Strong"/>
          <w:rFonts w:ascii="Arial" w:eastAsia="Arial" w:hAnsi="Arial" w:cs="Arial"/>
          <w:b/>
          <w:bCs/>
          <w:sz w:val="22"/>
        </w:rPr>
        <w:t>SCLS-FNS-02</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SC4-WS-02, SC4-WS-06, SC4-WS-08, SC5-WS-02,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asking questions or making predictions,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23" w:anchor="cg-3fdeffc5-3cd3-4464-b6e3-1b51bcec1411"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424"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425"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Body systems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parts of the human body</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Indicate parts of the human body in everyday contexts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function of basic structures of the human body</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parts of the human body </w:t>
      </w:r>
      <w:hyperlink r:id="rId426" w:history="1">
        <w:r>
          <w:rPr>
            <w:rStyle w:val="Hyperlink"/>
            <w:rFonts w:ascii="Arial" w:eastAsia="Arial" w:hAnsi="Arial" w:cs="Arial"/>
            <w:color w:val="0000EE"/>
            <w:sz w:val="22"/>
            <w:u w:color="0000EE"/>
          </w:rPr>
          <w:t>related</w:t>
        </w:r>
      </w:hyperlink>
      <w:r>
        <w:rPr>
          <w:rFonts w:ascii="Arial" w:eastAsia="Arial" w:hAnsi="Arial" w:cs="Arial"/>
          <w:sz w:val="22"/>
        </w:rPr>
        <w:t xml:space="preserve"> to basic needs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what will happen without the function of a body part</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scientific terms for major organs in the human body</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humans can look after their bodies to stay healthy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Plant systems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parts of a plant</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parts of a plant help it survive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Ecosystems</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Observe living and non-living things in the local area</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living things grow and change; use food, water and air; respond to changes; and reproduce</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427" w:history="1">
        <w:r>
          <w:rPr>
            <w:rStyle w:val="Hyperlink"/>
            <w:rFonts w:ascii="Arial" w:eastAsia="Arial" w:hAnsi="Arial" w:cs="Arial"/>
            <w:color w:val="0000EE"/>
            <w:sz w:val="22"/>
            <w:u w:color="0000EE"/>
          </w:rPr>
          <w:t>data</w:t>
        </w:r>
      </w:hyperlink>
      <w:r>
        <w:rPr>
          <w:rFonts w:ascii="Arial" w:eastAsia="Arial" w:hAnsi="Arial" w:cs="Arial"/>
          <w:sz w:val="22"/>
        </w:rPr>
        <w:t xml:space="preserve"> and information to group things according to whether they are living or non-living</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variety of plants and animals in the local environment</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needs of plants and animals for survival</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roles of plants as producers, animals as consumers, and fungi as </w:t>
      </w:r>
      <w:hyperlink r:id="rId428" w:history="1">
        <w:r>
          <w:rPr>
            <w:rStyle w:val="Hyperlink"/>
            <w:rFonts w:ascii="Arial" w:eastAsia="Arial" w:hAnsi="Arial" w:cs="Arial"/>
            <w:color w:val="0000EE"/>
            <w:sz w:val="22"/>
            <w:u w:color="0000EE"/>
          </w:rPr>
          <w:t>decomposers</w:t>
        </w:r>
      </w:hyperlink>
      <w:r>
        <w:rPr>
          <w:rFonts w:ascii="Arial" w:eastAsia="Arial" w:hAnsi="Arial" w:cs="Arial"/>
          <w:sz w:val="22"/>
        </w:rPr>
        <w:t xml:space="preserve">, in an identified </w:t>
      </w:r>
      <w:hyperlink r:id="rId429" w:history="1">
        <w:r>
          <w:rPr>
            <w:rStyle w:val="Hyperlink"/>
            <w:rFonts w:ascii="Arial" w:eastAsia="Arial" w:hAnsi="Arial" w:cs="Arial"/>
            <w:color w:val="0000EE"/>
            <w:sz w:val="22"/>
            <w:u w:color="0000EE"/>
          </w:rPr>
          <w:t>ecosystem</w:t>
        </w:r>
      </w:hyperlink>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 food chain or </w:t>
      </w:r>
      <w:hyperlink r:id="rId430" w:history="1">
        <w:r>
          <w:rPr>
            <w:rStyle w:val="Hyperlink"/>
            <w:rFonts w:ascii="Arial" w:eastAsia="Arial" w:hAnsi="Arial" w:cs="Arial"/>
            <w:color w:val="0000EE"/>
            <w:sz w:val="22"/>
            <w:u w:color="0000EE"/>
          </w:rPr>
          <w:t>food web</w:t>
        </w:r>
      </w:hyperlink>
      <w:r>
        <w:rPr>
          <w:rFonts w:ascii="Arial" w:eastAsia="Arial" w:hAnsi="Arial" w:cs="Arial"/>
          <w:sz w:val="22"/>
        </w:rPr>
        <w:t xml:space="preserve"> to identify consumers and how they get energy</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what will happen to living things when their environment changes</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different living and non-living things that work together as parts of an ecosystem</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food chains in a variety of ways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Living systems in context</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ways to care for pets or plants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hyperlink r:id="rId431" w:history="1">
        <w:r>
          <w:rPr>
            <w:rStyle w:val="Hyperlink"/>
            <w:rFonts w:ascii="Arial" w:eastAsia="Arial" w:hAnsi="Arial" w:cs="Arial"/>
            <w:color w:val="0000EE"/>
            <w:sz w:val="22"/>
            <w:u w:color="0000EE"/>
          </w:rPr>
          <w:t>Investigate</w:t>
        </w:r>
      </w:hyperlink>
      <w:r>
        <w:rPr>
          <w:rFonts w:ascii="Arial" w:eastAsia="Arial" w:hAnsi="Arial" w:cs="Arial"/>
          <w:sz w:val="22"/>
        </w:rPr>
        <w:t xml:space="preserve"> an ecosystem in the local environment to identify the </w:t>
      </w:r>
      <w:hyperlink r:id="rId432" w:history="1">
        <w:r>
          <w:rPr>
            <w:rStyle w:val="Hyperlink"/>
            <w:rFonts w:ascii="Arial" w:eastAsia="Arial" w:hAnsi="Arial" w:cs="Arial"/>
            <w:color w:val="0000EE"/>
            <w:sz w:val="22"/>
            <w:u w:color="0000EE"/>
          </w:rPr>
          <w:t>interdependency</w:t>
        </w:r>
      </w:hyperlink>
      <w:r>
        <w:rPr>
          <w:rFonts w:ascii="Arial" w:eastAsia="Arial" w:hAnsi="Arial" w:cs="Arial"/>
          <w:sz w:val="22"/>
        </w:rPr>
        <w:t xml:space="preserve"> of living things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 ideas about </w:t>
      </w:r>
      <w:hyperlink r:id="rId433" w:history="1">
        <w:r>
          <w:rPr>
            <w:rStyle w:val="Hyperlink"/>
            <w:rFonts w:ascii="Arial" w:eastAsia="Arial" w:hAnsi="Arial" w:cs="Arial"/>
            <w:color w:val="0000EE"/>
            <w:sz w:val="22"/>
            <w:u w:color="0000EE"/>
          </w:rPr>
          <w:t>systems</w:t>
        </w:r>
      </w:hyperlink>
      <w:r>
        <w:rPr>
          <w:rFonts w:ascii="Arial" w:eastAsia="Arial" w:hAnsi="Arial" w:cs="Arial"/>
          <w:sz w:val="22"/>
        </w:rPr>
        <w:t xml:space="preserve"> through written texts, using language appropriate to purpose and audience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9" w:name="_Toc256000039"/>
      <w:r>
        <w:rPr>
          <w:rFonts w:ascii="Arial" w:eastAsia="Arial" w:hAnsi="Arial" w:cs="Arial"/>
          <w:b/>
          <w:i w:val="0"/>
          <w:color w:val="002664"/>
          <w:sz w:val="30"/>
        </w:rPr>
        <w:t>Properties of matter</w:t>
      </w:r>
      <w:bookmarkEnd w:id="3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properties of familiar substances and materials </w:t>
      </w:r>
      <w:r>
        <w:rPr>
          <w:rStyle w:val="Strong"/>
          <w:rFonts w:ascii="Arial" w:eastAsia="Arial" w:hAnsi="Arial" w:cs="Arial"/>
          <w:b/>
          <w:bCs/>
          <w:sz w:val="22"/>
        </w:rPr>
        <w:t>SCLS-SOL-01</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SC4-SOL-01, SC4-PRT-01, SC4-WS-05, SC4-WS-06, SC5-WS-05, SC5-WS-06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recording and interpreting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34"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435" w:anchor="cg-f836ed09-3f62-41df-8cf9-0498bc4c7705" w:history="1">
        <w:r>
          <w:rPr>
            <w:rStyle w:val="Hyperlink"/>
            <w:rFonts w:ascii="Arial" w:eastAsia="Arial" w:hAnsi="Arial" w:cs="Arial"/>
            <w:color w:val="0000EE"/>
            <w:sz w:val="22"/>
            <w:u w:color="0000EE"/>
          </w:rPr>
          <w:t>Analysing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What is matter?</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common objects, materials and substances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Record familiar objects as solids, liquids or gases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Observe and describe the </w:t>
      </w:r>
      <w:hyperlink r:id="rId436" w:history="1">
        <w:r>
          <w:rPr>
            <w:rStyle w:val="Hyperlink"/>
            <w:rFonts w:ascii="Arial" w:eastAsia="Arial" w:hAnsi="Arial" w:cs="Arial"/>
            <w:color w:val="0000EE"/>
            <w:sz w:val="22"/>
            <w:u w:color="0000EE"/>
          </w:rPr>
          <w:t>properties</w:t>
        </w:r>
      </w:hyperlink>
      <w:r>
        <w:rPr>
          <w:rFonts w:ascii="Arial" w:eastAsia="Arial" w:hAnsi="Arial" w:cs="Arial"/>
          <w:sz w:val="22"/>
        </w:rPr>
        <w:t xml:space="preserve"> of metals and non-metals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Record some everyday uses of metals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Safety and hazardous materials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familiar household chemicals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warning labels on household chemicals to help with safe use</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chemical safety or hazard symbols and </w:t>
      </w:r>
      <w:hyperlink r:id="rId437" w:history="1">
        <w:r>
          <w:rPr>
            <w:rStyle w:val="Hyperlink"/>
            <w:rFonts w:ascii="Arial" w:eastAsia="Arial" w:hAnsi="Arial" w:cs="Arial"/>
            <w:color w:val="0000EE"/>
            <w:sz w:val="22"/>
            <w:u w:color="0000EE"/>
          </w:rPr>
          <w:t>relate</w:t>
        </w:r>
      </w:hyperlink>
      <w:r>
        <w:rPr>
          <w:rFonts w:ascii="Arial" w:eastAsia="Arial" w:hAnsi="Arial" w:cs="Arial"/>
          <w:sz w:val="22"/>
        </w:rPr>
        <w:t xml:space="preserve"> them to the chemical property</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w:t>
      </w:r>
      <w:hyperlink r:id="rId438" w:history="1">
        <w:r>
          <w:rPr>
            <w:rStyle w:val="Hyperlink"/>
            <w:rFonts w:ascii="Arial" w:eastAsia="Arial" w:hAnsi="Arial" w:cs="Arial"/>
            <w:color w:val="0000EE"/>
            <w:sz w:val="22"/>
            <w:u w:color="0000EE"/>
          </w:rPr>
          <w:t>classify</w:t>
        </w:r>
      </w:hyperlink>
      <w:r>
        <w:rPr>
          <w:rFonts w:ascii="Arial" w:eastAsia="Arial" w:hAnsi="Arial" w:cs="Arial"/>
          <w:sz w:val="22"/>
        </w:rPr>
        <w:t xml:space="preserve"> household chemicals as flammable, combustible, toxic or corrosive</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to safely transport and store hazardous materials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first aid for hazardous chemical exposure</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and/or Torres Strait Islander Peoples use available materials in the natural environment to administer first aid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Properties of matter in context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hyperlink r:id="rId439" w:history="1">
        <w:r>
          <w:rPr>
            <w:rStyle w:val="Hyperlink"/>
            <w:rFonts w:ascii="Arial" w:eastAsia="Arial" w:hAnsi="Arial" w:cs="Arial"/>
            <w:color w:val="0000EE"/>
            <w:sz w:val="22"/>
            <w:u w:color="0000EE"/>
          </w:rPr>
          <w:t>Investigate</w:t>
        </w:r>
      </w:hyperlink>
      <w:r>
        <w:rPr>
          <w:rFonts w:ascii="Arial" w:eastAsia="Arial" w:hAnsi="Arial" w:cs="Arial"/>
          <w:sz w:val="22"/>
        </w:rPr>
        <w:t xml:space="preserve"> the consequences of incorrectly storing a household chemical</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Record toxic chemicals found in the home</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impact of repeated exposure to toxic chemicals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0" w:name="_Toc256000040"/>
      <w:r>
        <w:rPr>
          <w:rFonts w:ascii="Arial" w:eastAsia="Arial" w:hAnsi="Arial" w:cs="Arial"/>
          <w:b/>
          <w:i w:val="0"/>
          <w:color w:val="002664"/>
          <w:sz w:val="30"/>
        </w:rPr>
        <w:t>Change</w:t>
      </w:r>
      <w:bookmarkEnd w:id="4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observes chemical and geological changes </w:t>
      </w:r>
      <w:r>
        <w:rPr>
          <w:rStyle w:val="Strong"/>
          <w:rFonts w:ascii="Arial" w:eastAsia="Arial" w:hAnsi="Arial" w:cs="Arial"/>
          <w:b/>
          <w:bCs/>
          <w:sz w:val="22"/>
        </w:rPr>
        <w:t>SCLS-CHG-01</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use of energy in familiar contexts </w:t>
      </w:r>
      <w:r>
        <w:rPr>
          <w:rStyle w:val="Strong"/>
          <w:rFonts w:ascii="Arial" w:eastAsia="Arial" w:hAnsi="Arial" w:cs="Arial"/>
          <w:b/>
          <w:bCs/>
          <w:sz w:val="22"/>
        </w:rPr>
        <w:t>SCLS-EGU-01</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SC4-CHG-01, SC5-EGY-01, SC4-WS-01, SC4-WS-03, SC4-WS-04, SC5-WS-01, SC5-WS-03, SC5-WS-04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and instruments safely, and planning and conducting scientific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40"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441"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442" w:anchor="cg-0f2d3d19-e1f1-4e36-b662-d298a2aa3a6b"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Energy transfer</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Experience energy through the </w:t>
      </w:r>
      <w:hyperlink r:id="rId443" w:history="1">
        <w:r>
          <w:rPr>
            <w:rStyle w:val="Hyperlink"/>
            <w:rFonts w:ascii="Arial" w:eastAsia="Arial" w:hAnsi="Arial" w:cs="Arial"/>
            <w:color w:val="0000EE"/>
            <w:sz w:val="22"/>
            <w:u w:color="0000EE"/>
          </w:rPr>
          <w:t>senses</w:t>
        </w:r>
      </w:hyperlink>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conducting a safe investigation to determine the effect of heat energy on a solid and liquid</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role of energy in melting, </w:t>
      </w:r>
      <w:hyperlink r:id="rId444" w:history="1">
        <w:r>
          <w:rPr>
            <w:rStyle w:val="Hyperlink"/>
            <w:rFonts w:ascii="Arial" w:eastAsia="Arial" w:hAnsi="Arial" w:cs="Arial"/>
            <w:color w:val="0000EE"/>
            <w:sz w:val="22"/>
            <w:u w:color="0000EE"/>
          </w:rPr>
          <w:t>boiling</w:t>
        </w:r>
      </w:hyperlink>
      <w:r>
        <w:rPr>
          <w:rFonts w:ascii="Arial" w:eastAsia="Arial" w:hAnsi="Arial" w:cs="Arial"/>
          <w:sz w:val="22"/>
        </w:rPr>
        <w:t xml:space="preserve"> and </w:t>
      </w:r>
      <w:hyperlink r:id="rId445" w:history="1">
        <w:r>
          <w:rPr>
            <w:rStyle w:val="Hyperlink"/>
            <w:rFonts w:ascii="Arial" w:eastAsia="Arial" w:hAnsi="Arial" w:cs="Arial"/>
            <w:color w:val="0000EE"/>
            <w:sz w:val="22"/>
            <w:u w:color="0000EE"/>
          </w:rPr>
          <w:t>evaporation</w:t>
        </w:r>
      </w:hyperlink>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how heat energy moves through a solid, liquid or gas by </w:t>
      </w:r>
      <w:hyperlink r:id="rId446" w:history="1">
        <w:r>
          <w:rPr>
            <w:rStyle w:val="Hyperlink"/>
            <w:rFonts w:ascii="Arial" w:eastAsia="Arial" w:hAnsi="Arial" w:cs="Arial"/>
            <w:color w:val="0000EE"/>
            <w:sz w:val="22"/>
            <w:u w:color="0000EE"/>
          </w:rPr>
          <w:t>conduction</w:t>
        </w:r>
      </w:hyperlink>
      <w:r>
        <w:rPr>
          <w:rFonts w:ascii="Arial" w:eastAsia="Arial" w:hAnsi="Arial" w:cs="Arial"/>
          <w:sz w:val="22"/>
        </w:rPr>
        <w:t xml:space="preserve">, </w:t>
      </w:r>
      <w:hyperlink r:id="rId447" w:history="1">
        <w:r>
          <w:rPr>
            <w:rStyle w:val="Hyperlink"/>
            <w:rFonts w:ascii="Arial" w:eastAsia="Arial" w:hAnsi="Arial" w:cs="Arial"/>
            <w:color w:val="0000EE"/>
            <w:sz w:val="22"/>
            <w:u w:color="0000EE"/>
          </w:rPr>
          <w:t>convection</w:t>
        </w:r>
      </w:hyperlink>
      <w:r>
        <w:rPr>
          <w:rFonts w:ascii="Arial" w:eastAsia="Arial" w:hAnsi="Arial" w:cs="Arial"/>
          <w:sz w:val="22"/>
        </w:rPr>
        <w:t xml:space="preserve"> or </w:t>
      </w:r>
      <w:hyperlink r:id="rId448" w:history="1">
        <w:r>
          <w:rPr>
            <w:rStyle w:val="Hyperlink"/>
            <w:rFonts w:ascii="Arial" w:eastAsia="Arial" w:hAnsi="Arial" w:cs="Arial"/>
            <w:color w:val="0000EE"/>
            <w:sz w:val="22"/>
            <w:u w:color="0000EE"/>
          </w:rPr>
          <w:t>radiation</w:t>
        </w:r>
      </w:hyperlink>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show that a metal heats up more quickly than a non-metal</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Use knowledge of energy transfer to identify ways to be safe during a fire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change</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Observe chemical changes that occur in everyday life</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conducting an experiment to observe a chemical change using the senses and/or tools</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signs of a chemical change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Geological change</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Observe natural and human-made features of the local area</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 investigation to determine how natural features of the local area are used</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landforms have changed due to natural processes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investigations to observe the effects of droughts and floods on the local landscape</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Engage with Aboriginal and/or Torres Strait Islander Cultural accounts of earthquakes and volcanoes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Change in context</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changes that occur in everyday life</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some ways to observe change</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Sequence events to show change over time</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 secondary investigation to investigate change in the local area, using digital technology and acknowledging information sources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1" w:name="_Toc256000041"/>
      <w:r>
        <w:rPr>
          <w:rFonts w:ascii="Arial" w:eastAsia="Arial" w:hAnsi="Arial" w:cs="Arial"/>
          <w:b/>
          <w:i w:val="0"/>
          <w:color w:val="002664"/>
          <w:sz w:val="30"/>
        </w:rPr>
        <w:t>Data science</w:t>
      </w:r>
      <w:bookmarkEnd w:id="4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or evidence to make decisions </w:t>
      </w:r>
      <w:r>
        <w:rPr>
          <w:rStyle w:val="Strong"/>
          <w:rFonts w:ascii="Arial" w:eastAsia="Arial" w:hAnsi="Arial" w:cs="Arial"/>
          <w:b/>
          <w:bCs/>
          <w:sz w:val="22"/>
        </w:rPr>
        <w:t>SCLS-DAS-01</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SC4-DA1-01, SC5-DA2-01, SC4-WS-05, SC4-WS-06, SC4-WS-08, SC5-WS-05,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recording and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49"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450"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451"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What is data?</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information is what is known about something or someone</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new information that may be collected</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privacy considerations when collecting or sharing personal information for an investigation</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some ways to collect </w:t>
      </w:r>
      <w:hyperlink r:id="rId452" w:history="1">
        <w:r>
          <w:rPr>
            <w:rStyle w:val="Hyperlink"/>
            <w:rFonts w:ascii="Arial" w:eastAsia="Arial" w:hAnsi="Arial" w:cs="Arial"/>
            <w:color w:val="0000EE"/>
            <w:sz w:val="22"/>
            <w:u w:color="0000EE"/>
          </w:rPr>
          <w:t>data</w:t>
        </w:r>
      </w:hyperlink>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collect and record data</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Organise information and data in a variety of ways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how scientists collect data, including the use of technology to obtain </w:t>
      </w:r>
      <w:hyperlink r:id="rId453" w:history="1">
        <w:r>
          <w:rPr>
            <w:rStyle w:val="Hyperlink"/>
            <w:rFonts w:ascii="Arial" w:eastAsia="Arial" w:hAnsi="Arial" w:cs="Arial"/>
            <w:color w:val="0000EE"/>
            <w:sz w:val="22"/>
            <w:u w:color="0000EE"/>
          </w:rPr>
          <w:t>large datasets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How scientists use data</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Observe patterns in data</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a </w:t>
      </w:r>
      <w:hyperlink r:id="rId454" w:history="1">
        <w:r>
          <w:rPr>
            <w:rStyle w:val="Hyperlink"/>
            <w:rFonts w:ascii="Arial" w:eastAsia="Arial" w:hAnsi="Arial" w:cs="Arial"/>
            <w:color w:val="0000EE"/>
            <w:sz w:val="22"/>
            <w:u w:color="0000EE"/>
          </w:rPr>
          <w:t>prediction</w:t>
        </w:r>
      </w:hyperlink>
      <w:r>
        <w:rPr>
          <w:rFonts w:ascii="Arial" w:eastAsia="Arial" w:hAnsi="Arial" w:cs="Arial"/>
          <w:sz w:val="22"/>
        </w:rPr>
        <w:t xml:space="preserve"> about what will happen based on a trend or pattern</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trends in data over a period of time</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scientists use trends and patterns in data to make predictions or answer questions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hyperlink r:id="rId455" w:history="1">
        <w:r>
          <w:rPr>
            <w:rStyle w:val="Hyperlink"/>
            <w:rFonts w:ascii="Arial" w:eastAsia="Arial" w:hAnsi="Arial" w:cs="Arial"/>
            <w:color w:val="0000EE"/>
            <w:sz w:val="22"/>
            <w:u w:color="0000EE"/>
          </w:rPr>
          <w:t>Relate</w:t>
        </w:r>
      </w:hyperlink>
      <w:r>
        <w:rPr>
          <w:rFonts w:ascii="Arial" w:eastAsia="Arial" w:hAnsi="Arial" w:cs="Arial"/>
          <w:sz w:val="22"/>
        </w:rPr>
        <w:t xml:space="preserve"> data or </w:t>
      </w:r>
      <w:hyperlink r:id="rId456" w:history="1">
        <w:r>
          <w:rPr>
            <w:rStyle w:val="Hyperlink"/>
            <w:rFonts w:ascii="Arial" w:eastAsia="Arial" w:hAnsi="Arial" w:cs="Arial"/>
            <w:color w:val="0000EE"/>
            <w:sz w:val="22"/>
            <w:u w:color="0000EE"/>
          </w:rPr>
          <w:t>evidence</w:t>
        </w:r>
      </w:hyperlink>
      <w:r>
        <w:rPr>
          <w:rFonts w:ascii="Arial" w:eastAsia="Arial" w:hAnsi="Arial" w:cs="Arial"/>
          <w:sz w:val="22"/>
        </w:rPr>
        <w:t xml:space="preserve"> to questions or </w:t>
      </w:r>
      <w:hyperlink r:id="rId457" w:history="1">
        <w:r>
          <w:rPr>
            <w:rStyle w:val="Hyperlink"/>
            <w:rFonts w:ascii="Arial" w:eastAsia="Arial" w:hAnsi="Arial" w:cs="Arial"/>
            <w:color w:val="0000EE"/>
            <w:sz w:val="22"/>
            <w:u w:color="0000EE"/>
          </w:rPr>
          <w:t>claims</w:t>
        </w:r>
      </w:hyperlink>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digital or non-digital sources of information that are based on data or evidence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in context</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 nutritional information to make informed decisions about what to eat</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 weather data to make informed decisions about what to wear</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 data and information to decide when to leave to arrive somewhere on time</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Explore data and information about different industries to determine areas of post-secondary school interest</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hyperlink r:id="rId458" w:history="1">
        <w:r>
          <w:rPr>
            <w:rStyle w:val="Hyperlink"/>
            <w:rFonts w:ascii="Arial" w:eastAsia="Arial" w:hAnsi="Arial" w:cs="Arial"/>
            <w:color w:val="0000EE"/>
            <w:sz w:val="22"/>
            <w:u w:color="0000EE"/>
          </w:rPr>
          <w:t>Investigate</w:t>
        </w:r>
      </w:hyperlink>
      <w:r>
        <w:rPr>
          <w:rFonts w:ascii="Arial" w:eastAsia="Arial" w:hAnsi="Arial" w:cs="Arial"/>
          <w:sz w:val="22"/>
        </w:rPr>
        <w:t xml:space="preserve"> a recent claim, including who made it and what data they used, to determine if the claim can be trusted</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consequences of making or publishing false claims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Practise ways to engage respectfully with people who have different views about science</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Present an argument for something you have decided, using data or evidence to support your decision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2" w:name="_Toc256000042"/>
      <w:r>
        <w:rPr>
          <w:rFonts w:ascii="Arial" w:eastAsia="Arial" w:hAnsi="Arial" w:cs="Arial"/>
          <w:b/>
          <w:i w:val="0"/>
          <w:color w:val="002664"/>
          <w:sz w:val="30"/>
        </w:rPr>
        <w:t>Energy</w:t>
      </w:r>
      <w:bookmarkEnd w:id="4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use of energy in familiar contexts </w:t>
      </w:r>
      <w:r>
        <w:rPr>
          <w:rStyle w:val="Strong"/>
          <w:rFonts w:ascii="Arial" w:eastAsia="Arial" w:hAnsi="Arial" w:cs="Arial"/>
          <w:b/>
          <w:bCs/>
          <w:sz w:val="22"/>
        </w:rPr>
        <w:t>SCLS-EGU-01</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SC4-CHG-01, SC5-EGY-01, SC4-WS-01, SC4-WS-04, SC4-WS-05, SC5-WS-01,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conducting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59"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460"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461"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Sources of energy</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energy sources in everyday life</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Observe a combustion reaction and identify the source of energy</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use of fossil fuels as sources for household energy, such as </w:t>
      </w:r>
      <w:hyperlink r:id="rId462" w:history="1">
        <w:r>
          <w:rPr>
            <w:rStyle w:val="Hyperlink"/>
            <w:rFonts w:ascii="Arial" w:eastAsia="Arial" w:hAnsi="Arial" w:cs="Arial"/>
            <w:color w:val="0000EE"/>
            <w:sz w:val="22"/>
            <w:u w:color="0000EE"/>
          </w:rPr>
          <w:t>crude oil</w:t>
        </w:r>
      </w:hyperlink>
      <w:r>
        <w:rPr>
          <w:rFonts w:ascii="Arial" w:eastAsia="Arial" w:hAnsi="Arial" w:cs="Arial"/>
          <w:sz w:val="22"/>
        </w:rPr>
        <w:t>, natural gas and coal</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energy sources are limited</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reasons why there is a need to reduce energy usage</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hyperlink r:id="rId463" w:history="1">
        <w:r>
          <w:rPr>
            <w:rStyle w:val="Hyperlink"/>
            <w:rFonts w:ascii="Arial" w:eastAsia="Arial" w:hAnsi="Arial" w:cs="Arial"/>
            <w:color w:val="0000EE"/>
            <w:sz w:val="22"/>
            <w:u w:color="0000EE"/>
          </w:rPr>
          <w:t>Investigate</w:t>
        </w:r>
      </w:hyperlink>
      <w:r>
        <w:rPr>
          <w:rFonts w:ascii="Arial" w:eastAsia="Arial" w:hAnsi="Arial" w:cs="Arial"/>
          <w:sz w:val="22"/>
        </w:rPr>
        <w:t xml:space="preserve"> alternative energy sources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Electrical energy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personal uses of electrical energy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electrical appliances use electricity from power points or batteries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demonstrate how to use electrical appliances and equipment safely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energy transformations in everyday life</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examples of wasted energy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simple electrical circuit</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an investigation that uses scientific instruments to measure and record readings of </w:t>
      </w:r>
      <w:hyperlink r:id="rId464" w:history="1">
        <w:r>
          <w:rPr>
            <w:rStyle w:val="Hyperlink"/>
            <w:rFonts w:ascii="Arial" w:eastAsia="Arial" w:hAnsi="Arial" w:cs="Arial"/>
            <w:color w:val="0000EE"/>
            <w:sz w:val="22"/>
            <w:u w:color="0000EE"/>
          </w:rPr>
          <w:t>voltage</w:t>
        </w:r>
      </w:hyperlink>
      <w:r>
        <w:rPr>
          <w:rFonts w:ascii="Arial" w:eastAsia="Arial" w:hAnsi="Arial" w:cs="Arial"/>
          <w:sz w:val="22"/>
        </w:rPr>
        <w:t xml:space="preserve"> and </w:t>
      </w:r>
      <w:hyperlink r:id="rId465" w:history="1">
        <w:r>
          <w:rPr>
            <w:rStyle w:val="Hyperlink"/>
            <w:rFonts w:ascii="Arial" w:eastAsia="Arial" w:hAnsi="Arial" w:cs="Arial"/>
            <w:color w:val="0000EE"/>
            <w:sz w:val="22"/>
            <w:u w:color="0000EE"/>
          </w:rPr>
          <w:t>current</w:t>
        </w:r>
      </w:hyperlink>
      <w:r>
        <w:rPr>
          <w:rFonts w:ascii="Arial" w:eastAsia="Arial" w:hAnsi="Arial" w:cs="Arial"/>
          <w:sz w:val="22"/>
        </w:rPr>
        <w:t xml:space="preserve"> in an electrical circuit</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an investigation to select an appliance based on price and energy </w:t>
      </w:r>
      <w:hyperlink r:id="rId466" w:history="1">
        <w:r>
          <w:rPr>
            <w:rStyle w:val="Hyperlink"/>
            <w:rFonts w:ascii="Arial" w:eastAsia="Arial" w:hAnsi="Arial" w:cs="Arial"/>
            <w:color w:val="0000EE"/>
            <w:sz w:val="22"/>
            <w:u w:color="0000EE"/>
          </w:rPr>
          <w:t>efficiency</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Energy in context</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record the rate of energy usage (kW) of individual appliances around the home or school</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Explore ways to reduce personal energy usage</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new technologies to reduce energy consumption in everyday life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3" w:name="_Toc256000043"/>
      <w:r>
        <w:rPr>
          <w:rFonts w:ascii="Arial" w:eastAsia="Arial" w:hAnsi="Arial" w:cs="Arial"/>
          <w:b/>
          <w:i w:val="0"/>
          <w:color w:val="002664"/>
          <w:sz w:val="30"/>
        </w:rPr>
        <w:t>Disease</w:t>
      </w:r>
      <w:bookmarkEnd w:id="4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practices to prevent the spread of disease </w:t>
      </w:r>
      <w:r>
        <w:rPr>
          <w:rStyle w:val="Strong"/>
          <w:rFonts w:ascii="Arial" w:eastAsia="Arial" w:hAnsi="Arial" w:cs="Arial"/>
          <w:b/>
          <w:bCs/>
          <w:sz w:val="22"/>
        </w:rPr>
        <w:t>SCLS-DIS-01</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SC5-DIS-01, SC4-WS-06, SC4-WS-08,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67"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468"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What is disease?</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some symptoms of </w:t>
      </w:r>
      <w:hyperlink r:id="rId469" w:history="1">
        <w:r>
          <w:rPr>
            <w:rStyle w:val="Hyperlink"/>
            <w:rFonts w:ascii="Arial" w:eastAsia="Arial" w:hAnsi="Arial" w:cs="Arial"/>
            <w:color w:val="0000EE"/>
            <w:sz w:val="22"/>
            <w:u w:color="0000EE"/>
          </w:rPr>
          <w:t>diseases</w:t>
        </w:r>
      </w:hyperlink>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some </w:t>
      </w:r>
      <w:hyperlink r:id="rId470" w:history="1">
        <w:r>
          <w:rPr>
            <w:rStyle w:val="Hyperlink"/>
            <w:rFonts w:ascii="Arial" w:eastAsia="Arial" w:hAnsi="Arial" w:cs="Arial"/>
            <w:color w:val="0000EE"/>
            <w:sz w:val="22"/>
            <w:u w:color="0000EE"/>
          </w:rPr>
          <w:t>infectious</w:t>
        </w:r>
      </w:hyperlink>
      <w:r>
        <w:rPr>
          <w:rFonts w:ascii="Arial" w:eastAsia="Arial" w:hAnsi="Arial" w:cs="Arial"/>
          <w:sz w:val="22"/>
        </w:rPr>
        <w:t xml:space="preserve"> and </w:t>
      </w:r>
      <w:hyperlink r:id="rId471" w:history="1">
        <w:r>
          <w:rPr>
            <w:rStyle w:val="Hyperlink"/>
            <w:rFonts w:ascii="Arial" w:eastAsia="Arial" w:hAnsi="Arial" w:cs="Arial"/>
            <w:color w:val="0000EE"/>
            <w:sz w:val="22"/>
            <w:u w:color="0000EE"/>
          </w:rPr>
          <w:t>non-infectious</w:t>
        </w:r>
      </w:hyperlink>
      <w:r>
        <w:rPr>
          <w:rFonts w:ascii="Arial" w:eastAsia="Arial" w:hAnsi="Arial" w:cs="Arial"/>
          <w:sz w:val="22"/>
        </w:rPr>
        <w:t xml:space="preserve"> diseases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some bacteria and viruses can cause infectious disease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control and prevention</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the human body that protect it from disease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Outline ways to protect the body from disease, including </w:t>
      </w:r>
      <w:hyperlink r:id="rId472" w:history="1">
        <w:r>
          <w:rPr>
            <w:rStyle w:val="Hyperlink"/>
            <w:rFonts w:ascii="Arial" w:eastAsia="Arial" w:hAnsi="Arial" w:cs="Arial"/>
            <w:color w:val="0000EE"/>
            <w:sz w:val="22"/>
            <w:u w:color="0000EE"/>
          </w:rPr>
          <w:t>vaccinations</w:t>
        </w:r>
      </w:hyperlink>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importance of preventing the spread of disease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the message being communicated in a disease-related advertisement</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sources of reliable and locally available information about health-related issues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personal hygiene practices that prevent the spread of disease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Outline ways food can be safely prepared and stored to prevent harmful bacteria growth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in context</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hyperlink r:id="rId473" w:history="1">
        <w:r>
          <w:rPr>
            <w:rStyle w:val="Hyperlink"/>
            <w:rFonts w:ascii="Arial" w:eastAsia="Arial" w:hAnsi="Arial" w:cs="Arial"/>
            <w:color w:val="0000EE"/>
            <w:sz w:val="22"/>
            <w:u w:color="0000EE"/>
          </w:rPr>
          <w:t>Investigate</w:t>
        </w:r>
      </w:hyperlink>
      <w:r>
        <w:rPr>
          <w:rFonts w:ascii="Arial" w:eastAsia="Arial" w:hAnsi="Arial" w:cs="Arial"/>
          <w:sz w:val="22"/>
        </w:rPr>
        <w:t xml:space="preserve"> common non-infectious diseases</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to a local audience about how to prevent the spread of disease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4" w:name="_Toc256000044"/>
      <w:r>
        <w:rPr>
          <w:rFonts w:ascii="Arial" w:eastAsia="Arial" w:hAnsi="Arial" w:cs="Arial"/>
          <w:b/>
          <w:i w:val="0"/>
          <w:color w:val="002664"/>
          <w:sz w:val="30"/>
        </w:rPr>
        <w:t>Materials</w:t>
      </w:r>
      <w:bookmarkEnd w:id="4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manages personal resources </w:t>
      </w:r>
      <w:r>
        <w:rPr>
          <w:rStyle w:val="Strong"/>
          <w:rFonts w:ascii="Arial" w:eastAsia="Arial" w:hAnsi="Arial" w:cs="Arial"/>
          <w:b/>
          <w:bCs/>
          <w:sz w:val="22"/>
        </w:rPr>
        <w:t>SCLS-RES-01</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contributes to sustainable practices in the community </w:t>
      </w:r>
      <w:r>
        <w:rPr>
          <w:rStyle w:val="Strong"/>
          <w:rFonts w:ascii="Arial" w:eastAsia="Arial" w:hAnsi="Arial" w:cs="Arial"/>
          <w:b/>
          <w:bCs/>
          <w:sz w:val="22"/>
        </w:rPr>
        <w:t>SCLS-RES-02</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SC5-MAT-01, SC5-ENV-01, SC4-WS-03, SC4-WS-07, SC5-WS-03,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scientific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74"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475"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Renewable and non-renewable resources</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everyday items that are resources</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Record some resources used in everyday life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hyperlink r:id="rId476" w:history="1">
        <w:r>
          <w:rPr>
            <w:rStyle w:val="Hyperlink"/>
            <w:rFonts w:ascii="Arial" w:eastAsia="Arial" w:hAnsi="Arial" w:cs="Arial"/>
            <w:color w:val="0000EE"/>
            <w:sz w:val="22"/>
            <w:u w:color="0000EE"/>
          </w:rPr>
          <w:t>Classify</w:t>
        </w:r>
      </w:hyperlink>
      <w:r>
        <w:rPr>
          <w:rFonts w:ascii="Arial" w:eastAsia="Arial" w:hAnsi="Arial" w:cs="Arial"/>
          <w:sz w:val="22"/>
        </w:rPr>
        <w:t xml:space="preserve"> resources as </w:t>
      </w:r>
      <w:hyperlink r:id="rId477" w:history="1">
        <w:r>
          <w:rPr>
            <w:rStyle w:val="Hyperlink"/>
            <w:rFonts w:ascii="Arial" w:eastAsia="Arial" w:hAnsi="Arial" w:cs="Arial"/>
            <w:color w:val="0000EE"/>
            <w:sz w:val="22"/>
            <w:u w:color="0000EE"/>
          </w:rPr>
          <w:t>renewable</w:t>
        </w:r>
      </w:hyperlink>
      <w:r>
        <w:rPr>
          <w:rFonts w:ascii="Arial" w:eastAsia="Arial" w:hAnsi="Arial" w:cs="Arial"/>
          <w:sz w:val="22"/>
        </w:rPr>
        <w:t xml:space="preserve"> or </w:t>
      </w:r>
      <w:hyperlink r:id="rId478" w:history="1">
        <w:r>
          <w:rPr>
            <w:rStyle w:val="Hyperlink"/>
            <w:rFonts w:ascii="Arial" w:eastAsia="Arial" w:hAnsi="Arial" w:cs="Arial"/>
            <w:color w:val="0000EE"/>
            <w:sz w:val="22"/>
            <w:u w:color="0000EE"/>
          </w:rPr>
          <w:t>non-renewable</w:t>
        </w:r>
      </w:hyperlink>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uses of renewable and non-renewable resources</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479" w:history="1">
        <w:r>
          <w:rPr>
            <w:rStyle w:val="Hyperlink"/>
            <w:rFonts w:ascii="Arial" w:eastAsia="Arial" w:hAnsi="Arial" w:cs="Arial"/>
            <w:color w:val="0000EE"/>
            <w:sz w:val="22"/>
            <w:u w:color="0000EE"/>
          </w:rPr>
          <w:t>Aboriginal and Torres Strait Islander Peoples’</w:t>
        </w:r>
      </w:hyperlink>
      <w:r>
        <w:rPr>
          <w:rFonts w:ascii="Arial" w:eastAsia="Arial" w:hAnsi="Arial" w:cs="Arial"/>
          <w:sz w:val="22"/>
        </w:rPr>
        <w:t xml:space="preserve"> usage of renewable and non-renewable resources to make and carry tools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Plastics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uses of plastics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environmental impact of using plastics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 in context</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or possible solutions to reduce the impacts of plastic litter in the local area</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conducting a physical survey of the local area to determine the quantity and types of plastics found in the environment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5" w:name="_Toc256000045"/>
      <w:r>
        <w:rPr>
          <w:rFonts w:ascii="Arial" w:eastAsia="Arial" w:hAnsi="Arial" w:cs="Arial"/>
          <w:b/>
          <w:i w:val="0"/>
          <w:color w:val="002664"/>
          <w:sz w:val="30"/>
        </w:rPr>
        <w:t>Environmental sustainability</w:t>
      </w:r>
      <w:bookmarkEnd w:id="4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manages personal resources </w:t>
      </w:r>
      <w:r>
        <w:rPr>
          <w:rStyle w:val="Strong"/>
          <w:rFonts w:ascii="Arial" w:eastAsia="Arial" w:hAnsi="Arial" w:cs="Arial"/>
          <w:b/>
          <w:bCs/>
          <w:sz w:val="22"/>
        </w:rPr>
        <w:t>SCLS-RES-01</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contributes to sustainable practices in the community </w:t>
      </w:r>
      <w:r>
        <w:rPr>
          <w:rStyle w:val="Strong"/>
          <w:rFonts w:ascii="Arial" w:eastAsia="Arial" w:hAnsi="Arial" w:cs="Arial"/>
          <w:b/>
          <w:bCs/>
          <w:sz w:val="22"/>
        </w:rPr>
        <w:t>SCLS-RES-02</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SC5-MAT-01, SC5-ENV-01, SC4-WS-02, SC4-WS-06, SC4-WS-07, SC5-WS-02, SC5-WS-06,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asking questions or making predictions, interpreting data and information,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80" w:anchor="cg-3fdeffc5-3cd3-4464-b6e3-1b51bcec1411"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481"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482"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Sustainability</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resources can be limited</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what would happen if there were no resources left</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to manage different resources in everyday life</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producing and using vegetables or other salad ingredients, including composting any waste vegetable </w:t>
      </w:r>
      <w:hyperlink r:id="rId483" w:history="1">
        <w:r>
          <w:rPr>
            <w:rStyle w:val="Hyperlink"/>
            <w:rFonts w:ascii="Arial" w:eastAsia="Arial" w:hAnsi="Arial" w:cs="Arial"/>
            <w:color w:val="0000EE"/>
            <w:sz w:val="22"/>
            <w:u w:color="0000EE"/>
          </w:rPr>
          <w:t>matter</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Human impact on the environment</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impacts of human activity on the environment</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that changes in the environment can have on people in the future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pollution can have an impact on changes to the climate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484" w:history="1">
        <w:r>
          <w:rPr>
            <w:rStyle w:val="Hyperlink"/>
            <w:rFonts w:ascii="Arial" w:eastAsia="Arial" w:hAnsi="Arial" w:cs="Arial"/>
            <w:color w:val="0000EE"/>
            <w:sz w:val="22"/>
            <w:u w:color="0000EE"/>
          </w:rPr>
          <w:t>Aboriginal and Torres Strait Islander Peoples’</w:t>
        </w:r>
      </w:hyperlink>
      <w:r>
        <w:rPr>
          <w:rFonts w:ascii="Arial" w:eastAsia="Arial" w:hAnsi="Arial" w:cs="Arial"/>
          <w:sz w:val="22"/>
        </w:rPr>
        <w:t xml:space="preserve"> practices in the management of their </w:t>
      </w:r>
      <w:hyperlink r:id="rId485" w:history="1">
        <w:r>
          <w:rPr>
            <w:rStyle w:val="Hyperlink"/>
            <w:rFonts w:ascii="Arial" w:eastAsia="Arial" w:hAnsi="Arial" w:cs="Arial"/>
            <w:color w:val="0000EE"/>
            <w:sz w:val="22"/>
            <w:u w:color="0000EE"/>
          </w:rPr>
          <w:t>Country</w:t>
        </w:r>
      </w:hyperlink>
      <w:r>
        <w:rPr>
          <w:rFonts w:ascii="Arial" w:eastAsia="Arial" w:hAnsi="Arial" w:cs="Arial"/>
          <w:sz w:val="22"/>
        </w:rPr>
        <w:t xml:space="preserve"> and Land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Alternative resource use and recycling</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different materials used to make everyday items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of different materials on the environment</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Find recycling options in the local area</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the symbols on containers and packaging to identify materials that can be recycled</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to reduce human impact on the environment</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Engage with Aboriginal Communities to identify sustainable practices</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recycling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Environmental sustainability in context</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Create useful objects from discarded materials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science and </w:t>
      </w:r>
      <w:hyperlink r:id="rId486" w:history="1">
        <w:r>
          <w:rPr>
            <w:rStyle w:val="Hyperlink"/>
            <w:rFonts w:ascii="Arial" w:eastAsia="Arial" w:hAnsi="Arial" w:cs="Arial"/>
            <w:color w:val="0000EE"/>
            <w:sz w:val="22"/>
            <w:u w:color="0000EE"/>
          </w:rPr>
          <w:t>sustainability</w:t>
        </w:r>
      </w:hyperlink>
      <w:r>
        <w:rPr>
          <w:rFonts w:ascii="Arial" w:eastAsia="Arial" w:hAnsi="Arial" w:cs="Arial"/>
          <w:sz w:val="22"/>
        </w:rPr>
        <w:t xml:space="preserve"> activities conducted in the local area</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6" w:name="_Toc256000046"/>
      <w:r>
        <w:rPr>
          <w:rFonts w:ascii="Arial" w:eastAsia="Arial" w:hAnsi="Arial" w:cs="Arial"/>
          <w:b/>
          <w:i w:val="0"/>
          <w:color w:val="002664"/>
          <w:sz w:val="30"/>
        </w:rPr>
        <w:t>Personal genetics and evolutionary change</w:t>
      </w:r>
      <w:bookmarkEnd w:id="4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personal genetic traits </w:t>
      </w:r>
      <w:r>
        <w:rPr>
          <w:rStyle w:val="Strong"/>
          <w:rFonts w:ascii="Arial" w:eastAsia="Arial" w:hAnsi="Arial" w:cs="Arial"/>
          <w:b/>
          <w:bCs/>
          <w:sz w:val="22"/>
        </w:rPr>
        <w:t>SCLS-GEV-01</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SC4-WS-01, SC4-WS-05, SC4-WS-08, SC5-WS-01, SC5-WS-05,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recording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87"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488"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489"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Genetic traits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physical traits humans have that describe their appearance</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acquired traits that humans gain through experience</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Observe the features of animals and new plants to identify similar features to their parents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Evolutionary change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plants and animals had different features in the distant past</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plants and animals that help them survive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changes within a </w:t>
      </w:r>
      <w:hyperlink r:id="rId490" w:history="1">
        <w:r>
          <w:rPr>
            <w:rStyle w:val="Hyperlink"/>
            <w:rFonts w:ascii="Arial" w:eastAsia="Arial" w:hAnsi="Arial" w:cs="Arial"/>
            <w:color w:val="0000EE"/>
            <w:sz w:val="22"/>
            <w:u w:color="0000EE"/>
          </w:rPr>
          <w:t>species</w:t>
        </w:r>
      </w:hyperlink>
      <w:r>
        <w:rPr>
          <w:rFonts w:ascii="Arial" w:eastAsia="Arial" w:hAnsi="Arial" w:cs="Arial"/>
          <w:sz w:val="22"/>
        </w:rPr>
        <w:t xml:space="preserve"> that occur as a result of their environment</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Engage with </w:t>
      </w:r>
      <w:hyperlink r:id="rId491" w:history="1">
        <w:r>
          <w:rPr>
            <w:rStyle w:val="Hyperlink"/>
            <w:rFonts w:ascii="Arial" w:eastAsia="Arial" w:hAnsi="Arial" w:cs="Arial"/>
            <w:color w:val="0000EE"/>
            <w:sz w:val="22"/>
            <w:u w:color="0000EE"/>
          </w:rPr>
          <w:t>fossil</w:t>
        </w:r>
      </w:hyperlink>
      <w:r>
        <w:rPr>
          <w:rFonts w:ascii="Arial" w:eastAsia="Arial" w:hAnsi="Arial" w:cs="Arial"/>
          <w:sz w:val="22"/>
        </w:rPr>
        <w:t xml:space="preserve"> </w:t>
      </w:r>
      <w:hyperlink r:id="rId492" w:history="1">
        <w:r>
          <w:rPr>
            <w:rStyle w:val="Hyperlink"/>
            <w:rFonts w:ascii="Arial" w:eastAsia="Arial" w:hAnsi="Arial" w:cs="Arial"/>
            <w:color w:val="0000EE"/>
            <w:sz w:val="22"/>
            <w:u w:color="0000EE"/>
          </w:rPr>
          <w:t>evidence</w:t>
        </w:r>
      </w:hyperlink>
      <w:r>
        <w:rPr>
          <w:rFonts w:ascii="Arial" w:eastAsia="Arial" w:hAnsi="Arial" w:cs="Arial"/>
          <w:sz w:val="22"/>
        </w:rPr>
        <w:t xml:space="preserve"> of plants and animals that lived in the past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Personal genetics and evolutionary change in context</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Observe and record, with consent, the eye or hair colour of familiar people</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Measure and record the height of familiar people, or other living things, using appropriate tools</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Recount how you learnt to do something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7" w:name="_Toc256000047"/>
      <w:r>
        <w:rPr>
          <w:rFonts w:ascii="Arial" w:eastAsia="Arial" w:hAnsi="Arial" w:cs="Arial"/>
          <w:b/>
          <w:i w:val="0"/>
          <w:color w:val="002664"/>
          <w:sz w:val="30"/>
        </w:rPr>
        <w:t>Reactions</w:t>
      </w:r>
      <w:bookmarkEnd w:id="4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chemical reactions </w:t>
      </w:r>
      <w:r>
        <w:rPr>
          <w:rStyle w:val="Strong"/>
          <w:rFonts w:ascii="Arial" w:eastAsia="Arial" w:hAnsi="Arial" w:cs="Arial"/>
          <w:b/>
          <w:bCs/>
          <w:sz w:val="22"/>
        </w:rPr>
        <w:t>SCLS-RXN-01</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SC5-RXN-01, SC5-RXN-02, SC4-WS-03, SC4-WS-07, SC5-WS-03,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safe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93"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494"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Chemical reactions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everyday chemical reactions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changes to a material as it undergoes a chemical reaction</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chemical reactions can be fast or slow</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effect of temperature on a chemical reaction</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dangerous chemical reactions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planning an experiment to compare a fast and slow reaction, and identify what </w:t>
      </w:r>
      <w:hyperlink r:id="rId495" w:history="1">
        <w:r>
          <w:rPr>
            <w:rStyle w:val="Hyperlink"/>
            <w:rFonts w:ascii="Arial" w:eastAsia="Arial" w:hAnsi="Arial" w:cs="Arial"/>
            <w:color w:val="0000EE"/>
            <w:sz w:val="22"/>
            <w:u w:color="0000EE"/>
          </w:rPr>
          <w:t>data</w:t>
        </w:r>
      </w:hyperlink>
      <w:r>
        <w:rPr>
          <w:rFonts w:ascii="Arial" w:eastAsia="Arial" w:hAnsi="Arial" w:cs="Arial"/>
          <w:sz w:val="22"/>
        </w:rPr>
        <w:t xml:space="preserve"> should be collected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Reactions in context</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hyperlink r:id="rId496" w:history="1">
        <w:r>
          <w:rPr>
            <w:rStyle w:val="Hyperlink"/>
            <w:rFonts w:ascii="Arial" w:eastAsia="Arial" w:hAnsi="Arial" w:cs="Arial"/>
            <w:color w:val="0000EE"/>
            <w:sz w:val="22"/>
            <w:u w:color="0000EE"/>
          </w:rPr>
          <w:t>Investigate</w:t>
        </w:r>
      </w:hyperlink>
      <w:r>
        <w:rPr>
          <w:rFonts w:ascii="Arial" w:eastAsia="Arial" w:hAnsi="Arial" w:cs="Arial"/>
          <w:sz w:val="22"/>
        </w:rPr>
        <w:t xml:space="preserve"> ways to prevent a metal from rusting</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effect of particle size on the time it takes for a solid to dissolve</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ideas about chemical reactions through written texts, using language appropriate to purpose and audience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8" w:name="_Toc256000048"/>
      <w:r>
        <w:rPr>
          <w:rFonts w:ascii="Arial" w:eastAsia="Arial" w:hAnsi="Arial" w:cs="Arial"/>
          <w:b/>
          <w:i w:val="0"/>
          <w:color w:val="002664"/>
          <w:sz w:val="30"/>
        </w:rPr>
        <w:t>Waves and motion</w:t>
      </w:r>
      <w:bookmarkEnd w:id="4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motion of waves or objects </w:t>
      </w:r>
      <w:r>
        <w:rPr>
          <w:rStyle w:val="Strong"/>
          <w:rFonts w:ascii="Arial" w:eastAsia="Arial" w:hAnsi="Arial" w:cs="Arial"/>
          <w:b/>
          <w:bCs/>
          <w:sz w:val="22"/>
        </w:rPr>
        <w:t>SCLS-WAM-01</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SC5-WAM-01, SC5-WAM-02, SC4-WS-04, SC4-WS-05,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conducting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97"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498"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Waves</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Observe the movement of waves</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modelling waves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Sound waves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range of everyday sounds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Record sounds in the local area</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sound is a vibration and can cause objects to vibrate</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Engage with sounds produced by Aboriginal and/or Torres Strait Islander Peoples’ musical instruments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Light waves</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common sources of light</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modelling the </w:t>
      </w:r>
      <w:hyperlink r:id="rId499" w:history="1">
        <w:r>
          <w:rPr>
            <w:rStyle w:val="Hyperlink"/>
            <w:rFonts w:ascii="Arial" w:eastAsia="Arial" w:hAnsi="Arial" w:cs="Arial"/>
            <w:color w:val="0000EE"/>
            <w:sz w:val="22"/>
            <w:u w:color="0000EE"/>
          </w:rPr>
          <w:t>reflection</w:t>
        </w:r>
      </w:hyperlink>
      <w:r>
        <w:rPr>
          <w:rFonts w:ascii="Arial" w:eastAsia="Arial" w:hAnsi="Arial" w:cs="Arial"/>
          <w:sz w:val="22"/>
        </w:rPr>
        <w:t xml:space="preserve"> of light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different ways people and objects move</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motion of a person or object</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measure and record the distance and time travelled by a person in motion</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speed changes for different types of motion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Waves and motion in context</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 in an investigation to model the </w:t>
      </w:r>
      <w:hyperlink r:id="rId500" w:history="1">
        <w:r>
          <w:rPr>
            <w:rStyle w:val="Hyperlink"/>
            <w:rFonts w:ascii="Arial" w:eastAsia="Arial" w:hAnsi="Arial" w:cs="Arial"/>
            <w:color w:val="0000EE"/>
            <w:sz w:val="22"/>
            <w:u w:color="0000EE"/>
          </w:rPr>
          <w:t>laws</w:t>
        </w:r>
      </w:hyperlink>
      <w:r>
        <w:rPr>
          <w:rFonts w:ascii="Arial" w:eastAsia="Arial" w:hAnsi="Arial" w:cs="Arial"/>
          <w:sz w:val="22"/>
        </w:rPr>
        <w:t xml:space="preserve"> of motion</w:t>
      </w:r>
    </w:p>
    <w:p>
      <w:pPr>
        <w:keepNext w:val="0"/>
        <w:spacing w:before="0" w:after="160" w:line="276" w:lineRule="auto"/>
        <w:rPr>
          <w:rFonts w:ascii="Arial" w:eastAsia="Arial" w:hAnsi="Arial" w:cs="Arial"/>
        </w:rPr>
      </w:pPr>
      <w:r>
        <w:rPr>
          <w:rFonts w:ascii="Arial" w:eastAsia="Arial" w:hAnsi="Arial" w:cs="Arial"/>
          <w:b w:val="0"/>
          <w:sz w:val="22"/>
        </w:rPr>
        <w:t xml:space="preserve"> </w:t>
      </w:r>
    </w:p>
    <w:sectPr>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87</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25</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87</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87</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87</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hybridMultilevel"/>
    <w:tmpl w:val="000000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hybridMultilevel"/>
    <w:tmpl w:val="000000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hybridMultilevel"/>
    <w:tmpl w:val="000000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hybridMultilevel"/>
    <w:tmpl w:val="000000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hybridMultilevel"/>
    <w:tmpl w:val="000000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000000AF"/>
    <w:multiLevelType w:val="hybridMultilevel"/>
    <w:tmpl w:val="000000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000000B0"/>
    <w:multiLevelType w:val="hybridMultilevel"/>
    <w:tmpl w:val="000000B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000000B1"/>
    <w:multiLevelType w:val="hybridMultilevel"/>
    <w:tmpl w:val="000000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000000B2"/>
    <w:multiLevelType w:val="hybridMultilevel"/>
    <w:tmpl w:val="000000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000000B3"/>
    <w:multiLevelType w:val="hybridMultilevel"/>
    <w:tmpl w:val="000000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000000B4"/>
    <w:multiLevelType w:val="hybridMultilevel"/>
    <w:tmpl w:val="000000B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000000B5"/>
    <w:multiLevelType w:val="hybridMultilevel"/>
    <w:tmpl w:val="000000B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000000B6"/>
    <w:multiLevelType w:val="hybridMultilevel"/>
    <w:tmpl w:val="000000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000000B7"/>
    <w:multiLevelType w:val="hybridMultilevel"/>
    <w:tmpl w:val="000000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000000B8"/>
    <w:multiLevelType w:val="hybridMultilevel"/>
    <w:tmpl w:val="000000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000000B9"/>
    <w:multiLevelType w:val="hybridMultilevel"/>
    <w:tmpl w:val="000000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000000BA"/>
    <w:multiLevelType w:val="hybridMultilevel"/>
    <w:tmpl w:val="000000B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000000BB"/>
    <w:multiLevelType w:val="hybridMultilevel"/>
    <w:tmpl w:val="000000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000000BC"/>
    <w:multiLevelType w:val="hybridMultilevel"/>
    <w:tmpl w:val="000000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000000BD"/>
    <w:multiLevelType w:val="hybridMultilevel"/>
    <w:tmpl w:val="000000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000000BE"/>
    <w:multiLevelType w:val="hybridMultilevel"/>
    <w:tmpl w:val="000000B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000000BF"/>
    <w:multiLevelType w:val="hybridMultilevel"/>
    <w:tmpl w:val="000000B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000000C0"/>
    <w:multiLevelType w:val="hybridMultilevel"/>
    <w:tmpl w:val="000000C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000000C1"/>
    <w:multiLevelType w:val="hybridMultilevel"/>
    <w:tmpl w:val="000000C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000000C2"/>
    <w:multiLevelType w:val="hybridMultilevel"/>
    <w:tmpl w:val="000000C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000000C3"/>
    <w:multiLevelType w:val="hybridMultilevel"/>
    <w:tmpl w:val="000000C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000000C4"/>
    <w:multiLevelType w:val="hybridMultilevel"/>
    <w:tmpl w:val="000000C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000000C5"/>
    <w:multiLevelType w:val="hybridMultilevel"/>
    <w:tmpl w:val="000000C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000000C6"/>
    <w:multiLevelType w:val="hybridMultilevel"/>
    <w:tmpl w:val="000000C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000000C7"/>
    <w:multiLevelType w:val="hybridMultilevel"/>
    <w:tmpl w:val="000000C7"/>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99"/>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00" Type="http://schemas.openxmlformats.org/officeDocument/2006/relationships/hyperlink" Target="https://curriculum.nsw.edu.au/resources/glossary/investigate" TargetMode="External" /><Relationship Id="rId101" Type="http://schemas.openxmlformats.org/officeDocument/2006/relationships/hyperlink" Target="https://curriculum.nsw.edu.au/resources/glossary/density" TargetMode="External" /><Relationship Id="rId102" Type="http://schemas.openxmlformats.org/officeDocument/2006/relationships/hyperlink" Target="https://curriculum.nsw.edu.au/resources/glossary/buoyancy" TargetMode="External" /><Relationship Id="rId103" Type="http://schemas.openxmlformats.org/officeDocument/2006/relationships/hyperlink" Target="https://curriculum.nsw.edu.au/resources/glossary/surface-tension" TargetMode="External" /><Relationship Id="rId104" Type="http://schemas.openxmlformats.org/officeDocument/2006/relationships/hyperlink" Target="https://curriculum.nsw.edu.au/resources/glossary/si" TargetMode="External" /><Relationship Id="rId105" Type="http://schemas.openxmlformats.org/officeDocument/2006/relationships/hyperlink" Target="https://curriculum.nsw.edu.au/resources/glossary/data3" TargetMode="External" /><Relationship Id="rId106" Type="http://schemas.openxmlformats.org/officeDocument/2006/relationships/hyperlink" Target="https://curriculum.nsw.edu.au/resources/glossary/soluble" TargetMode="External" /><Relationship Id="rId107" Type="http://schemas.openxmlformats.org/officeDocument/2006/relationships/hyperlink" Target="https://curriculum.nsw.edu.au/resources/glossary/insoluble" TargetMode="External" /><Relationship Id="rId108" Type="http://schemas.openxmlformats.org/officeDocument/2006/relationships/hyperlink" Target="https://curriculum.nsw.edu.au/resources/glossary/solubility" TargetMode="External" /><Relationship Id="rId109" Type="http://schemas.openxmlformats.org/officeDocument/2006/relationships/hyperlink" Target="https://curriculum.nsw.edu.au/resources/glossary/solute" TargetMode="External" /><Relationship Id="rId11" Type="http://schemas.openxmlformats.org/officeDocument/2006/relationships/hyperlink" Target="https://www.nsw.gov.au/education-and-training/nesa/diversity-of-learners/special-education/accessing-curriculum" TargetMode="External" /><Relationship Id="rId110" Type="http://schemas.openxmlformats.org/officeDocument/2006/relationships/hyperlink" Target="https://curriculum.nsw.edu.au/resources/glossary/solvent" TargetMode="External" /><Relationship Id="rId111" Type="http://schemas.openxmlformats.org/officeDocument/2006/relationships/hyperlink" Target="https://curriculum.nsw.edu.au/resources/glossary/solution" TargetMode="External" /><Relationship Id="rId112" Type="http://schemas.openxmlformats.org/officeDocument/2006/relationships/hyperlink" Target="https://curriculum.nsw.edu.au/resources/glossary/particle-theory" TargetMode="External" /><Relationship Id="rId113" Type="http://schemas.openxmlformats.org/officeDocument/2006/relationships/hyperlink" Target="https://curriculum.nsw.edu.au/resources/glossary/saturated" TargetMode="External" /><Relationship Id="rId114" Type="http://schemas.openxmlformats.org/officeDocument/2006/relationships/hyperlink" Target="https://curriculum.nsw.edu.au/resources/glossary/supersaturated" TargetMode="External" /><Relationship Id="rId115" Type="http://schemas.openxmlformats.org/officeDocument/2006/relationships/hyperlink" Target="https://curriculum.nsw.edu.au/resources/glossary/compound" TargetMode="External" /><Relationship Id="rId116" Type="http://schemas.openxmlformats.org/officeDocument/2006/relationships/hyperlink" Target="https://curriculum.nsw.edu.au/resources/glossary/classify" TargetMode="External" /><Relationship Id="rId117" Type="http://schemas.openxmlformats.org/officeDocument/2006/relationships/hyperlink" Target="https://curriculum.nsw.edu.au/resources/glossary/element" TargetMode="External" /><Relationship Id="rId118" Type="http://schemas.openxmlformats.org/officeDocument/2006/relationships/hyperlink" Target="https://curriculum.nsw.edu.au/resources/glossary/aboriginal-and-torres-strait-islander-peoples" TargetMode="External" /><Relationship Id="rId119" Type="http://schemas.openxmlformats.org/officeDocument/2006/relationships/hyperlink" Target="https://curriculum.nsw.edu.au/resources/glossary/polluted" TargetMode="External" /><Relationship Id="rId12" Type="http://schemas.openxmlformats.org/officeDocument/2006/relationships/hyperlink" Target="https://www.nsw.gov.au/education-and-training/nesa/diversity-of-learners/special-education/collaborative-curriculum-planning" TargetMode="External" /><Relationship Id="rId120" Type="http://schemas.openxmlformats.org/officeDocument/2006/relationships/hyperlink" Target="https://curriculum.nsw.edu.au/learning-areas/science/science-7-10-2023/content/stage-4/faa7a5c228" TargetMode="External" /><Relationship Id="rId121" Type="http://schemas.openxmlformats.org/officeDocument/2006/relationships/hyperlink" Target="https://curriculum.nsw.edu.au/learning-areas/science/science-7-10-2023/content/stage-4/faa7a5c228" TargetMode="External" /><Relationship Id="rId122" Type="http://schemas.openxmlformats.org/officeDocument/2006/relationships/hyperlink" Target="https://curriculum.nsw.edu.au/learning-areas/science/science-7-10-2023/content/stage-4/faa7a5c228" TargetMode="External" /><Relationship Id="rId123" Type="http://schemas.openxmlformats.org/officeDocument/2006/relationships/hyperlink" Target="https://curriculum.nsw.edu.au/resources/glossary/model" TargetMode="External" /><Relationship Id="rId124" Type="http://schemas.openxmlformats.org/officeDocument/2006/relationships/hyperlink" Target="https://curriculum.nsw.edu.au/resources/glossary/disorder" TargetMode="External" /><Relationship Id="rId125" Type="http://schemas.openxmlformats.org/officeDocument/2006/relationships/hyperlink" Target="https://curriculum.nsw.edu.au/resources/glossary/disease" TargetMode="External" /><Relationship Id="rId126" Type="http://schemas.openxmlformats.org/officeDocument/2006/relationships/hyperlink" Target="https://curriculum.nsw.edu.au/resources/glossary/xylem" TargetMode="External" /><Relationship Id="rId127" Type="http://schemas.openxmlformats.org/officeDocument/2006/relationships/hyperlink" Target="https://curriculum.nsw.edu.au/resources/glossary/phloem" TargetMode="External" /><Relationship Id="rId128" Type="http://schemas.openxmlformats.org/officeDocument/2006/relationships/hyperlink" Target="https://curriculum.nsw.edu.au/resources/glossary/ecosystem" TargetMode="External" /><Relationship Id="rId129" Type="http://schemas.openxmlformats.org/officeDocument/2006/relationships/hyperlink" Target="https://curriculum.nsw.edu.au/resources/glossary/investigate" TargetMode="External" /><Relationship Id="rId13" Type="http://schemas.openxmlformats.org/officeDocument/2006/relationships/hyperlink" Target="https://www.nsw.gov.au/education-and-training/nesa/diversity-of-learners/special-education/life-skills/eligibility" TargetMode="External" /><Relationship Id="rId130" Type="http://schemas.openxmlformats.org/officeDocument/2006/relationships/hyperlink" Target="https://curriculum.nsw.edu.au/resources/glossary/interactions" TargetMode="External" /><Relationship Id="rId131" Type="http://schemas.openxmlformats.org/officeDocument/2006/relationships/hyperlink" Target="https://curriculum.nsw.edu.au/resources/glossary/biotic" TargetMode="External" /><Relationship Id="rId132" Type="http://schemas.openxmlformats.org/officeDocument/2006/relationships/hyperlink" Target="https://curriculum.nsw.edu.au/resources/glossary/abiotic" TargetMode="External" /><Relationship Id="rId133" Type="http://schemas.openxmlformats.org/officeDocument/2006/relationships/hyperlink" Target="https://curriculum.nsw.edu.au/resources/glossary/matter" TargetMode="External" /><Relationship Id="rId134" Type="http://schemas.openxmlformats.org/officeDocument/2006/relationships/hyperlink" Target="https://curriculum.nsw.edu.au/resources/glossary/food-web" TargetMode="External" /><Relationship Id="rId135" Type="http://schemas.openxmlformats.org/officeDocument/2006/relationships/hyperlink" Target="https://curriculum.nsw.edu.au/resources/glossary/ecological-energy-pyramid" TargetMode="External" /><Relationship Id="rId136" Type="http://schemas.openxmlformats.org/officeDocument/2006/relationships/hyperlink" Target="https://curriculum.nsw.edu.au/resources/glossary/observation" TargetMode="External" /><Relationship Id="rId137" Type="http://schemas.openxmlformats.org/officeDocument/2006/relationships/hyperlink" Target="https://curriculum.nsw.edu.au/resources/glossary/trophic-level" TargetMode="External" /><Relationship Id="rId138" Type="http://schemas.openxmlformats.org/officeDocument/2006/relationships/hyperlink" Target="https://curriculum.nsw.edu.au/resources/glossary/secondary-sources-information" TargetMode="External" /><Relationship Id="rId139" Type="http://schemas.openxmlformats.org/officeDocument/2006/relationships/hyperlink" Target="https://curriculum.nsw.edu.au/resources/glossary/data3" TargetMode="External" /><Relationship Id="rId14" Type="http://schemas.openxmlformats.org/officeDocument/2006/relationships/hyperlink" Target="https://www.nsw.gov.au/education-and-training/nesa/diversity-of-learners/special-education/adjustments" TargetMode="External" /><Relationship Id="rId140" Type="http://schemas.openxmlformats.org/officeDocument/2006/relationships/hyperlink" Target="https://curriculum.nsw.edu.au/resources/glossary/species" TargetMode="External" /><Relationship Id="rId141" Type="http://schemas.openxmlformats.org/officeDocument/2006/relationships/hyperlink" Target="https://curriculum.nsw.edu.au/resources/glossary/endangered-species" TargetMode="External" /><Relationship Id="rId142" Type="http://schemas.openxmlformats.org/officeDocument/2006/relationships/hyperlink" Target="https://curriculum.nsw.edu.au/resources/glossary/extinct" TargetMode="External" /><Relationship Id="rId143" Type="http://schemas.openxmlformats.org/officeDocument/2006/relationships/hyperlink" Target="https://curriculum.nsw.edu.au/learning-areas/science/science-7-10-2023/content/stage-4/faa7a5c228" TargetMode="External" /><Relationship Id="rId144" Type="http://schemas.openxmlformats.org/officeDocument/2006/relationships/hyperlink" Target="https://curriculum.nsw.edu.au/learning-areas/science/science-7-10-2023/content/stage-4/faa7a5c228" TargetMode="External" /><Relationship Id="rId145" Type="http://schemas.openxmlformats.org/officeDocument/2006/relationships/hyperlink" Target="https://curriculum.nsw.edu.au/resources/glossary/element" TargetMode="External" /><Relationship Id="rId146" Type="http://schemas.openxmlformats.org/officeDocument/2006/relationships/hyperlink" Target="https://curriculum.nsw.edu.au/resources/glossary/properties" TargetMode="External" /><Relationship Id="rId147" Type="http://schemas.openxmlformats.org/officeDocument/2006/relationships/hyperlink" Target="https://curriculum.nsw.edu.au/resources/glossary/metalloid" TargetMode="External" /><Relationship Id="rId148" Type="http://schemas.openxmlformats.org/officeDocument/2006/relationships/hyperlink" Target="https://curriculum.nsw.edu.au/resources/glossary/compound" TargetMode="External" /><Relationship Id="rId149" Type="http://schemas.openxmlformats.org/officeDocument/2006/relationships/hyperlink" Target="https://curriculum.nsw.edu.au/resources/glossary/alloy" TargetMode="External" /><Relationship Id="rId15" Type="http://schemas.openxmlformats.org/officeDocument/2006/relationships/hyperlink" Target="https://www.nsw.gov.au/education-and-training/nesa/about/research/reports/teaching-writing/teaching-writing-report" TargetMode="External" /><Relationship Id="rId150" Type="http://schemas.openxmlformats.org/officeDocument/2006/relationships/hyperlink" Target="https://curriculum.nsw.edu.au/resources/glossary/relate" TargetMode="External" /><Relationship Id="rId151" Type="http://schemas.openxmlformats.org/officeDocument/2006/relationships/hyperlink" Target="https://curriculum.nsw.edu.au/resources/glossary/subatomic" TargetMode="External" /><Relationship Id="rId152" Type="http://schemas.openxmlformats.org/officeDocument/2006/relationships/hyperlink" Target="https://curriculum.nsw.edu.au/resources/glossary/mass" TargetMode="External" /><Relationship Id="rId153" Type="http://schemas.openxmlformats.org/officeDocument/2006/relationships/hyperlink" Target="https://curriculum.nsw.edu.au/resources/glossary/model" TargetMode="External" /><Relationship Id="rId154" Type="http://schemas.openxmlformats.org/officeDocument/2006/relationships/hyperlink" Target="https://curriculum.nsw.edu.au/resources/glossary/observation" TargetMode="External" /><Relationship Id="rId155" Type="http://schemas.openxmlformats.org/officeDocument/2006/relationships/hyperlink" Target="https://curriculum.nsw.edu.au/resources/glossary/periodic-table" TargetMode="External" /><Relationship Id="rId156" Type="http://schemas.openxmlformats.org/officeDocument/2006/relationships/hyperlink" Target="https://curriculum.nsw.edu.au/resources/glossary/investigate" TargetMode="External" /><Relationship Id="rId157" Type="http://schemas.openxmlformats.org/officeDocument/2006/relationships/hyperlink" Target="https://curriculum.nsw.edu.au/resources/glossary/atomic-number" TargetMode="External" /><Relationship Id="rId158" Type="http://schemas.openxmlformats.org/officeDocument/2006/relationships/hyperlink" Target="https://curriculum.nsw.edu.au/learning-areas/science/science-7-10-2023/content/stage-4/faa7a5c228" TargetMode="External" /><Relationship Id="rId159" Type="http://schemas.openxmlformats.org/officeDocument/2006/relationships/hyperlink" Target="https://curriculum.nsw.edu.au/learning-areas/science/science-7-10-2023/content/stage-4/faa7a5c228" TargetMode="External" /><Relationship Id="rId16" Type="http://schemas.openxmlformats.org/officeDocument/2006/relationships/hyperlink" Target="https://curriculum.nsw.edu.au/use-the-curriculum/planning-supporting-student-learning/compliance-safety" TargetMode="External" /><Relationship Id="rId160" Type="http://schemas.openxmlformats.org/officeDocument/2006/relationships/hyperlink" Target="https://curriculum.nsw.edu.au/learning-areas/science/science-7-10-2023/content/stage-4/faa7a5c228" TargetMode="External" /><Relationship Id="rId161" Type="http://schemas.openxmlformats.org/officeDocument/2006/relationships/hyperlink" Target="https://curriculum.nsw.edu.au/resources/glossary/conduction" TargetMode="External" /><Relationship Id="rId162" Type="http://schemas.openxmlformats.org/officeDocument/2006/relationships/hyperlink" Target="https://curriculum.nsw.edu.au/resources/glossary/convection" TargetMode="External" /><Relationship Id="rId163" Type="http://schemas.openxmlformats.org/officeDocument/2006/relationships/hyperlink" Target="https://curriculum.nsw.edu.au/resources/glossary/potential-energy" TargetMode="External" /><Relationship Id="rId164" Type="http://schemas.openxmlformats.org/officeDocument/2006/relationships/hyperlink" Target="https://curriculum.nsw.edu.au/resources/glossary/kinetic-energy-ke" TargetMode="External" /><Relationship Id="rId165" Type="http://schemas.openxmlformats.org/officeDocument/2006/relationships/hyperlink" Target="https://curriculum.nsw.edu.au/resources/glossary/thermal" TargetMode="External" /><Relationship Id="rId166" Type="http://schemas.openxmlformats.org/officeDocument/2006/relationships/hyperlink" Target="https://curriculum.nsw.edu.au/resources/glossary/gravity-gravitational" TargetMode="External" /><Relationship Id="rId167" Type="http://schemas.openxmlformats.org/officeDocument/2006/relationships/hyperlink" Target="https://curriculum.nsw.edu.au/resources/glossary/law-of-conservation-of-energy" TargetMode="External" /><Relationship Id="rId168" Type="http://schemas.openxmlformats.org/officeDocument/2006/relationships/hyperlink" Target="https://curriculum.nsw.edu.au/resources/glossary/investigate" TargetMode="External" /><Relationship Id="rId169" Type="http://schemas.openxmlformats.org/officeDocument/2006/relationships/hyperlink" Target="https://curriculum.nsw.edu.au/resources/glossary/cellular-respiration" TargetMode="External" /><Relationship Id="rId17" Type="http://schemas.openxmlformats.org/officeDocument/2006/relationships/hyperlink" Target="https://www.nsw.gov.au/education-and-training/nesa/diversity-of-learners/special-education" TargetMode="External" /><Relationship Id="rId170" Type="http://schemas.openxmlformats.org/officeDocument/2006/relationships/hyperlink" Target="https://curriculum.nsw.edu.au/resources/glossary/photosynthesis" TargetMode="External" /><Relationship Id="rId171" Type="http://schemas.openxmlformats.org/officeDocument/2006/relationships/hyperlink" Target="https://curriculum.nsw.edu.au/resources/glossary/tectonic-plate" TargetMode="External" /><Relationship Id="rId172" Type="http://schemas.openxmlformats.org/officeDocument/2006/relationships/hyperlink" Target="https://curriculum.nsw.edu.au/resources/glossary/evidence2" TargetMode="External" /><Relationship Id="rId173" Type="http://schemas.openxmlformats.org/officeDocument/2006/relationships/hyperlink" Target="https://curriculum.nsw.edu.au/resources/glossary/theory" TargetMode="External" /><Relationship Id="rId174" Type="http://schemas.openxmlformats.org/officeDocument/2006/relationships/hyperlink" Target="https://curriculum.nsw.edu.au/resources/glossary/phenomenon" TargetMode="External" /><Relationship Id="rId175" Type="http://schemas.openxmlformats.org/officeDocument/2006/relationships/hyperlink" Target="https://curriculum.nsw.edu.au/resources/glossary/on-country" TargetMode="External" /><Relationship Id="rId176" Type="http://schemas.openxmlformats.org/officeDocument/2006/relationships/hyperlink" Target="https://curriculum.nsw.edu.au/resources/glossary/properties" TargetMode="External" /><Relationship Id="rId177" Type="http://schemas.openxmlformats.org/officeDocument/2006/relationships/hyperlink" Target="https://curriculum.nsw.edu.au/resources/glossary/geological-processes" TargetMode="External" /><Relationship Id="rId178" Type="http://schemas.openxmlformats.org/officeDocument/2006/relationships/hyperlink" Target="https://curriculum.nsw.edu.au/resources/glossary/fossil" TargetMode="External" /><Relationship Id="rId179" Type="http://schemas.openxmlformats.org/officeDocument/2006/relationships/hyperlink" Target="https://curriculum.nsw.edu.au/resources/glossary/law-of-superposition" TargetMode="External" /><Relationship Id="rId18" Type="http://schemas.openxmlformats.org/officeDocument/2006/relationships/hyperlink" Target="https://curriculum.nsw.edu.au/file/f1afc7c5-1f6d-4f07-9d87-dbdbb3eca83b/science-7-10-2023-data-book.pdf" TargetMode="External" /><Relationship Id="rId180" Type="http://schemas.openxmlformats.org/officeDocument/2006/relationships/hyperlink" Target="https://curriculum.nsw.edu.au/learning-areas/science/science-7-10-2023/content/stage-4/faa7a5c228" TargetMode="External" /><Relationship Id="rId181" Type="http://schemas.openxmlformats.org/officeDocument/2006/relationships/hyperlink" Target="https://curriculum.nsw.edu.au/learning-areas/science/science-7-10-2023/content/stage-4/faa7a5c228" TargetMode="External" /><Relationship Id="rId182" Type="http://schemas.openxmlformats.org/officeDocument/2006/relationships/hyperlink" Target="https://curriculum.nsw.edu.au/resources/glossary/data3" TargetMode="External" /><Relationship Id="rId183" Type="http://schemas.openxmlformats.org/officeDocument/2006/relationships/hyperlink" Target="https://curriculum.nsw.edu.au/resources/glossary/digital-footprint" TargetMode="External" /><Relationship Id="rId184" Type="http://schemas.openxmlformats.org/officeDocument/2006/relationships/hyperlink" Target="https://curriculum.nsw.edu.au/resources/glossary/system" TargetMode="External" /><Relationship Id="rId185" Type="http://schemas.openxmlformats.org/officeDocument/2006/relationships/hyperlink" Target="https://curriculum.nsw.edu.au/resources/glossary/data-science" TargetMode="External" /><Relationship Id="rId186" Type="http://schemas.openxmlformats.org/officeDocument/2006/relationships/hyperlink" Target="https://curriculum.nsw.edu.au/resources/glossary/statistics" TargetMode="External" /><Relationship Id="rId187" Type="http://schemas.openxmlformats.org/officeDocument/2006/relationships/hyperlink" Target="https://curriculum.nsw.edu.au/resources/glossary/extrapolate-extrapolation" TargetMode="External" /><Relationship Id="rId188" Type="http://schemas.openxmlformats.org/officeDocument/2006/relationships/hyperlink" Target="https://curriculum.nsw.edu.au/resources/glossary/phenomenon" TargetMode="External" /><Relationship Id="rId189" Type="http://schemas.openxmlformats.org/officeDocument/2006/relationships/hyperlink" Target="https://curriculum.nsw.edu.au/resources/glossary/model" TargetMode="External" /><Relationship Id="rId19" Type="http://schemas.openxmlformats.org/officeDocument/2006/relationships/hyperlink" Target="https://curriculum.nsw.edu.au/file/b9b73bec-59a0-415c-943f-8d6d6f951f36/science-7-10-2023-data-book-guide.pdf" TargetMode="External" /><Relationship Id="rId190" Type="http://schemas.openxmlformats.org/officeDocument/2006/relationships/hyperlink" Target="https://curriculum.nsw.edu.au/resources/glossary/observation" TargetMode="External" /><Relationship Id="rId191" Type="http://schemas.openxmlformats.org/officeDocument/2006/relationships/hyperlink" Target="https://curriculum.nsw.edu.au/resources/glossary/prediction" TargetMode="External" /><Relationship Id="rId192" Type="http://schemas.openxmlformats.org/officeDocument/2006/relationships/hyperlink" Target="https://curriculum.nsw.edu.au/resources/glossary/variable" TargetMode="External" /><Relationship Id="rId193" Type="http://schemas.openxmlformats.org/officeDocument/2006/relationships/hyperlink" Target="https://curriculum.nsw.edu.au/resources/glossary/theory" TargetMode="External" /><Relationship Id="rId194" Type="http://schemas.openxmlformats.org/officeDocument/2006/relationships/hyperlink" Target="https://curriculum.nsw.edu.au/resources/glossary/mean" TargetMode="External" /><Relationship Id="rId195" Type="http://schemas.openxmlformats.org/officeDocument/2006/relationships/hyperlink" Target="https://curriculum.nsw.edu.au/resources/glossary/range-of-a-dataset" TargetMode="External" /><Relationship Id="rId196" Type="http://schemas.openxmlformats.org/officeDocument/2006/relationships/hyperlink" Target="https://curriculum.nsw.edu.au/resources/glossary/accuracy" TargetMode="External" /><Relationship Id="rId197" Type="http://schemas.openxmlformats.org/officeDocument/2006/relationships/hyperlink" Target="https://curriculum.nsw.edu.au/resources/glossary/reliability" TargetMode="External" /><Relationship Id="rId198" Type="http://schemas.openxmlformats.org/officeDocument/2006/relationships/hyperlink" Target="https://curriculum.nsw.edu.au/resources/glossary/observation" TargetMode="External" /><Relationship Id="rId199" Type="http://schemas.openxmlformats.org/officeDocument/2006/relationships/hyperlink" Target="https://curriculum.nsw.edu.au/resources/glossary/accuracy" TargetMode="External" /><Relationship Id="rId2" Type="http://schemas.openxmlformats.org/officeDocument/2006/relationships/webSettings" Target="webSettings.xml" /><Relationship Id="rId20" Type="http://schemas.openxmlformats.org/officeDocument/2006/relationships/hyperlink" Target="https://www.nsw.gov.au/education-and-training/nesa/diversity-of-learners/special-education/adjustments" TargetMode="External" /><Relationship Id="rId200" Type="http://schemas.openxmlformats.org/officeDocument/2006/relationships/hyperlink" Target="https://curriculum.nsw.edu.au/resources/glossary/precision" TargetMode="External" /><Relationship Id="rId201" Type="http://schemas.openxmlformats.org/officeDocument/2006/relationships/hyperlink" Target="https://curriculum.nsw.edu.au/resources/glossary/hypothesis" TargetMode="External" /><Relationship Id="rId202" Type="http://schemas.openxmlformats.org/officeDocument/2006/relationships/hyperlink" Target="https://curriculum.nsw.edu.au/resources/glossary/variable" TargetMode="External" /><Relationship Id="rId203" Type="http://schemas.openxmlformats.org/officeDocument/2006/relationships/hyperlink" Target="https://curriculum.nsw.edu.au/resources/glossary/experimental-control" TargetMode="External" /><Relationship Id="rId204" Type="http://schemas.openxmlformats.org/officeDocument/2006/relationships/hyperlink" Target="https://curriculum.nsw.edu.au/resources/glossary/evidence2" TargetMode="External" /><Relationship Id="rId205" Type="http://schemas.openxmlformats.org/officeDocument/2006/relationships/hyperlink" Target="https://curriculum.nsw.edu.au/resources/glossary/error" TargetMode="External" /><Relationship Id="rId206" Type="http://schemas.openxmlformats.org/officeDocument/2006/relationships/hyperlink" Target="https://curriculum.nsw.edu.au/resources/glossary/data3" TargetMode="External" /><Relationship Id="rId207" Type="http://schemas.openxmlformats.org/officeDocument/2006/relationships/hyperlink" Target="https://curriculum.nsw.edu.au/resources/glossary/secondary-sources-information" TargetMode="External" /><Relationship Id="rId208" Type="http://schemas.openxmlformats.org/officeDocument/2006/relationships/hyperlink" Target="https://curriculum.nsw.edu.au/resources/glossary/model" TargetMode="External" /><Relationship Id="rId209" Type="http://schemas.openxmlformats.org/officeDocument/2006/relationships/hyperlink" Target="https://curriculum.nsw.edu.au/resources/glossary/descriptive-statistics" TargetMode="External" /><Relationship Id="rId21" Type="http://schemas.openxmlformats.org/officeDocument/2006/relationships/hyperlink" Target="https://curriculum.nsw.edu.au/ace-rules/ace3/course-entries" TargetMode="External" /><Relationship Id="rId210" Type="http://schemas.openxmlformats.org/officeDocument/2006/relationships/hyperlink" Target="https://curriculum.nsw.edu.au/resources/glossary/si" TargetMode="External" /><Relationship Id="rId211" Type="http://schemas.openxmlformats.org/officeDocument/2006/relationships/hyperlink" Target="https://curriculum.nsw.edu.au/resources/glossary/validity" TargetMode="External" /><Relationship Id="rId212" Type="http://schemas.openxmlformats.org/officeDocument/2006/relationships/hyperlink" Target="https://curriculum.nsw.edu.au/resources/glossary/reliability" TargetMode="External" /><Relationship Id="rId213" Type="http://schemas.openxmlformats.org/officeDocument/2006/relationships/hyperlink" Target="https://curriculum.nsw.edu.au/resources/glossary/first-hand-data" TargetMode="External" /><Relationship Id="rId214" Type="http://schemas.openxmlformats.org/officeDocument/2006/relationships/hyperlink" Target="https://curriculum.nsw.edu.au/resources/glossary/extrapolate-extrapolation" TargetMode="External" /><Relationship Id="rId215" Type="http://schemas.openxmlformats.org/officeDocument/2006/relationships/hyperlink" Target="https://curriculum.nsw.edu.au/resources/glossary/interpolate-interpolation" TargetMode="External" /><Relationship Id="rId216" Type="http://schemas.openxmlformats.org/officeDocument/2006/relationships/hyperlink" Target="https://curriculum.nsw.edu.au/resources/glossary/prediction" TargetMode="External" /><Relationship Id="rId217" Type="http://schemas.openxmlformats.org/officeDocument/2006/relationships/hyperlink" Target="https://curriculum.nsw.edu.au/resources/glossary/evaluate" TargetMode="External" /><Relationship Id="rId218" Type="http://schemas.openxmlformats.org/officeDocument/2006/relationships/hyperlink" Target="https://curriculum.nsw.edu.au/resources/glossary/explanation" TargetMode="External" /><Relationship Id="rId219" Type="http://schemas.openxmlformats.org/officeDocument/2006/relationships/hyperlink" Target="https://curriculum.nsw.edu.au/resources/glossary/claim" TargetMode="External" /><Relationship Id="rId22" Type="http://schemas.openxmlformats.org/officeDocument/2006/relationships/hyperlink" Target="https://curriculum.nsw.edu.au/ace-rules" TargetMode="External" /><Relationship Id="rId220" Type="http://schemas.openxmlformats.org/officeDocument/2006/relationships/hyperlink" Target="https://curriculum.nsw.edu.au/resources/glossary/theory" TargetMode="External" /><Relationship Id="rId221" Type="http://schemas.openxmlformats.org/officeDocument/2006/relationships/hyperlink" Target="https://curriculum.nsw.edu.au/learning-areas/science/science-7-10-2023/content/stage-5/fa9f532d80" TargetMode="External" /><Relationship Id="rId222" Type="http://schemas.openxmlformats.org/officeDocument/2006/relationships/hyperlink" Target="https://curriculum.nsw.edu.au/learning-areas/science/science-7-10-2023/content/stage-5/fa9f532d80" TargetMode="External" /><Relationship Id="rId223" Type="http://schemas.openxmlformats.org/officeDocument/2006/relationships/hyperlink" Target="https://curriculum.nsw.edu.au/learning-areas/science/science-7-10-2023/content/stage-5/fa9f532d80" TargetMode="External" /><Relationship Id="rId224" Type="http://schemas.openxmlformats.org/officeDocument/2006/relationships/hyperlink" Target="https://curriculum.nsw.edu.au/resources/glossary/law-of-conservation-of-energy" TargetMode="External" /><Relationship Id="rId225" Type="http://schemas.openxmlformats.org/officeDocument/2006/relationships/hyperlink" Target="https://curriculum.nsw.edu.au/resources/glossary/system" TargetMode="External" /><Relationship Id="rId226" Type="http://schemas.openxmlformats.org/officeDocument/2006/relationships/hyperlink" Target="https://curriculum.nsw.edu.au/resources/glossary/efficiency" TargetMode="External" /><Relationship Id="rId227" Type="http://schemas.openxmlformats.org/officeDocument/2006/relationships/hyperlink" Target="https://curriculum.nsw.edu.au/resources/glossary/evaluate" TargetMode="External" /><Relationship Id="rId228" Type="http://schemas.openxmlformats.org/officeDocument/2006/relationships/hyperlink" Target="https://curriculum.nsw.edu.au/resources/glossary/renew-renewable" TargetMode="External" /><Relationship Id="rId229" Type="http://schemas.openxmlformats.org/officeDocument/2006/relationships/hyperlink" Target="https://curriculum.nsw.edu.au/resources/glossary/non-renewable-resource" TargetMode="External" /><Relationship Id="rId23" Type="http://schemas.openxmlformats.org/officeDocument/2006/relationships/hyperlink" Target="https://curriculum.nsw.edu.au/ace-rules/ace5/curriculum-requirements" TargetMode="External" /><Relationship Id="rId230" Type="http://schemas.openxmlformats.org/officeDocument/2006/relationships/hyperlink" Target="https://curriculum.nsw.edu.au/resources/glossary/voltage" TargetMode="External" /><Relationship Id="rId231" Type="http://schemas.openxmlformats.org/officeDocument/2006/relationships/hyperlink" Target="https://curriculum.nsw.edu.au/resources/glossary/current-electric" TargetMode="External" /><Relationship Id="rId232" Type="http://schemas.openxmlformats.org/officeDocument/2006/relationships/hyperlink" Target="https://curriculum.nsw.edu.au/resources/glossary/model" TargetMode="External" /><Relationship Id="rId233" Type="http://schemas.openxmlformats.org/officeDocument/2006/relationships/hyperlink" Target="https://curriculum.nsw.edu.au/resources/glossary/investigate" TargetMode="External" /><Relationship Id="rId234" Type="http://schemas.openxmlformats.org/officeDocument/2006/relationships/hyperlink" Target="https://curriculum.nsw.edu.au/resources/glossary/data3" TargetMode="External" /><Relationship Id="rId235" Type="http://schemas.openxmlformats.org/officeDocument/2006/relationships/hyperlink" Target="https://curriculum.nsw.edu.au/resources/glossary/evidence2" TargetMode="External" /><Relationship Id="rId236" Type="http://schemas.openxmlformats.org/officeDocument/2006/relationships/hyperlink" Target="https://curriculum.nsw.edu.au/learning-areas/science/science-7-10-2023/content/stage-5/fa9f532d80" TargetMode="External" /><Relationship Id="rId237" Type="http://schemas.openxmlformats.org/officeDocument/2006/relationships/hyperlink" Target="https://curriculum.nsw.edu.au/learning-areas/science/science-7-10-2023/content/stage-5/fa9f532d80" TargetMode="External" /><Relationship Id="rId238" Type="http://schemas.openxmlformats.org/officeDocument/2006/relationships/hyperlink" Target="https://curriculum.nsw.edu.au/resources/glossary/investigate" TargetMode="External" /><Relationship Id="rId239" Type="http://schemas.openxmlformats.org/officeDocument/2006/relationships/hyperlink" Target="https://curriculum.nsw.edu.au/resources/glossary/feedback-loops" TargetMode="External" /><Relationship Id="rId24" Type="http://schemas.openxmlformats.org/officeDocument/2006/relationships/hyperlink" Target="https://curriculum.nsw.edu.au/ace-rules" TargetMode="External" /><Relationship Id="rId240" Type="http://schemas.openxmlformats.org/officeDocument/2006/relationships/hyperlink" Target="https://curriculum.nsw.edu.au/resources/glossary/homeostasis" TargetMode="External" /><Relationship Id="rId241" Type="http://schemas.openxmlformats.org/officeDocument/2006/relationships/hyperlink" Target="https://curriculum.nsw.edu.au/resources/glossary/infectious-disease" TargetMode="External" /><Relationship Id="rId242" Type="http://schemas.openxmlformats.org/officeDocument/2006/relationships/hyperlink" Target="https://curriculum.nsw.edu.au/resources/glossary/non-infectious-disease" TargetMode="External" /><Relationship Id="rId243" Type="http://schemas.openxmlformats.org/officeDocument/2006/relationships/hyperlink" Target="https://curriculum.nsw.edu.au/resources/glossary/disease" TargetMode="External" /><Relationship Id="rId244" Type="http://schemas.openxmlformats.org/officeDocument/2006/relationships/hyperlink" Target="https://curriculum.nsw.edu.au/resources/glossary/epidemic" TargetMode="External" /><Relationship Id="rId245" Type="http://schemas.openxmlformats.org/officeDocument/2006/relationships/hyperlink" Target="https://curriculum.nsw.edu.au/resources/glossary/endemic" TargetMode="External" /><Relationship Id="rId246" Type="http://schemas.openxmlformats.org/officeDocument/2006/relationships/hyperlink" Target="https://curriculum.nsw.edu.au/resources/glossary/pandemic" TargetMode="External" /><Relationship Id="rId247" Type="http://schemas.openxmlformats.org/officeDocument/2006/relationships/hyperlink" Target="https://curriculum.nsw.edu.au/resources/glossary/vaccination" TargetMode="External" /><Relationship Id="rId248" Type="http://schemas.openxmlformats.org/officeDocument/2006/relationships/hyperlink" Target="https://curriculum.nsw.edu.au/resources/glossary/data3" TargetMode="External" /><Relationship Id="rId249" Type="http://schemas.openxmlformats.org/officeDocument/2006/relationships/hyperlink" Target="https://curriculum.nsw.edu.au/resources/glossary/disease" TargetMode="External" /><Relationship Id="rId25" Type="http://schemas.openxmlformats.org/officeDocument/2006/relationships/footer" Target="footer1.xml" /><Relationship Id="rId250" Type="http://schemas.openxmlformats.org/officeDocument/2006/relationships/hyperlink" Target="https://curriculum.nsw.edu.au/resources/glossary/disorder" TargetMode="External" /><Relationship Id="rId251" Type="http://schemas.openxmlformats.org/officeDocument/2006/relationships/hyperlink" Target="https://curriculum.nsw.edu.au/learning-areas/science/science-7-10-2023/content/stage-5/fa9f532d80" TargetMode="External" /><Relationship Id="rId252" Type="http://schemas.openxmlformats.org/officeDocument/2006/relationships/hyperlink" Target="https://curriculum.nsw.edu.au/learning-areas/science/science-7-10-2023/content/stage-5/fa9f532d80" TargetMode="External" /><Relationship Id="rId253" Type="http://schemas.openxmlformats.org/officeDocument/2006/relationships/hyperlink" Target="https://curriculum.nsw.edu.au/learning-areas/science/science-7-10-2023/content/stage-5/fa9f532d80" TargetMode="External" /><Relationship Id="rId254" Type="http://schemas.openxmlformats.org/officeDocument/2006/relationships/hyperlink" Target="https://curriculum.nsw.edu.au/resources/glossary/investigate" TargetMode="External" /><Relationship Id="rId255" Type="http://schemas.openxmlformats.org/officeDocument/2006/relationships/hyperlink" Target="https://curriculum.nsw.edu.au/resources/glossary/evaluate" TargetMode="External" /><Relationship Id="rId256" Type="http://schemas.openxmlformats.org/officeDocument/2006/relationships/hyperlink" Target="https://curriculum.nsw.edu.au/resources/glossary/valency" TargetMode="External" /><Relationship Id="rId257" Type="http://schemas.openxmlformats.org/officeDocument/2006/relationships/hyperlink" Target="https://curriculum.nsw.edu.au/resources/glossary/noble-gas-configuration" TargetMode="External" /><Relationship Id="rId258" Type="http://schemas.openxmlformats.org/officeDocument/2006/relationships/hyperlink" Target="https://curriculum.nsw.edu.au/resources/glossary/ionic-bond" TargetMode="External" /><Relationship Id="rId259" Type="http://schemas.openxmlformats.org/officeDocument/2006/relationships/hyperlink" Target="https://curriculum.nsw.edu.au/resources/glossary/covalent-bond" TargetMode="External" /><Relationship Id="rId26" Type="http://schemas.openxmlformats.org/officeDocument/2006/relationships/hyperlink" Target="https://www.nsw.gov.au/education-and-training/nesa/diversity-of-learners/special-education/life-skills" TargetMode="External" /><Relationship Id="rId260" Type="http://schemas.openxmlformats.org/officeDocument/2006/relationships/hyperlink" Target="https://curriculum.nsw.edu.au/resources/glossary/metallic-bond" TargetMode="External" /><Relationship Id="rId261" Type="http://schemas.openxmlformats.org/officeDocument/2006/relationships/hyperlink" Target="https://curriculum.nsw.edu.au/resources/glossary/model" TargetMode="External" /><Relationship Id="rId262" Type="http://schemas.openxmlformats.org/officeDocument/2006/relationships/hyperlink" Target="https://curriculum.nsw.edu.au/resources/glossary/cation" TargetMode="External" /><Relationship Id="rId263" Type="http://schemas.openxmlformats.org/officeDocument/2006/relationships/hyperlink" Target="https://curriculum.nsw.edu.au/resources/glossary/anion" TargetMode="External" /><Relationship Id="rId264" Type="http://schemas.openxmlformats.org/officeDocument/2006/relationships/hyperlink" Target="https://curriculum.nsw.edu.au/resources/glossary/element" TargetMode="External" /><Relationship Id="rId265" Type="http://schemas.openxmlformats.org/officeDocument/2006/relationships/hyperlink" Target="https://curriculum.nsw.edu.au/resources/glossary/compound" TargetMode="External" /><Relationship Id="rId266" Type="http://schemas.openxmlformats.org/officeDocument/2006/relationships/hyperlink" Target="https://curriculum.nsw.edu.au/resources/glossary/properties" TargetMode="External" /><Relationship Id="rId267" Type="http://schemas.openxmlformats.org/officeDocument/2006/relationships/hyperlink" Target="https://curriculum.nsw.edu.au/resources/glossary/relate" TargetMode="External" /><Relationship Id="rId268" Type="http://schemas.openxmlformats.org/officeDocument/2006/relationships/hyperlink" Target="https://curriculum.nsw.edu.au/resources/glossary/hydrocarbons" TargetMode="External" /><Relationship Id="rId269" Type="http://schemas.openxmlformats.org/officeDocument/2006/relationships/hyperlink" Target="https://curriculum.nsw.edu.au/resources/glossary/crude-oil" TargetMode="External" /><Relationship Id="rId27" Type="http://schemas.openxmlformats.org/officeDocument/2006/relationships/footer" Target="footer2.xml" /><Relationship Id="rId270" Type="http://schemas.openxmlformats.org/officeDocument/2006/relationships/hyperlink" Target="https://curriculum.nsw.edu.au/resources/glossary/iupac" TargetMode="External" /><Relationship Id="rId271" Type="http://schemas.openxmlformats.org/officeDocument/2006/relationships/hyperlink" Target="https://curriculum.nsw.edu.au/resources/glossary/alkane" TargetMode="External" /><Relationship Id="rId272" Type="http://schemas.openxmlformats.org/officeDocument/2006/relationships/hyperlink" Target="https://curriculum.nsw.edu.au/resources/glossary/complete-combustion" TargetMode="External" /><Relationship Id="rId273" Type="http://schemas.openxmlformats.org/officeDocument/2006/relationships/hyperlink" Target="https://curriculum.nsw.edu.au/resources/glossary/incomplete-combustion" TargetMode="External" /><Relationship Id="rId274" Type="http://schemas.openxmlformats.org/officeDocument/2006/relationships/hyperlink" Target="https://curriculum.nsw.edu.au/resources/glossary/biodegradability" TargetMode="External" /><Relationship Id="rId275" Type="http://schemas.openxmlformats.org/officeDocument/2006/relationships/hyperlink" Target="https://curriculum.nsw.edu.au/resources/glossary/bioaccumulation" TargetMode="External" /><Relationship Id="rId276" Type="http://schemas.openxmlformats.org/officeDocument/2006/relationships/hyperlink" Target="https://curriculum.nsw.edu.au/resources/glossary/microplastics" TargetMode="External" /><Relationship Id="rId277" Type="http://schemas.openxmlformats.org/officeDocument/2006/relationships/hyperlink" Target="https://curriculum.nsw.edu.au/learning-areas/science/science-7-10-2023/content/stage-5/fa9f532d80" TargetMode="External" /><Relationship Id="rId278" Type="http://schemas.openxmlformats.org/officeDocument/2006/relationships/hyperlink" Target="https://curriculum.nsw.edu.au/learning-areas/science/science-7-10-2023/content/stage-5/fa9f532d80" TargetMode="External" /><Relationship Id="rId279" Type="http://schemas.openxmlformats.org/officeDocument/2006/relationships/hyperlink" Target="https://curriculum.nsw.edu.au/resources/glossary/sustainability" TargetMode="External" /><Relationship Id="rId28" Type="http://schemas.openxmlformats.org/officeDocument/2006/relationships/hyperlink" Target="https://curriculum.nsw.edu.au/resources/glossary/observation" TargetMode="External" /><Relationship Id="rId280" Type="http://schemas.openxmlformats.org/officeDocument/2006/relationships/hyperlink" Target="https://curriculum.nsw.edu.au/resources/glossary/investigate" TargetMode="External" /><Relationship Id="rId281" Type="http://schemas.openxmlformats.org/officeDocument/2006/relationships/hyperlink" Target="https://curriculum.nsw.edu.au/resources/glossary/data3" TargetMode="External" /><Relationship Id="rId282" Type="http://schemas.openxmlformats.org/officeDocument/2006/relationships/hyperlink" Target="https://curriculum.nsw.edu.au/resources/glossary/greenhouse-effect" TargetMode="External" /><Relationship Id="rId283" Type="http://schemas.openxmlformats.org/officeDocument/2006/relationships/hyperlink" Target="https://curriculum.nsw.edu.au/resources/glossary/ecosystem" TargetMode="External" /><Relationship Id="rId284" Type="http://schemas.openxmlformats.org/officeDocument/2006/relationships/hyperlink" Target="https://curriculum.nsw.edu.au/resources/glossary/characteristic" TargetMode="External" /><Relationship Id="rId285" Type="http://schemas.openxmlformats.org/officeDocument/2006/relationships/hyperlink" Target="https://curriculum.nsw.edu.au/resources/glossary/climate-change" TargetMode="External" /><Relationship Id="rId286" Type="http://schemas.openxmlformats.org/officeDocument/2006/relationships/hyperlink" Target="https://curriculum.nsw.edu.au/resources/glossary/evaluate" TargetMode="External" /><Relationship Id="rId287" Type="http://schemas.openxmlformats.org/officeDocument/2006/relationships/hyperlink" Target="https://curriculum.nsw.edu.au/resources/glossary/protocols" TargetMode="External" /><Relationship Id="rId288" Type="http://schemas.openxmlformats.org/officeDocument/2006/relationships/hyperlink" Target="https://curriculum.nsw.edu.au/learning-areas/science/science-7-10-2023/content/stage-5/fa9f532d80" TargetMode="External" /><Relationship Id="rId289" Type="http://schemas.openxmlformats.org/officeDocument/2006/relationships/hyperlink" Target="https://curriculum.nsw.edu.au/learning-areas/science/science-7-10-2023/content/stage-5/fa9f532d80" TargetMode="External" /><Relationship Id="rId29" Type="http://schemas.openxmlformats.org/officeDocument/2006/relationships/hyperlink" Target="https://curriculum.nsw.edu.au/resources/glossary/senses" TargetMode="External" /><Relationship Id="rId290" Type="http://schemas.openxmlformats.org/officeDocument/2006/relationships/hyperlink" Target="https://curriculum.nsw.edu.au/resources/glossary/model" TargetMode="External" /><Relationship Id="rId291" Type="http://schemas.openxmlformats.org/officeDocument/2006/relationships/hyperlink" Target="https://curriculum.nsw.edu.au/resources/glossary/dna" TargetMode="External" /><Relationship Id="rId292" Type="http://schemas.openxmlformats.org/officeDocument/2006/relationships/hyperlink" Target="https://curriculum.nsw.edu.au/resources/glossary/gene" TargetMode="External" /><Relationship Id="rId293" Type="http://schemas.openxmlformats.org/officeDocument/2006/relationships/hyperlink" Target="https://curriculum.nsw.edu.au/resources/glossary/chromosome" TargetMode="External" /><Relationship Id="rId294" Type="http://schemas.openxmlformats.org/officeDocument/2006/relationships/hyperlink" Target="https://curriculum.nsw.edu.au/resources/glossary/genome" TargetMode="External" /><Relationship Id="rId295" Type="http://schemas.openxmlformats.org/officeDocument/2006/relationships/hyperlink" Target="https://curriculum.nsw.edu.au/resources/glossary/relate" TargetMode="External" /><Relationship Id="rId296" Type="http://schemas.openxmlformats.org/officeDocument/2006/relationships/hyperlink" Target="https://curriculum.nsw.edu.au/resources/glossary/mutation" TargetMode="External" /><Relationship Id="rId297" Type="http://schemas.openxmlformats.org/officeDocument/2006/relationships/hyperlink" Target="https://curriculum.nsw.edu.au/resources/glossary/genetic-variation" TargetMode="External" /><Relationship Id="rId298" Type="http://schemas.openxmlformats.org/officeDocument/2006/relationships/hyperlink" Target="https://curriculum.nsw.edu.au/resources/glossary/genotype" TargetMode="External" /><Relationship Id="rId299" Type="http://schemas.openxmlformats.org/officeDocument/2006/relationships/hyperlink" Target="https://curriculum.nsw.edu.au/resources/glossary/phenotype" TargetMode="External" /><Relationship Id="rId3" Type="http://schemas.openxmlformats.org/officeDocument/2006/relationships/fontTable" Target="fontTable.xml" /><Relationship Id="rId30" Type="http://schemas.openxmlformats.org/officeDocument/2006/relationships/hyperlink" Target="https://curriculum.nsw.edu.au/resources/glossary/properties" TargetMode="External" /><Relationship Id="rId300" Type="http://schemas.openxmlformats.org/officeDocument/2006/relationships/hyperlink" Target="https://curriculum.nsw.edu.au/resources/glossary/pedigree" TargetMode="External" /><Relationship Id="rId301" Type="http://schemas.openxmlformats.org/officeDocument/2006/relationships/hyperlink" Target="https://curriculum.nsw.edu.au/resources/glossary/punnett-square" TargetMode="External" /><Relationship Id="rId302" Type="http://schemas.openxmlformats.org/officeDocument/2006/relationships/hyperlink" Target="https://curriculum.nsw.edu.au/resources/glossary/monogenic" TargetMode="External" /><Relationship Id="rId303" Type="http://schemas.openxmlformats.org/officeDocument/2006/relationships/hyperlink" Target="https://curriculum.nsw.edu.au/resources/glossary/gene-trait-relationship" TargetMode="External" /><Relationship Id="rId304" Type="http://schemas.openxmlformats.org/officeDocument/2006/relationships/hyperlink" Target="https://curriculum.nsw.edu.au/resources/glossary/prediction" TargetMode="External" /><Relationship Id="rId305" Type="http://schemas.openxmlformats.org/officeDocument/2006/relationships/hyperlink" Target="https://curriculum.nsw.edu.au/resources/glossary/inheritance" TargetMode="External" /><Relationship Id="rId306" Type="http://schemas.openxmlformats.org/officeDocument/2006/relationships/hyperlink" Target="https://curriculum.nsw.edu.au/resources/glossary/natural-selection" TargetMode="External" /><Relationship Id="rId307" Type="http://schemas.openxmlformats.org/officeDocument/2006/relationships/hyperlink" Target="https://curriculum.nsw.edu.au/resources/glossary/isolation-geographic" TargetMode="External" /><Relationship Id="rId308" Type="http://schemas.openxmlformats.org/officeDocument/2006/relationships/hyperlink" Target="https://curriculum.nsw.edu.au/resources/glossary/species" TargetMode="External" /><Relationship Id="rId309" Type="http://schemas.openxmlformats.org/officeDocument/2006/relationships/hyperlink" Target="https://curriculum.nsw.edu.au/resources/glossary/investigate" TargetMode="External" /><Relationship Id="rId31" Type="http://schemas.openxmlformats.org/officeDocument/2006/relationships/hyperlink" Target="https://curriculum.nsw.edu.au/resources/glossary/mass" TargetMode="External" /><Relationship Id="rId310" Type="http://schemas.openxmlformats.org/officeDocument/2006/relationships/hyperlink" Target="https://curriculum.nsw.edu.au/resources/glossary/evidence2" TargetMode="External" /><Relationship Id="rId311" Type="http://schemas.openxmlformats.org/officeDocument/2006/relationships/hyperlink" Target="https://curriculum.nsw.edu.au/resources/glossary/geological-timescales" TargetMode="External" /><Relationship Id="rId312" Type="http://schemas.openxmlformats.org/officeDocument/2006/relationships/hyperlink" Target="https://curriculum.nsw.edu.au/resources/glossary/megafauna" TargetMode="External" /><Relationship Id="rId313" Type="http://schemas.openxmlformats.org/officeDocument/2006/relationships/hyperlink" Target="https://curriculum.nsw.edu.au/resources/glossary/theory" TargetMode="External" /><Relationship Id="rId314" Type="http://schemas.openxmlformats.org/officeDocument/2006/relationships/hyperlink" Target="https://curriculum.nsw.edu.au/resources/glossary/evolution" TargetMode="External" /><Relationship Id="rId315" Type="http://schemas.openxmlformats.org/officeDocument/2006/relationships/hyperlink" Target="https://curriculum.nsw.edu.au/resources/glossary/hela-stem-cell-line" TargetMode="External" /><Relationship Id="rId316" Type="http://schemas.openxmlformats.org/officeDocument/2006/relationships/hyperlink" Target="https://curriculum.nsw.edu.au/learning-areas/science/science-7-10-2023/content/stage-5/fa9f532d80" TargetMode="External" /><Relationship Id="rId317" Type="http://schemas.openxmlformats.org/officeDocument/2006/relationships/hyperlink" Target="https://curriculum.nsw.edu.au/learning-areas/science/science-7-10-2023/content/stage-5/fa9f532d80" TargetMode="External" /><Relationship Id="rId318" Type="http://schemas.openxmlformats.org/officeDocument/2006/relationships/hyperlink" Target="https://curriculum.nsw.edu.au/learning-areas/science/science-7-10-2023/content/stage-5/fa9f532d80" TargetMode="External" /><Relationship Id="rId319" Type="http://schemas.openxmlformats.org/officeDocument/2006/relationships/hyperlink" Target="https://curriculum.nsw.edu.au/learning-areas/science/science-7-10-2023/content/stage-5/fa9f532d80" TargetMode="External" /><Relationship Id="rId32" Type="http://schemas.openxmlformats.org/officeDocument/2006/relationships/hyperlink" Target="https://curriculum.nsw.edu.au/resources/glossary/investigate" TargetMode="External" /><Relationship Id="rId320" Type="http://schemas.openxmlformats.org/officeDocument/2006/relationships/hyperlink" Target="https://curriculum.nsw.edu.au/resources/glossary/law-of-conservation-of-mass" TargetMode="External" /><Relationship Id="rId321" Type="http://schemas.openxmlformats.org/officeDocument/2006/relationships/hyperlink" Target="https://curriculum.nsw.edu.au/resources/glossary/investigate" TargetMode="External" /><Relationship Id="rId322" Type="http://schemas.openxmlformats.org/officeDocument/2006/relationships/hyperlink" Target="https://curriculum.nsw.edu.au/resources/glossary/mass" TargetMode="External" /><Relationship Id="rId323" Type="http://schemas.openxmlformats.org/officeDocument/2006/relationships/hyperlink" Target="https://curriculum.nsw.edu.au/resources/glossary/system" TargetMode="External" /><Relationship Id="rId324" Type="http://schemas.openxmlformats.org/officeDocument/2006/relationships/hyperlink" Target="https://curriculum.nsw.edu.au/resources/glossary/iupac" TargetMode="External" /><Relationship Id="rId325" Type="http://schemas.openxmlformats.org/officeDocument/2006/relationships/hyperlink" Target="https://curriculum.nsw.edu.au/resources/glossary/ionic-bond" TargetMode="External" /><Relationship Id="rId326" Type="http://schemas.openxmlformats.org/officeDocument/2006/relationships/hyperlink" Target="https://curriculum.nsw.edu.au/resources/glossary/covalent-bond" TargetMode="External" /><Relationship Id="rId327" Type="http://schemas.openxmlformats.org/officeDocument/2006/relationships/hyperlink" Target="https://curriculum.nsw.edu.au/resources/glossary/compound" TargetMode="External" /><Relationship Id="rId328" Type="http://schemas.openxmlformats.org/officeDocument/2006/relationships/hyperlink" Target="https://curriculum.nsw.edu.au/resources/glossary/synthesis" TargetMode="External" /><Relationship Id="rId329" Type="http://schemas.openxmlformats.org/officeDocument/2006/relationships/hyperlink" Target="https://curriculum.nsw.edu.au/resources/glossary/decomposition" TargetMode="External" /><Relationship Id="rId33" Type="http://schemas.openxmlformats.org/officeDocument/2006/relationships/hyperlink" Target="https://curriculum.nsw.edu.au/resources/glossary/prediction" TargetMode="External" /><Relationship Id="rId330" Type="http://schemas.openxmlformats.org/officeDocument/2006/relationships/hyperlink" Target="https://curriculum.nsw.edu.au/resources/glossary/displacement-reaction" TargetMode="External" /><Relationship Id="rId331" Type="http://schemas.openxmlformats.org/officeDocument/2006/relationships/hyperlink" Target="https://curriculum.nsw.edu.au/resources/glossary/neutralisation-reaction" TargetMode="External" /><Relationship Id="rId332" Type="http://schemas.openxmlformats.org/officeDocument/2006/relationships/hyperlink" Target="https://curriculum.nsw.edu.au/resources/glossary/ph" TargetMode="External" /><Relationship Id="rId333" Type="http://schemas.openxmlformats.org/officeDocument/2006/relationships/hyperlink" Target="https://curriculum.nsw.edu.au/resources/glossary/catalyst" TargetMode="External" /><Relationship Id="rId334" Type="http://schemas.openxmlformats.org/officeDocument/2006/relationships/hyperlink" Target="https://curriculum.nsw.edu.au/resources/glossary/hypothesis" TargetMode="External" /><Relationship Id="rId335" Type="http://schemas.openxmlformats.org/officeDocument/2006/relationships/hyperlink" Target="https://curriculum.nsw.edu.au/resources/glossary/data3" TargetMode="External" /><Relationship Id="rId336" Type="http://schemas.openxmlformats.org/officeDocument/2006/relationships/hyperlink" Target="https://curriculum.nsw.edu.au/resources/glossary/element" TargetMode="External" /><Relationship Id="rId337" Type="http://schemas.openxmlformats.org/officeDocument/2006/relationships/hyperlink" Target="https://curriculum.nsw.edu.au/resources/glossary/alpha-decay" TargetMode="External" /><Relationship Id="rId338" Type="http://schemas.openxmlformats.org/officeDocument/2006/relationships/hyperlink" Target="https://curriculum.nsw.edu.au/resources/glossary/beta-decay" TargetMode="External" /><Relationship Id="rId339" Type="http://schemas.openxmlformats.org/officeDocument/2006/relationships/hyperlink" Target="https://curriculum.nsw.edu.au/resources/glossary/radioactive" TargetMode="External" /><Relationship Id="rId34" Type="http://schemas.openxmlformats.org/officeDocument/2006/relationships/hyperlink" Target="https://curriculum.nsw.edu.au/resources/glossary/dependent-variable2" TargetMode="External" /><Relationship Id="rId340" Type="http://schemas.openxmlformats.org/officeDocument/2006/relationships/hyperlink" Target="https://curriculum.nsw.edu.au/resources/glossary/isotope" TargetMode="External" /><Relationship Id="rId341" Type="http://schemas.openxmlformats.org/officeDocument/2006/relationships/hyperlink" Target="https://curriculum.nsw.edu.au/resources/glossary/evaluate" TargetMode="External" /><Relationship Id="rId342" Type="http://schemas.openxmlformats.org/officeDocument/2006/relationships/hyperlink" Target="https://curriculum.nsw.edu.au/resources/glossary/radioisotope" TargetMode="External" /><Relationship Id="rId343" Type="http://schemas.openxmlformats.org/officeDocument/2006/relationships/hyperlink" Target="https://curriculum.nsw.edu.au/resources/glossary/fission" TargetMode="External" /><Relationship Id="rId344" Type="http://schemas.openxmlformats.org/officeDocument/2006/relationships/hyperlink" Target="https://curriculum.nsw.edu.au/resources/glossary/fusion-nuclear" TargetMode="External" /><Relationship Id="rId345" Type="http://schemas.openxmlformats.org/officeDocument/2006/relationships/hyperlink" Target="https://curriculum.nsw.edu.au/learning-areas/science/science-7-10-2023/content/stage-5/fa9f532d80" TargetMode="External" /><Relationship Id="rId346" Type="http://schemas.openxmlformats.org/officeDocument/2006/relationships/hyperlink" Target="https://curriculum.nsw.edu.au/learning-areas/science/science-7-10-2023/content/stage-5/fa9f532d80" TargetMode="External" /><Relationship Id="rId347" Type="http://schemas.openxmlformats.org/officeDocument/2006/relationships/hyperlink" Target="https://curriculum.nsw.edu.au/resources/glossary/mechanical-wave" TargetMode="External" /><Relationship Id="rId348" Type="http://schemas.openxmlformats.org/officeDocument/2006/relationships/hyperlink" Target="https://curriculum.nsw.edu.au/resources/glossary/transverse-wave" TargetMode="External" /><Relationship Id="rId349" Type="http://schemas.openxmlformats.org/officeDocument/2006/relationships/hyperlink" Target="https://curriculum.nsw.edu.au/resources/glossary/longitudinal-wave" TargetMode="External" /><Relationship Id="rId35" Type="http://schemas.openxmlformats.org/officeDocument/2006/relationships/hyperlink" Target="https://curriculum.nsw.edu.au/resources/glossary/controlled-variable" TargetMode="External" /><Relationship Id="rId350" Type="http://schemas.openxmlformats.org/officeDocument/2006/relationships/hyperlink" Target="https://curriculum.nsw.edu.au/resources/glossary/investigate" TargetMode="External" /><Relationship Id="rId351" Type="http://schemas.openxmlformats.org/officeDocument/2006/relationships/hyperlink" Target="https://curriculum.nsw.edu.au/resources/glossary/amplitude" TargetMode="External" /><Relationship Id="rId352" Type="http://schemas.openxmlformats.org/officeDocument/2006/relationships/hyperlink" Target="https://curriculum.nsw.edu.au/resources/glossary/frequency" TargetMode="External" /><Relationship Id="rId353" Type="http://schemas.openxmlformats.org/officeDocument/2006/relationships/hyperlink" Target="https://curriculum.nsw.edu.au/resources/glossary/wavelength" TargetMode="External" /><Relationship Id="rId354" Type="http://schemas.openxmlformats.org/officeDocument/2006/relationships/hyperlink" Target="https://curriculum.nsw.edu.au/resources/glossary/data3" TargetMode="External" /><Relationship Id="rId355" Type="http://schemas.openxmlformats.org/officeDocument/2006/relationships/hyperlink" Target="https://curriculum.nsw.edu.au/resources/glossary/secondary-sources-information" TargetMode="External" /><Relationship Id="rId356" Type="http://schemas.openxmlformats.org/officeDocument/2006/relationships/hyperlink" Target="https://curriculum.nsw.edu.au/resources/glossary/properties" TargetMode="External" /><Relationship Id="rId357" Type="http://schemas.openxmlformats.org/officeDocument/2006/relationships/hyperlink" Target="https://curriculum.nsw.edu.au/resources/glossary/rarefactions" TargetMode="External" /><Relationship Id="rId358" Type="http://schemas.openxmlformats.org/officeDocument/2006/relationships/hyperlink" Target="https://curriculum.nsw.edu.au/resources/glossary/pitch" TargetMode="External" /><Relationship Id="rId359" Type="http://schemas.openxmlformats.org/officeDocument/2006/relationships/hyperlink" Target="https://curriculum.nsw.edu.au/resources/glossary/aboriginal-and-torres-strait-islander-peoples" TargetMode="External" /><Relationship Id="rId36" Type="http://schemas.openxmlformats.org/officeDocument/2006/relationships/hyperlink" Target="https://curriculum.nsw.edu.au/resources/glossary/work-health-and-safety-whs" TargetMode="External" /><Relationship Id="rId360" Type="http://schemas.openxmlformats.org/officeDocument/2006/relationships/hyperlink" Target="https://curriculum.nsw.edu.au/resources/glossary/absorption" TargetMode="External" /><Relationship Id="rId361" Type="http://schemas.openxmlformats.org/officeDocument/2006/relationships/hyperlink" Target="https://curriculum.nsw.edu.au/resources/glossary/reflection3" TargetMode="External" /><Relationship Id="rId362" Type="http://schemas.openxmlformats.org/officeDocument/2006/relationships/hyperlink" Target="https://curriculum.nsw.edu.au/resources/glossary/refraction" TargetMode="External" /><Relationship Id="rId363" Type="http://schemas.openxmlformats.org/officeDocument/2006/relationships/hyperlink" Target="https://curriculum.nsw.edu.au/resources/glossary/scattering" TargetMode="External" /><Relationship Id="rId364" Type="http://schemas.openxmlformats.org/officeDocument/2006/relationships/hyperlink" Target="https://curriculum.nsw.edu.au/resources/glossary/velocity" TargetMode="External" /><Relationship Id="rId365" Type="http://schemas.openxmlformats.org/officeDocument/2006/relationships/hyperlink" Target="https://curriculum.nsw.edu.au/resources/glossary/force" TargetMode="External" /><Relationship Id="rId366" Type="http://schemas.openxmlformats.org/officeDocument/2006/relationships/hyperlink" Target="https://curriculum.nsw.edu.au/resources/glossary/mass" TargetMode="External" /><Relationship Id="rId367" Type="http://schemas.openxmlformats.org/officeDocument/2006/relationships/hyperlink" Target="https://curriculum.nsw.edu.au/resources/glossary/acceleration" TargetMode="External" /><Relationship Id="rId368" Type="http://schemas.openxmlformats.org/officeDocument/2006/relationships/hyperlink" Target="https://curriculum.nsw.edu.au/resources/glossary/law" TargetMode="External" /><Relationship Id="rId369" Type="http://schemas.openxmlformats.org/officeDocument/2006/relationships/hyperlink" Target="https://curriculum.nsw.edu.au/resources/glossary/vector-analysis" TargetMode="External" /><Relationship Id="rId37" Type="http://schemas.openxmlformats.org/officeDocument/2006/relationships/hyperlink" Target="https://curriculum.nsw.edu.au/resources/glossary/variable" TargetMode="External" /><Relationship Id="rId370" Type="http://schemas.openxmlformats.org/officeDocument/2006/relationships/hyperlink" Target="https://curriculum.nsw.edu.au/learning-areas/science/science-7-10-2023/content/stage-5/fa9f532d80" TargetMode="External" /><Relationship Id="rId371" Type="http://schemas.openxmlformats.org/officeDocument/2006/relationships/hyperlink" Target="https://curriculum.nsw.edu.au/learning-areas/science/science-7-10-2023/content/stage-5/fa9f532d80" TargetMode="External" /><Relationship Id="rId372" Type="http://schemas.openxmlformats.org/officeDocument/2006/relationships/hyperlink" Target="https://curriculum.nsw.edu.au/learning-areas/science/science-7-10-2023/content/stage-5/fa9f532d80" TargetMode="External" /><Relationship Id="rId373" Type="http://schemas.openxmlformats.org/officeDocument/2006/relationships/hyperlink" Target="https://curriculum.nsw.edu.au/resources/glossary/investigable" TargetMode="External" /><Relationship Id="rId374" Type="http://schemas.openxmlformats.org/officeDocument/2006/relationships/hyperlink" Target="https://curriculum.nsw.edu.au/resources/glossary/investigate" TargetMode="External" /><Relationship Id="rId375" Type="http://schemas.openxmlformats.org/officeDocument/2006/relationships/hyperlink" Target="https://curriculum.nsw.edu.au/resources/glossary/hypothesis" TargetMode="External" /><Relationship Id="rId376" Type="http://schemas.openxmlformats.org/officeDocument/2006/relationships/hyperlink" Target="https://curriculum.nsw.edu.au/resources/glossary/peer-review" TargetMode="External" /><Relationship Id="rId377" Type="http://schemas.openxmlformats.org/officeDocument/2006/relationships/hyperlink" Target="https://curriculum.nsw.edu.au/resources/glossary/evaluate" TargetMode="External" /><Relationship Id="rId378" Type="http://schemas.openxmlformats.org/officeDocument/2006/relationships/hyperlink" Target="https://curriculum.nsw.edu.au/resources/glossary/claim" TargetMode="External" /><Relationship Id="rId379" Type="http://schemas.openxmlformats.org/officeDocument/2006/relationships/hyperlink" Target="https://curriculum.nsw.edu.au/resources/glossary/evidence2" TargetMode="External" /><Relationship Id="rId38" Type="http://schemas.openxmlformats.org/officeDocument/2006/relationships/hyperlink" Target="https://curriculum.nsw.edu.au/resources/glossary/physical-quantities" TargetMode="External" /><Relationship Id="rId380" Type="http://schemas.openxmlformats.org/officeDocument/2006/relationships/hyperlink" Target="https://curriculum.nsw.edu.au/resources/glossary/data3" TargetMode="External" /><Relationship Id="rId381" Type="http://schemas.openxmlformats.org/officeDocument/2006/relationships/hyperlink" Target="https://curriculum.nsw.edu.au/resources/glossary/theory" TargetMode="External" /><Relationship Id="rId382" Type="http://schemas.openxmlformats.org/officeDocument/2006/relationships/hyperlink" Target="https://curriculum.nsw.edu.au/resources/glossary/large-dataset" TargetMode="External" /><Relationship Id="rId383" Type="http://schemas.openxmlformats.org/officeDocument/2006/relationships/hyperlink" Target="https://curriculum.nsw.edu.au/resources/glossary/descriptive-analysis" TargetMode="External" /><Relationship Id="rId384" Type="http://schemas.openxmlformats.org/officeDocument/2006/relationships/hyperlink" Target="https://curriculum.nsw.edu.au/resources/glossary/univariate" TargetMode="External" /><Relationship Id="rId385" Type="http://schemas.openxmlformats.org/officeDocument/2006/relationships/hyperlink" Target="https://curriculum.nsw.edu.au/resources/glossary/bivariate-analysis" TargetMode="External" /><Relationship Id="rId386" Type="http://schemas.openxmlformats.org/officeDocument/2006/relationships/hyperlink" Target="https://curriculum.nsw.edu.au/resources/glossary/causal" TargetMode="External" /><Relationship Id="rId387" Type="http://schemas.openxmlformats.org/officeDocument/2006/relationships/hyperlink" Target="https://curriculum.nsw.edu.au/resources/glossary/correlational-relationship" TargetMode="External" /><Relationship Id="rId388" Type="http://schemas.openxmlformats.org/officeDocument/2006/relationships/footer" Target="footer3.xml" /><Relationship Id="rId389" Type="http://schemas.openxmlformats.org/officeDocument/2006/relationships/hyperlink" Target="https://curriculum.nsw.edu.au/resources/glossary/senses" TargetMode="External" /><Relationship Id="rId39" Type="http://schemas.openxmlformats.org/officeDocument/2006/relationships/hyperlink" Target="https://curriculum.nsw.edu.au/resources/glossary/secondary-sources-information" TargetMode="External" /><Relationship Id="rId390" Type="http://schemas.openxmlformats.org/officeDocument/2006/relationships/hyperlink" Target="https://curriculum.nsw.edu.au/resources/glossary/observation" TargetMode="External" /><Relationship Id="rId391" Type="http://schemas.openxmlformats.org/officeDocument/2006/relationships/hyperlink" Target="https://curriculum.nsw.edu.au/resources/glossary/prediction" TargetMode="External" /><Relationship Id="rId392" Type="http://schemas.openxmlformats.org/officeDocument/2006/relationships/hyperlink" Target="https://curriculum.nsw.edu.au/resources/glossary/relate" TargetMode="External" /><Relationship Id="rId393" Type="http://schemas.openxmlformats.org/officeDocument/2006/relationships/hyperlink" Target="https://curriculum.nsw.edu.au/resources/glossary/variable" TargetMode="External" /><Relationship Id="rId394" Type="http://schemas.openxmlformats.org/officeDocument/2006/relationships/hyperlink" Target="https://curriculum.nsw.edu.au/resources/glossary/data3" TargetMode="External" /><Relationship Id="rId395" Type="http://schemas.openxmlformats.org/officeDocument/2006/relationships/hyperlink" Target="https://curriculum.nsw.edu.au/resources/glossary/secondary-sources-information" TargetMode="External" /><Relationship Id="rId396" Type="http://schemas.openxmlformats.org/officeDocument/2006/relationships/hyperlink" Target="https://curriculum.nsw.edu.au/learning-areas/science/science-7-10-2023/content/life-skills/fad30b68ee" TargetMode="External" /><Relationship Id="rId397" Type="http://schemas.openxmlformats.org/officeDocument/2006/relationships/hyperlink" Target="https://curriculum.nsw.edu.au/learning-areas/science/science-7-10-2023/content/life-skills/fad30b68ee" TargetMode="External" /><Relationship Id="rId398" Type="http://schemas.openxmlformats.org/officeDocument/2006/relationships/hyperlink" Target="https://curriculum.nsw.edu.au/learning-areas/science/science-7-10-2023/content/life-skills/fad30b68ee" TargetMode="External" /><Relationship Id="rId399" Type="http://schemas.openxmlformats.org/officeDocument/2006/relationships/hyperlink" Target="https://curriculum.nsw.edu.au/resources/glossary/observation" TargetMode="External" /><Relationship Id="rId4" Type="http://schemas.openxmlformats.org/officeDocument/2006/relationships/image" Target="media/image1.png" /><Relationship Id="rId40" Type="http://schemas.openxmlformats.org/officeDocument/2006/relationships/hyperlink" Target="https://curriculum.nsw.edu.au/resources/glossary/data3" TargetMode="External" /><Relationship Id="rId400" Type="http://schemas.openxmlformats.org/officeDocument/2006/relationships/hyperlink" Target="https://curriculum.nsw.edu.au/resources/glossary/senses" TargetMode="External" /><Relationship Id="rId401" Type="http://schemas.openxmlformats.org/officeDocument/2006/relationships/hyperlink" Target="https://curriculum.nsw.edu.au/resources/glossary/data3" TargetMode="External" /><Relationship Id="rId402" Type="http://schemas.openxmlformats.org/officeDocument/2006/relationships/hyperlink" Target="https://curriculum.nsw.edu.au/learning-areas/science/science-7-10-2023/content/life-skills/fad30b68ee" TargetMode="External" /><Relationship Id="rId403" Type="http://schemas.openxmlformats.org/officeDocument/2006/relationships/hyperlink" Target="https://curriculum.nsw.edu.au/learning-areas/science/science-7-10-2023/content/life-skills/fad30b68ee" TargetMode="External" /><Relationship Id="rId404" Type="http://schemas.openxmlformats.org/officeDocument/2006/relationships/hyperlink" Target="https://curriculum.nsw.edu.au/resources/glossary/force" TargetMode="External" /><Relationship Id="rId405" Type="http://schemas.openxmlformats.org/officeDocument/2006/relationships/hyperlink" Target="https://curriculum.nsw.edu.au/resources/glossary/gravity-gravitational" TargetMode="External" /><Relationship Id="rId406" Type="http://schemas.openxmlformats.org/officeDocument/2006/relationships/hyperlink" Target="https://curriculum.nsw.edu.au/resources/glossary/properties" TargetMode="External" /><Relationship Id="rId407" Type="http://schemas.openxmlformats.org/officeDocument/2006/relationships/hyperlink" Target="https://curriculum.nsw.edu.au/resources/glossary/investigate" TargetMode="External" /><Relationship Id="rId408" Type="http://schemas.openxmlformats.org/officeDocument/2006/relationships/hyperlink" Target="https://curriculum.nsw.edu.au/resources/glossary/model" TargetMode="External" /><Relationship Id="rId409" Type="http://schemas.openxmlformats.org/officeDocument/2006/relationships/hyperlink" Target="https://curriculum.nsw.edu.au/learning-areas/science/science-7-10-2023/content/life-skills/fad30b68ee" TargetMode="External" /><Relationship Id="rId41" Type="http://schemas.openxmlformats.org/officeDocument/2006/relationships/hyperlink" Target="https://curriculum.nsw.edu.au/resources/glossary/model" TargetMode="External" /><Relationship Id="rId410" Type="http://schemas.openxmlformats.org/officeDocument/2006/relationships/hyperlink" Target="https://curriculum.nsw.edu.au/learning-areas/science/science-7-10-2023/content/life-skills/fad30b68ee" TargetMode="External" /><Relationship Id="rId411" Type="http://schemas.openxmlformats.org/officeDocument/2006/relationships/hyperlink" Target="https://curriculum.nsw.edu.au/resources/glossary/model" TargetMode="External" /><Relationship Id="rId412" Type="http://schemas.openxmlformats.org/officeDocument/2006/relationships/hyperlink" Target="https://curriculum.nsw.edu.au/resources/glossary/classify" TargetMode="External" /><Relationship Id="rId413" Type="http://schemas.openxmlformats.org/officeDocument/2006/relationships/hyperlink" Target="https://curriculum.nsw.edu.au/learning-areas/science/science-7-10-2023/content/life-skills/fad30b68ee" TargetMode="External" /><Relationship Id="rId414" Type="http://schemas.openxmlformats.org/officeDocument/2006/relationships/hyperlink" Target="https://curriculum.nsw.edu.au/learning-areas/science/science-7-10-2023/content/life-skills/fad30b68ee" TargetMode="External" /><Relationship Id="rId415" Type="http://schemas.openxmlformats.org/officeDocument/2006/relationships/hyperlink" Target="https://curriculum.nsw.edu.au/learning-areas/science/science-7-10-2023/content/life-skills/fad30b68ee" TargetMode="External" /><Relationship Id="rId416" Type="http://schemas.openxmlformats.org/officeDocument/2006/relationships/hyperlink" Target="https://curriculum.nsw.edu.au/resources/glossary/properties" TargetMode="External" /><Relationship Id="rId417" Type="http://schemas.openxmlformats.org/officeDocument/2006/relationships/hyperlink" Target="https://curriculum.nsw.edu.au/resources/glossary/solution" TargetMode="External" /><Relationship Id="rId418" Type="http://schemas.openxmlformats.org/officeDocument/2006/relationships/hyperlink" Target="https://curriculum.nsw.edu.au/resources/glossary/soluble" TargetMode="External" /><Relationship Id="rId419" Type="http://schemas.openxmlformats.org/officeDocument/2006/relationships/hyperlink" Target="https://curriculum.nsw.edu.au/resources/glossary/insoluble" TargetMode="External" /><Relationship Id="rId42" Type="http://schemas.openxmlformats.org/officeDocument/2006/relationships/hyperlink" Target="https://curriculum.nsw.edu.au/resources/glossary/dataset2" TargetMode="External" /><Relationship Id="rId420" Type="http://schemas.openxmlformats.org/officeDocument/2006/relationships/hyperlink" Target="https://curriculum.nsw.edu.au/resources/glossary/solute" TargetMode="External" /><Relationship Id="rId421" Type="http://schemas.openxmlformats.org/officeDocument/2006/relationships/hyperlink" Target="https://curriculum.nsw.edu.au/resources/glossary/data3" TargetMode="External" /><Relationship Id="rId422" Type="http://schemas.openxmlformats.org/officeDocument/2006/relationships/hyperlink" Target="https://curriculum.nsw.edu.au/resources/glossary/evaporation" TargetMode="External" /><Relationship Id="rId423" Type="http://schemas.openxmlformats.org/officeDocument/2006/relationships/hyperlink" Target="https://curriculum.nsw.edu.au/learning-areas/science/science-7-10-2023/content/life-skills/fad30b68ee" TargetMode="External" /><Relationship Id="rId424" Type="http://schemas.openxmlformats.org/officeDocument/2006/relationships/hyperlink" Target="https://curriculum.nsw.edu.au/learning-areas/science/science-7-10-2023/content/life-skills/fad30b68ee" TargetMode="External" /><Relationship Id="rId425" Type="http://schemas.openxmlformats.org/officeDocument/2006/relationships/hyperlink" Target="https://curriculum.nsw.edu.au/learning-areas/science/science-7-10-2023/content/life-skills/fad30b68ee" TargetMode="External" /><Relationship Id="rId426" Type="http://schemas.openxmlformats.org/officeDocument/2006/relationships/hyperlink" Target="https://curriculum.nsw.edu.au/resources/glossary/relate" TargetMode="External" /><Relationship Id="rId427" Type="http://schemas.openxmlformats.org/officeDocument/2006/relationships/hyperlink" Target="https://curriculum.nsw.edu.au/resources/glossary/data3" TargetMode="External" /><Relationship Id="rId428" Type="http://schemas.openxmlformats.org/officeDocument/2006/relationships/hyperlink" Target="https://curriculum.nsw.edu.au/resources/glossary/decomposers" TargetMode="External" /><Relationship Id="rId429" Type="http://schemas.openxmlformats.org/officeDocument/2006/relationships/hyperlink" Target="https://curriculum.nsw.edu.au/resources/glossary/ecosystem" TargetMode="External" /><Relationship Id="rId43" Type="http://schemas.openxmlformats.org/officeDocument/2006/relationships/hyperlink" Target="https://curriculum.nsw.edu.au/resources/glossary/mean" TargetMode="External" /><Relationship Id="rId430" Type="http://schemas.openxmlformats.org/officeDocument/2006/relationships/hyperlink" Target="https://curriculum.nsw.edu.au/resources/glossary/food-web" TargetMode="External" /><Relationship Id="rId431" Type="http://schemas.openxmlformats.org/officeDocument/2006/relationships/hyperlink" Target="https://curriculum.nsw.edu.au/resources/glossary/investigate" TargetMode="External" /><Relationship Id="rId432" Type="http://schemas.openxmlformats.org/officeDocument/2006/relationships/hyperlink" Target="https://curriculum.nsw.edu.au/resources/glossary/interdependency" TargetMode="External" /><Relationship Id="rId433" Type="http://schemas.openxmlformats.org/officeDocument/2006/relationships/hyperlink" Target="https://curriculum.nsw.edu.au/resources/glossary/system" TargetMode="External" /><Relationship Id="rId434" Type="http://schemas.openxmlformats.org/officeDocument/2006/relationships/hyperlink" Target="https://curriculum.nsw.edu.au/learning-areas/science/science-7-10-2023/content/life-skills/fad30b68ee" TargetMode="External" /><Relationship Id="rId435" Type="http://schemas.openxmlformats.org/officeDocument/2006/relationships/hyperlink" Target="https://curriculum.nsw.edu.au/learning-areas/science/science-7-10-2023/content/life-skills/fad30b68ee" TargetMode="External" /><Relationship Id="rId436" Type="http://schemas.openxmlformats.org/officeDocument/2006/relationships/hyperlink" Target="https://curriculum.nsw.edu.au/resources/glossary/properties" TargetMode="External" /><Relationship Id="rId437" Type="http://schemas.openxmlformats.org/officeDocument/2006/relationships/hyperlink" Target="https://curriculum.nsw.edu.au/resources/glossary/relate" TargetMode="External" /><Relationship Id="rId438" Type="http://schemas.openxmlformats.org/officeDocument/2006/relationships/hyperlink" Target="https://curriculum.nsw.edu.au/resources/glossary/classify" TargetMode="External" /><Relationship Id="rId439" Type="http://schemas.openxmlformats.org/officeDocument/2006/relationships/hyperlink" Target="https://curriculum.nsw.edu.au/resources/glossary/investigate" TargetMode="External" /><Relationship Id="rId44" Type="http://schemas.openxmlformats.org/officeDocument/2006/relationships/hyperlink" Target="https://curriculum.nsw.edu.au/resources/glossary/range-of-a-dataset" TargetMode="External" /><Relationship Id="rId440" Type="http://schemas.openxmlformats.org/officeDocument/2006/relationships/hyperlink" Target="https://curriculum.nsw.edu.au/learning-areas/science/science-7-10-2023/content/life-skills/fad30b68ee" TargetMode="External" /><Relationship Id="rId441" Type="http://schemas.openxmlformats.org/officeDocument/2006/relationships/hyperlink" Target="https://curriculum.nsw.edu.au/learning-areas/science/science-7-10-2023/content/life-skills/fad30b68ee" TargetMode="External" /><Relationship Id="rId442" Type="http://schemas.openxmlformats.org/officeDocument/2006/relationships/hyperlink" Target="https://curriculum.nsw.edu.au/learning-areas/science/science-7-10-2023/content/life-skills/fad30b68ee" TargetMode="External" /><Relationship Id="rId443" Type="http://schemas.openxmlformats.org/officeDocument/2006/relationships/hyperlink" Target="https://curriculum.nsw.edu.au/resources/glossary/senses" TargetMode="External" /><Relationship Id="rId444" Type="http://schemas.openxmlformats.org/officeDocument/2006/relationships/hyperlink" Target="https://curriculum.nsw.edu.au/resources/glossary/boiling-point" TargetMode="External" /><Relationship Id="rId445" Type="http://schemas.openxmlformats.org/officeDocument/2006/relationships/hyperlink" Target="https://curriculum.nsw.edu.au/resources/glossary/evaporation" TargetMode="External" /><Relationship Id="rId446" Type="http://schemas.openxmlformats.org/officeDocument/2006/relationships/hyperlink" Target="https://curriculum.nsw.edu.au/resources/glossary/conduction" TargetMode="External" /><Relationship Id="rId447" Type="http://schemas.openxmlformats.org/officeDocument/2006/relationships/hyperlink" Target="https://curriculum.nsw.edu.au/resources/glossary/convection" TargetMode="External" /><Relationship Id="rId448" Type="http://schemas.openxmlformats.org/officeDocument/2006/relationships/hyperlink" Target="https://curriculum.nsw.edu.au/resources/glossary/radiation" TargetMode="External" /><Relationship Id="rId449" Type="http://schemas.openxmlformats.org/officeDocument/2006/relationships/hyperlink" Target="https://curriculum.nsw.edu.au/learning-areas/science/science-7-10-2023/content/life-skills/fad30b68ee" TargetMode="External" /><Relationship Id="rId45" Type="http://schemas.openxmlformats.org/officeDocument/2006/relationships/hyperlink" Target="https://curriculum.nsw.edu.au/resources/glossary/reliability" TargetMode="External" /><Relationship Id="rId450" Type="http://schemas.openxmlformats.org/officeDocument/2006/relationships/hyperlink" Target="https://curriculum.nsw.edu.au/learning-areas/science/science-7-10-2023/content/life-skills/fad30b68ee" TargetMode="External" /><Relationship Id="rId451" Type="http://schemas.openxmlformats.org/officeDocument/2006/relationships/hyperlink" Target="https://curriculum.nsw.edu.au/learning-areas/science/science-7-10-2023/content/life-skills/fad30b68ee" TargetMode="External" /><Relationship Id="rId452" Type="http://schemas.openxmlformats.org/officeDocument/2006/relationships/hyperlink" Target="https://curriculum.nsw.edu.au/resources/glossary/data3" TargetMode="External" /><Relationship Id="rId453" Type="http://schemas.openxmlformats.org/officeDocument/2006/relationships/hyperlink" Target="https://curriculum.nsw.edu.au/resources/glossary/large-dataset" TargetMode="External" /><Relationship Id="rId454" Type="http://schemas.openxmlformats.org/officeDocument/2006/relationships/hyperlink" Target="https://curriculum.nsw.edu.au/resources/glossary/prediction" TargetMode="External" /><Relationship Id="rId455" Type="http://schemas.openxmlformats.org/officeDocument/2006/relationships/hyperlink" Target="https://curriculum.nsw.edu.au/resources/glossary/relate" TargetMode="External" /><Relationship Id="rId456" Type="http://schemas.openxmlformats.org/officeDocument/2006/relationships/hyperlink" Target="https://curriculum.nsw.edu.au/resources/glossary/evidence2" TargetMode="External" /><Relationship Id="rId457" Type="http://schemas.openxmlformats.org/officeDocument/2006/relationships/hyperlink" Target="https://curriculum.nsw.edu.au/resources/glossary/claim" TargetMode="External" /><Relationship Id="rId458" Type="http://schemas.openxmlformats.org/officeDocument/2006/relationships/hyperlink" Target="https://curriculum.nsw.edu.au/resources/glossary/investigate" TargetMode="External" /><Relationship Id="rId459" Type="http://schemas.openxmlformats.org/officeDocument/2006/relationships/hyperlink" Target="https://curriculum.nsw.edu.au/learning-areas/science/science-7-10-2023/content/life-skills/fad30b68ee" TargetMode="External" /><Relationship Id="rId46" Type="http://schemas.openxmlformats.org/officeDocument/2006/relationships/hyperlink" Target="https://curriculum.nsw.edu.au/resources/glossary/evaluate" TargetMode="External" /><Relationship Id="rId460" Type="http://schemas.openxmlformats.org/officeDocument/2006/relationships/hyperlink" Target="https://curriculum.nsw.edu.au/learning-areas/science/science-7-10-2023/content/life-skills/fad30b68ee" TargetMode="External" /><Relationship Id="rId461" Type="http://schemas.openxmlformats.org/officeDocument/2006/relationships/hyperlink" Target="https://curriculum.nsw.edu.au/learning-areas/science/science-7-10-2023/content/life-skills/fad30b68ee" TargetMode="External" /><Relationship Id="rId462" Type="http://schemas.openxmlformats.org/officeDocument/2006/relationships/hyperlink" Target="https://curriculum.nsw.edu.au/resources/glossary/crude-oil" TargetMode="External" /><Relationship Id="rId463" Type="http://schemas.openxmlformats.org/officeDocument/2006/relationships/hyperlink" Target="https://curriculum.nsw.edu.au/resources/glossary/investigate" TargetMode="External" /><Relationship Id="rId464" Type="http://schemas.openxmlformats.org/officeDocument/2006/relationships/hyperlink" Target="https://curriculum.nsw.edu.au/resources/glossary/voltage" TargetMode="External" /><Relationship Id="rId465" Type="http://schemas.openxmlformats.org/officeDocument/2006/relationships/hyperlink" Target="https://curriculum.nsw.edu.au/resources/glossary/current-electric" TargetMode="External" /><Relationship Id="rId466" Type="http://schemas.openxmlformats.org/officeDocument/2006/relationships/hyperlink" Target="https://curriculum.nsw.edu.au/resources/glossary/efficiency" TargetMode="External" /><Relationship Id="rId467" Type="http://schemas.openxmlformats.org/officeDocument/2006/relationships/hyperlink" Target="https://curriculum.nsw.edu.au/learning-areas/science/science-7-10-2023/content/life-skills/fad30b68ee" TargetMode="External" /><Relationship Id="rId468" Type="http://schemas.openxmlformats.org/officeDocument/2006/relationships/hyperlink" Target="https://curriculum.nsw.edu.au/learning-areas/science/science-7-10-2023/content/life-skills/fad30b68ee" TargetMode="External" /><Relationship Id="rId469" Type="http://schemas.openxmlformats.org/officeDocument/2006/relationships/hyperlink" Target="https://curriculum.nsw.edu.au/resources/glossary/disease" TargetMode="External" /><Relationship Id="rId47" Type="http://schemas.openxmlformats.org/officeDocument/2006/relationships/hyperlink" Target="https://curriculum.nsw.edu.au/resources/glossary/phenomenon" TargetMode="External" /><Relationship Id="rId470" Type="http://schemas.openxmlformats.org/officeDocument/2006/relationships/hyperlink" Target="https://curriculum.nsw.edu.au/resources/glossary/infectious-disease" TargetMode="External" /><Relationship Id="rId471" Type="http://schemas.openxmlformats.org/officeDocument/2006/relationships/hyperlink" Target="https://curriculum.nsw.edu.au/resources/glossary/non-infectious-disease" TargetMode="External" /><Relationship Id="rId472" Type="http://schemas.openxmlformats.org/officeDocument/2006/relationships/hyperlink" Target="https://curriculum.nsw.edu.au/resources/glossary/vaccination" TargetMode="External" /><Relationship Id="rId473" Type="http://schemas.openxmlformats.org/officeDocument/2006/relationships/hyperlink" Target="https://curriculum.nsw.edu.au/resources/glossary/investigate" TargetMode="External" /><Relationship Id="rId474" Type="http://schemas.openxmlformats.org/officeDocument/2006/relationships/hyperlink" Target="https://curriculum.nsw.edu.au/learning-areas/science/science-7-10-2023/content/life-skills/fad30b68ee" TargetMode="External" /><Relationship Id="rId475" Type="http://schemas.openxmlformats.org/officeDocument/2006/relationships/hyperlink" Target="https://curriculum.nsw.edu.au/learning-areas/science/science-7-10-2023/content/life-skills/fad30b68ee" TargetMode="External" /><Relationship Id="rId476" Type="http://schemas.openxmlformats.org/officeDocument/2006/relationships/hyperlink" Target="https://curriculum.nsw.edu.au/resources/glossary/classify" TargetMode="External" /><Relationship Id="rId477" Type="http://schemas.openxmlformats.org/officeDocument/2006/relationships/hyperlink" Target="https://curriculum.nsw.edu.au/resources/glossary/renew-renewable" TargetMode="External" /><Relationship Id="rId478" Type="http://schemas.openxmlformats.org/officeDocument/2006/relationships/hyperlink" Target="https://curriculum.nsw.edu.au/resources/glossary/non-renewable-resource" TargetMode="External" /><Relationship Id="rId479" Type="http://schemas.openxmlformats.org/officeDocument/2006/relationships/hyperlink" Target="https://curriculum.nsw.edu.au/resources/glossary/aboriginal-and-torres-strait-islander-peoples" TargetMode="External" /><Relationship Id="rId48" Type="http://schemas.openxmlformats.org/officeDocument/2006/relationships/hyperlink" Target="https://curriculum.nsw.edu.au/resources/glossary/communication-forms" TargetMode="External" /><Relationship Id="rId480" Type="http://schemas.openxmlformats.org/officeDocument/2006/relationships/hyperlink" Target="https://curriculum.nsw.edu.au/learning-areas/science/science-7-10-2023/content/life-skills/fad30b68ee" TargetMode="External" /><Relationship Id="rId481" Type="http://schemas.openxmlformats.org/officeDocument/2006/relationships/hyperlink" Target="https://curriculum.nsw.edu.au/learning-areas/science/science-7-10-2023/content/life-skills/fad30b68ee" TargetMode="External" /><Relationship Id="rId482" Type="http://schemas.openxmlformats.org/officeDocument/2006/relationships/hyperlink" Target="https://curriculum.nsw.edu.au/learning-areas/science/science-7-10-2023/content/life-skills/fad30b68ee" TargetMode="External" /><Relationship Id="rId483" Type="http://schemas.openxmlformats.org/officeDocument/2006/relationships/hyperlink" Target="https://curriculum.nsw.edu.au/resources/glossary/matter" TargetMode="External" /><Relationship Id="rId484" Type="http://schemas.openxmlformats.org/officeDocument/2006/relationships/hyperlink" Target="https://curriculum.nsw.edu.au/resources/glossary/aboriginal-and-torres-strait-islander-peoples" TargetMode="External" /><Relationship Id="rId485" Type="http://schemas.openxmlformats.org/officeDocument/2006/relationships/hyperlink" Target="https://curriculum.nsw.edu.au/resources/glossary/country-place" TargetMode="External" /><Relationship Id="rId486" Type="http://schemas.openxmlformats.org/officeDocument/2006/relationships/hyperlink" Target="https://curriculum.nsw.edu.au/resources/glossary/sustainability" TargetMode="External" /><Relationship Id="rId487" Type="http://schemas.openxmlformats.org/officeDocument/2006/relationships/hyperlink" Target="https://curriculum.nsw.edu.au/learning-areas/science/science-7-10-2023/content/life-skills/fad30b68ee" TargetMode="External" /><Relationship Id="rId488" Type="http://schemas.openxmlformats.org/officeDocument/2006/relationships/hyperlink" Target="https://curriculum.nsw.edu.au/learning-areas/science/science-7-10-2023/content/life-skills/fad30b68ee" TargetMode="External" /><Relationship Id="rId489" Type="http://schemas.openxmlformats.org/officeDocument/2006/relationships/hyperlink" Target="https://curriculum.nsw.edu.au/learning-areas/science/science-7-10-2023/content/life-skills/fad30b68ee" TargetMode="External" /><Relationship Id="rId49" Type="http://schemas.openxmlformats.org/officeDocument/2006/relationships/hyperlink" Target="https://curriculum.nsw.edu.au/learning-areas/science/science-7-10-2023/content/stage-4/faa7a5c228" TargetMode="External" /><Relationship Id="rId490" Type="http://schemas.openxmlformats.org/officeDocument/2006/relationships/hyperlink" Target="https://curriculum.nsw.edu.au/resources/glossary/species" TargetMode="External" /><Relationship Id="rId491" Type="http://schemas.openxmlformats.org/officeDocument/2006/relationships/hyperlink" Target="https://curriculum.nsw.edu.au/resources/glossary/fossil" TargetMode="External" /><Relationship Id="rId492" Type="http://schemas.openxmlformats.org/officeDocument/2006/relationships/hyperlink" Target="https://curriculum.nsw.edu.au/resources/glossary/evidence2" TargetMode="External" /><Relationship Id="rId493" Type="http://schemas.openxmlformats.org/officeDocument/2006/relationships/hyperlink" Target="https://curriculum.nsw.edu.au/learning-areas/science/science-7-10-2023/content/life-skills/fad30b68ee" TargetMode="External" /><Relationship Id="rId494" Type="http://schemas.openxmlformats.org/officeDocument/2006/relationships/hyperlink" Target="https://curriculum.nsw.edu.au/learning-areas/science/science-7-10-2023/content/life-skills/fad30b68ee" TargetMode="External" /><Relationship Id="rId495" Type="http://schemas.openxmlformats.org/officeDocument/2006/relationships/hyperlink" Target="https://curriculum.nsw.edu.au/resources/glossary/data3" TargetMode="External" /><Relationship Id="rId496" Type="http://schemas.openxmlformats.org/officeDocument/2006/relationships/hyperlink" Target="https://curriculum.nsw.edu.au/resources/glossary/investigate" TargetMode="External" /><Relationship Id="rId497" Type="http://schemas.openxmlformats.org/officeDocument/2006/relationships/hyperlink" Target="https://curriculum.nsw.edu.au/learning-areas/science/science-7-10-2023/content/life-skills/fad30b68ee" TargetMode="External" /><Relationship Id="rId498" Type="http://schemas.openxmlformats.org/officeDocument/2006/relationships/hyperlink" Target="https://curriculum.nsw.edu.au/learning-areas/science/science-7-10-2023/content/life-skills/fad30b68ee" TargetMode="External" /><Relationship Id="rId499" Type="http://schemas.openxmlformats.org/officeDocument/2006/relationships/hyperlink" Target="https://curriculum.nsw.edu.au/resources/glossary/reflection3"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learning-areas/science/science-7-10-2023/content/stage-4/faa7a5c228" TargetMode="External" /><Relationship Id="rId500" Type="http://schemas.openxmlformats.org/officeDocument/2006/relationships/hyperlink" Target="https://curriculum.nsw.edu.au/resources/glossary/law" TargetMode="External" /><Relationship Id="rId501" Type="http://schemas.openxmlformats.org/officeDocument/2006/relationships/theme" Target="theme/theme1.xml" /><Relationship Id="rId502" Type="http://schemas.openxmlformats.org/officeDocument/2006/relationships/numbering" Target="numbering.xml" /><Relationship Id="rId503" Type="http://schemas.openxmlformats.org/officeDocument/2006/relationships/styles" Target="styles.xml" /><Relationship Id="rId51" Type="http://schemas.openxmlformats.org/officeDocument/2006/relationships/hyperlink" Target="https://curriculum.nsw.edu.au/resources/glossary/observation" TargetMode="External" /><Relationship Id="rId52" Type="http://schemas.openxmlformats.org/officeDocument/2006/relationships/hyperlink" Target="https://curriculum.nsw.edu.au/resources/glossary/transdisciplinary" TargetMode="External" /><Relationship Id="rId53" Type="http://schemas.openxmlformats.org/officeDocument/2006/relationships/hyperlink" Target="https://curriculum.nsw.edu.au/resources/glossary/theory" TargetMode="External" /><Relationship Id="rId54" Type="http://schemas.openxmlformats.org/officeDocument/2006/relationships/hyperlink" Target="https://curriculum.nsw.edu.au/resources/glossary/law" TargetMode="External" /><Relationship Id="rId55" Type="http://schemas.openxmlformats.org/officeDocument/2006/relationships/hyperlink" Target="https://curriculum.nsw.edu.au/resources/glossary/phenomenon" TargetMode="External" /><Relationship Id="rId56" Type="http://schemas.openxmlformats.org/officeDocument/2006/relationships/hyperlink" Target="https://curriculum.nsw.edu.au/resources/glossary/accuracy" TargetMode="External" /><Relationship Id="rId57" Type="http://schemas.openxmlformats.org/officeDocument/2006/relationships/hyperlink" Target="https://curriculum.nsw.edu.au/resources/glossary/reliability" TargetMode="External" /><Relationship Id="rId58" Type="http://schemas.openxmlformats.org/officeDocument/2006/relationships/hyperlink" Target="https://curriculum.nsw.edu.au/resources/glossary/senses" TargetMode="External" /><Relationship Id="rId59" Type="http://schemas.openxmlformats.org/officeDocument/2006/relationships/hyperlink" Target="https://curriculum.nsw.edu.au/resources/glossary/prediction"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systematic-observations" TargetMode="External" /><Relationship Id="rId61" Type="http://schemas.openxmlformats.org/officeDocument/2006/relationships/hyperlink" Target="https://curriculum.nsw.edu.au/resources/glossary/independent-variable" TargetMode="External" /><Relationship Id="rId62" Type="http://schemas.openxmlformats.org/officeDocument/2006/relationships/hyperlink" Target="https://curriculum.nsw.edu.au/resources/glossary/dependent-variable2" TargetMode="External" /><Relationship Id="rId63" Type="http://schemas.openxmlformats.org/officeDocument/2006/relationships/hyperlink" Target="https://curriculum.nsw.edu.au/resources/glossary/data3" TargetMode="External" /><Relationship Id="rId64" Type="http://schemas.openxmlformats.org/officeDocument/2006/relationships/hyperlink" Target="https://curriculum.nsw.edu.au/resources/glossary/model" TargetMode="External" /><Relationship Id="rId65" Type="http://schemas.openxmlformats.org/officeDocument/2006/relationships/hyperlink" Target="https://curriculum.nsw.edu.au/resources/glossary/evidence2" TargetMode="External" /><Relationship Id="rId66" Type="http://schemas.openxmlformats.org/officeDocument/2006/relationships/hyperlink" Target="https://curriculum.nsw.edu.au/resources/glossary/investigate" TargetMode="External" /><Relationship Id="rId67" Type="http://schemas.openxmlformats.org/officeDocument/2006/relationships/hyperlink" Target="https://curriculum.nsw.edu.au/resources/glossary/aboriginal-and-torres-strait-islander-peoples" TargetMode="External" /><Relationship Id="rId68" Type="http://schemas.openxmlformats.org/officeDocument/2006/relationships/hyperlink" Target="https://curriculum.nsw.edu.au/resources/glossary/explanation" TargetMode="External" /><Relationship Id="rId69" Type="http://schemas.openxmlformats.org/officeDocument/2006/relationships/hyperlink" Target="https://curriculum.nsw.edu.au/learning-areas/science/science-7-10-2023/content/stage-4/faa7a5c228"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learning-areas/science/science-7-10-2023/content/stage-4/faa7a5c228" TargetMode="External" /><Relationship Id="rId71" Type="http://schemas.openxmlformats.org/officeDocument/2006/relationships/hyperlink" Target="https://curriculum.nsw.edu.au/learning-areas/science/science-7-10-2023/content/stage-4/faa7a5c228" TargetMode="External" /><Relationship Id="rId72" Type="http://schemas.openxmlformats.org/officeDocument/2006/relationships/hyperlink" Target="https://curriculum.nsw.edu.au/learning-areas/science/science-7-10-2023/content/stage-4/faa7a5c228" TargetMode="External" /><Relationship Id="rId73" Type="http://schemas.openxmlformats.org/officeDocument/2006/relationships/hyperlink" Target="https://curriculum.nsw.edu.au/resources/glossary/force" TargetMode="External" /><Relationship Id="rId74" Type="http://schemas.openxmlformats.org/officeDocument/2006/relationships/hyperlink" Target="https://curriculum.nsw.edu.au/resources/glossary/prediction" TargetMode="External" /><Relationship Id="rId75" Type="http://schemas.openxmlformats.org/officeDocument/2006/relationships/hyperlink" Target="https://curriculum.nsw.edu.au/resources/glossary/electrostatic" TargetMode="External" /><Relationship Id="rId76" Type="http://schemas.openxmlformats.org/officeDocument/2006/relationships/hyperlink" Target="https://curriculum.nsw.edu.au/resources/glossary/gravity-gravitational" TargetMode="External" /><Relationship Id="rId77" Type="http://schemas.openxmlformats.org/officeDocument/2006/relationships/hyperlink" Target="https://curriculum.nsw.edu.au/resources/glossary/orbit" TargetMode="External" /><Relationship Id="rId78" Type="http://schemas.openxmlformats.org/officeDocument/2006/relationships/image" Target="media/image3.png" /><Relationship Id="rId79" Type="http://schemas.openxmlformats.org/officeDocument/2006/relationships/image" Target="media/image4.svg"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aboriginal-and-torres-strait-islander-peoples" TargetMode="External" /><Relationship Id="rId81" Type="http://schemas.openxmlformats.org/officeDocument/2006/relationships/hyperlink" Target="https://curriculum.nsw.edu.au/learning-areas/science/science-7-10-2023/content/stage-4/faa7a5c228" TargetMode="External" /><Relationship Id="rId82" Type="http://schemas.openxmlformats.org/officeDocument/2006/relationships/hyperlink" Target="https://curriculum.nsw.edu.au/learning-areas/science/science-7-10-2023/content/stage-4/faa7a5c228" TargetMode="External" /><Relationship Id="rId83" Type="http://schemas.openxmlformats.org/officeDocument/2006/relationships/hyperlink" Target="https://curriculum.nsw.edu.au/learning-areas/science/science-7-10-2023/content/stage-4/faa7a5c228" TargetMode="External" /><Relationship Id="rId84" Type="http://schemas.openxmlformats.org/officeDocument/2006/relationships/hyperlink" Target="https://curriculum.nsw.edu.au/resources/glossary/characteristic" TargetMode="External" /><Relationship Id="rId85" Type="http://schemas.openxmlformats.org/officeDocument/2006/relationships/hyperlink" Target="https://curriculum.nsw.edu.au/resources/glossary/classify" TargetMode="External" /><Relationship Id="rId86" Type="http://schemas.openxmlformats.org/officeDocument/2006/relationships/hyperlink" Target="https://curriculum.nsw.edu.au/resources/glossary/species" TargetMode="External" /><Relationship Id="rId87" Type="http://schemas.openxmlformats.org/officeDocument/2006/relationships/hyperlink" Target="https://curriculum.nsw.edu.au/resources/glossary/investigate" TargetMode="External" /><Relationship Id="rId88" Type="http://schemas.openxmlformats.org/officeDocument/2006/relationships/hyperlink" Target="https://curriculum.nsw.edu.au/resources/glossary/habitat" TargetMode="External" /><Relationship Id="rId89" Type="http://schemas.openxmlformats.org/officeDocument/2006/relationships/hyperlink" Target="https://curriculum.nsw.edu.au/resources/glossary/adapted" TargetMode="External" /><Relationship Id="rId9" Type="http://schemas.openxmlformats.org/officeDocument/2006/relationships/hyperlink" Target="https://www.nsw.gov.au/education-and-training/nesa/curriculum/science/science-7-10-2018" TargetMode="External" /><Relationship Id="rId90" Type="http://schemas.openxmlformats.org/officeDocument/2006/relationships/hyperlink" Target="https://curriculum.nsw.edu.au/resources/glossary/theory" TargetMode="External" /><Relationship Id="rId91" Type="http://schemas.openxmlformats.org/officeDocument/2006/relationships/hyperlink" Target="https://curriculum.nsw.edu.au/resources/glossary/dna" TargetMode="External" /><Relationship Id="rId92" Type="http://schemas.openxmlformats.org/officeDocument/2006/relationships/hyperlink" Target="https://curriculum.nsw.edu.au/resources/glossary/chloroplast" TargetMode="External" /><Relationship Id="rId93" Type="http://schemas.openxmlformats.org/officeDocument/2006/relationships/hyperlink" Target="https://curriculum.nsw.edu.au/resources/glossary/cellular-respiration" TargetMode="External" /><Relationship Id="rId94" Type="http://schemas.openxmlformats.org/officeDocument/2006/relationships/hyperlink" Target="https://curriculum.nsw.edu.au/resources/glossary/photosynthesis" TargetMode="External" /><Relationship Id="rId95" Type="http://schemas.openxmlformats.org/officeDocument/2006/relationships/hyperlink" Target="https://curriculum.nsw.edu.au/learning-areas/science/science-7-10-2023/content/stage-4/faa7a5c228" TargetMode="External" /><Relationship Id="rId96" Type="http://schemas.openxmlformats.org/officeDocument/2006/relationships/hyperlink" Target="https://curriculum.nsw.edu.au/learning-areas/science/science-7-10-2023/content/stage-4/faa7a5c228" TargetMode="External" /><Relationship Id="rId97" Type="http://schemas.openxmlformats.org/officeDocument/2006/relationships/hyperlink" Target="https://curriculum.nsw.edu.au/learning-areas/science/science-7-10-2023/content/stage-4/faa7a5c228" TargetMode="External" /><Relationship Id="rId98" Type="http://schemas.openxmlformats.org/officeDocument/2006/relationships/hyperlink" Target="https://curriculum.nsw.edu.au/resources/glossary/matter" TargetMode="External" /><Relationship Id="rId99" Type="http://schemas.openxmlformats.org/officeDocument/2006/relationships/hyperlink" Target="https://curriculum.nsw.edu.au/resources/glossary/for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87</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Science 7–10 (2023) (S4, S5)</dc:title>
  <dc:creator>NSW Education Standards Authority</dc:creator>
  <cp:revision>1</cp:revision>
</cp:coreProperties>
</file>