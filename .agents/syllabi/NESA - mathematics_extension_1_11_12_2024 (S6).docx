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Extension 1 11–12 (2024)</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Jun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June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Extension 1 11–12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7</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10</w:t>
        </w:r>
        <w:r>
          <w:fldChar w:fldCharType="end"/>
        </w:r>
      </w:hyperlink>
    </w:p>
    <w:p>
      <w:pPr>
        <w:pStyle w:val="TOC2"/>
        <w:tabs>
          <w:tab w:val="right" w:leader="dot" w:pos="9628"/>
        </w:tabs>
        <w:rPr>
          <w:rFonts w:ascii="Calibri" w:hAnsi="Calibri"/>
          <w:noProof/>
          <w:sz w:val="22"/>
        </w:rPr>
      </w:pPr>
      <w:hyperlink w:anchor="_Toc256000007" w:history="1">
        <w:r>
          <w:rPr>
            <w:rStyle w:val="Hyperlink"/>
          </w:rPr>
          <w:t>Aim</w:t>
        </w:r>
        <w:r>
          <w:tab/>
        </w:r>
        <w:r>
          <w:fldChar w:fldCharType="begin"/>
        </w:r>
        <w:r>
          <w:instrText xml:space="preserve"> PAGEREF _Toc256000007 \h </w:instrText>
        </w:r>
        <w:r>
          <w:fldChar w:fldCharType="separate"/>
        </w:r>
        <w:r>
          <w:t>11</w:t>
        </w:r>
        <w:r>
          <w:fldChar w:fldCharType="end"/>
        </w:r>
      </w:hyperlink>
    </w:p>
    <w:p>
      <w:pPr>
        <w:pStyle w:val="TOC2"/>
        <w:tabs>
          <w:tab w:val="right" w:leader="dot" w:pos="9628"/>
        </w:tabs>
        <w:rPr>
          <w:rFonts w:ascii="Calibri" w:hAnsi="Calibri"/>
          <w:noProof/>
          <w:sz w:val="22"/>
        </w:rPr>
      </w:pPr>
      <w:hyperlink w:anchor="_Toc256000008" w:history="1">
        <w:r>
          <w:rPr>
            <w:rStyle w:val="Hyperlink"/>
          </w:rPr>
          <w:t>Table of outcomes</w:t>
        </w:r>
        <w:r>
          <w:tab/>
        </w:r>
        <w:r>
          <w:fldChar w:fldCharType="begin"/>
        </w:r>
        <w:r>
          <w:instrText xml:space="preserve"> PAGEREF _Toc256000008 \h </w:instrText>
        </w:r>
        <w:r>
          <w:fldChar w:fldCharType="separate"/>
        </w:r>
        <w:r>
          <w:t>12</w:t>
        </w:r>
        <w:r>
          <w:fldChar w:fldCharType="end"/>
        </w:r>
      </w:hyperlink>
    </w:p>
    <w:p>
      <w:pPr>
        <w:pStyle w:val="TOC2"/>
        <w:tabs>
          <w:tab w:val="right" w:leader="dot" w:pos="9628"/>
        </w:tabs>
        <w:rPr>
          <w:rFonts w:ascii="Calibri" w:hAnsi="Calibri"/>
          <w:noProof/>
          <w:sz w:val="22"/>
        </w:rPr>
      </w:pPr>
      <w:hyperlink w:anchor="_Toc256000009" w:history="1">
        <w:r>
          <w:rPr>
            <w:rStyle w:val="Hyperlink"/>
          </w:rPr>
          <w:t>Outcomes and content for Year 11</w:t>
        </w:r>
        <w:r>
          <w:tab/>
        </w:r>
        <w:r>
          <w:fldChar w:fldCharType="begin"/>
        </w:r>
        <w:r>
          <w:instrText xml:space="preserve"> PAGEREF _Toc256000009 \h </w:instrText>
        </w:r>
        <w:r>
          <w:fldChar w:fldCharType="separate"/>
        </w:r>
        <w:r>
          <w:t>13</w:t>
        </w:r>
        <w:r>
          <w:fldChar w:fldCharType="end"/>
        </w:r>
      </w:hyperlink>
    </w:p>
    <w:p>
      <w:pPr>
        <w:pStyle w:val="TOC3"/>
        <w:tabs>
          <w:tab w:val="right" w:leader="dot" w:pos="9628"/>
        </w:tabs>
        <w:rPr>
          <w:rFonts w:ascii="Calibri" w:hAnsi="Calibri"/>
          <w:noProof/>
          <w:sz w:val="22"/>
        </w:rPr>
      </w:pPr>
      <w:hyperlink w:anchor="_Toc256000010" w:history="1">
        <w:r>
          <w:rPr>
            <w:rStyle w:val="Hyperlink"/>
          </w:rPr>
          <w:t>Further work with functions</w:t>
        </w:r>
        <w:r>
          <w:tab/>
        </w:r>
        <w:r>
          <w:fldChar w:fldCharType="begin"/>
        </w:r>
        <w:r>
          <w:instrText xml:space="preserve"> PAGEREF _Toc256000010 \h </w:instrText>
        </w:r>
        <w:r>
          <w:fldChar w:fldCharType="separate"/>
        </w:r>
        <w:r>
          <w:t>13</w:t>
        </w:r>
        <w:r>
          <w:fldChar w:fldCharType="end"/>
        </w:r>
      </w:hyperlink>
    </w:p>
    <w:p>
      <w:pPr>
        <w:pStyle w:val="TOC3"/>
        <w:tabs>
          <w:tab w:val="right" w:leader="dot" w:pos="9628"/>
        </w:tabs>
        <w:rPr>
          <w:rFonts w:ascii="Calibri" w:hAnsi="Calibri"/>
          <w:noProof/>
          <w:sz w:val="22"/>
        </w:rPr>
      </w:pPr>
      <w:hyperlink w:anchor="_Toc256000011" w:history="1">
        <w:r>
          <w:rPr>
            <w:rStyle w:val="Hyperlink"/>
          </w:rPr>
          <w:t>Polynomials</w:t>
        </w:r>
        <w:r>
          <w:tab/>
        </w:r>
        <w:r>
          <w:fldChar w:fldCharType="begin"/>
        </w:r>
        <w:r>
          <w:instrText xml:space="preserve"> PAGEREF _Toc256000011 \h </w:instrText>
        </w:r>
        <w:r>
          <w:fldChar w:fldCharType="separate"/>
        </w:r>
        <w:r>
          <w:t>15</w:t>
        </w:r>
        <w:r>
          <w:fldChar w:fldCharType="end"/>
        </w:r>
      </w:hyperlink>
    </w:p>
    <w:p>
      <w:pPr>
        <w:pStyle w:val="TOC3"/>
        <w:tabs>
          <w:tab w:val="right" w:leader="dot" w:pos="9628"/>
        </w:tabs>
        <w:rPr>
          <w:rFonts w:ascii="Calibri" w:hAnsi="Calibri"/>
          <w:noProof/>
          <w:sz w:val="22"/>
        </w:rPr>
      </w:pPr>
      <w:hyperlink w:anchor="_Toc256000012" w:history="1">
        <w:r>
          <w:rPr>
            <w:rStyle w:val="Hyperlink"/>
          </w:rPr>
          <w:t>Further trigonometry</w:t>
        </w:r>
        <w:r>
          <w:tab/>
        </w:r>
        <w:r>
          <w:fldChar w:fldCharType="begin"/>
        </w:r>
        <w:r>
          <w:instrText xml:space="preserve"> PAGEREF _Toc256000012 \h </w:instrText>
        </w:r>
        <w:r>
          <w:fldChar w:fldCharType="separate"/>
        </w:r>
        <w:r>
          <w:t>17</w:t>
        </w:r>
        <w:r>
          <w:fldChar w:fldCharType="end"/>
        </w:r>
      </w:hyperlink>
    </w:p>
    <w:p>
      <w:pPr>
        <w:pStyle w:val="TOC3"/>
        <w:tabs>
          <w:tab w:val="right" w:leader="dot" w:pos="9628"/>
        </w:tabs>
        <w:rPr>
          <w:rFonts w:ascii="Calibri" w:hAnsi="Calibri"/>
          <w:noProof/>
          <w:sz w:val="22"/>
        </w:rPr>
      </w:pPr>
      <w:hyperlink w:anchor="_Toc256000013" w:history="1">
        <w:r>
          <w:rPr>
            <w:rStyle w:val="Hyperlink"/>
          </w:rPr>
          <w:t>Permutations and combinations</w:t>
        </w:r>
        <w:r>
          <w:tab/>
        </w:r>
        <w:r>
          <w:fldChar w:fldCharType="begin"/>
        </w:r>
        <w:r>
          <w:instrText xml:space="preserve"> PAGEREF _Toc256000013 \h </w:instrText>
        </w:r>
        <w:r>
          <w:fldChar w:fldCharType="separate"/>
        </w:r>
        <w:r>
          <w:t>18</w:t>
        </w:r>
        <w:r>
          <w:fldChar w:fldCharType="end"/>
        </w:r>
      </w:hyperlink>
    </w:p>
    <w:p>
      <w:pPr>
        <w:pStyle w:val="TOC3"/>
        <w:tabs>
          <w:tab w:val="right" w:leader="dot" w:pos="9628"/>
        </w:tabs>
        <w:rPr>
          <w:rFonts w:ascii="Calibri" w:hAnsi="Calibri"/>
          <w:noProof/>
          <w:sz w:val="22"/>
        </w:rPr>
      </w:pPr>
      <w:hyperlink w:anchor="_Toc256000014" w:history="1">
        <w:r>
          <w:rPr>
            <w:rStyle w:val="Hyperlink"/>
          </w:rPr>
          <w:t>The binomial theorem</w:t>
        </w:r>
        <w:r>
          <w:tab/>
        </w:r>
        <w:r>
          <w:fldChar w:fldCharType="begin"/>
        </w:r>
        <w:r>
          <w:instrText xml:space="preserve"> PAGEREF _Toc256000014 \h </w:instrText>
        </w:r>
        <w:r>
          <w:fldChar w:fldCharType="separate"/>
        </w:r>
        <w:r>
          <w:t>20</w:t>
        </w:r>
        <w:r>
          <w:fldChar w:fldCharType="end"/>
        </w:r>
      </w:hyperlink>
    </w:p>
    <w:p>
      <w:pPr>
        <w:pStyle w:val="TOC2"/>
        <w:tabs>
          <w:tab w:val="right" w:leader="dot" w:pos="9628"/>
        </w:tabs>
        <w:rPr>
          <w:rFonts w:ascii="Calibri" w:hAnsi="Calibri"/>
          <w:noProof/>
          <w:sz w:val="22"/>
        </w:rPr>
      </w:pPr>
      <w:hyperlink w:anchor="_Toc256000015" w:history="1">
        <w:r>
          <w:rPr>
            <w:rStyle w:val="Hyperlink"/>
          </w:rPr>
          <w:t>Outcomes and content for Year 12</w:t>
        </w:r>
        <w:r>
          <w:tab/>
        </w:r>
        <w:r>
          <w:fldChar w:fldCharType="begin"/>
        </w:r>
        <w:r>
          <w:instrText xml:space="preserve"> PAGEREF _Toc256000015 \h </w:instrText>
        </w:r>
        <w:r>
          <w:fldChar w:fldCharType="separate"/>
        </w:r>
        <w:r>
          <w:t>21</w:t>
        </w:r>
        <w:r>
          <w:fldChar w:fldCharType="end"/>
        </w:r>
      </w:hyperlink>
    </w:p>
    <w:p>
      <w:pPr>
        <w:pStyle w:val="TOC3"/>
        <w:tabs>
          <w:tab w:val="right" w:leader="dot" w:pos="9628"/>
        </w:tabs>
        <w:rPr>
          <w:rFonts w:ascii="Calibri" w:hAnsi="Calibri"/>
          <w:noProof/>
          <w:sz w:val="22"/>
        </w:rPr>
      </w:pPr>
      <w:hyperlink w:anchor="_Toc256000016" w:history="1">
        <w:r>
          <w:rPr>
            <w:rStyle w:val="Hyperlink"/>
          </w:rPr>
          <w:t>Proof by mathematical induction</w:t>
        </w:r>
        <w:r>
          <w:tab/>
        </w:r>
        <w:r>
          <w:fldChar w:fldCharType="begin"/>
        </w:r>
        <w:r>
          <w:instrText xml:space="preserve"> PAGEREF _Toc256000016 \h </w:instrText>
        </w:r>
        <w:r>
          <w:fldChar w:fldCharType="separate"/>
        </w:r>
        <w:r>
          <w:t>21</w:t>
        </w:r>
        <w:r>
          <w:fldChar w:fldCharType="end"/>
        </w:r>
      </w:hyperlink>
    </w:p>
    <w:p>
      <w:pPr>
        <w:pStyle w:val="TOC3"/>
        <w:tabs>
          <w:tab w:val="right" w:leader="dot" w:pos="9628"/>
        </w:tabs>
        <w:rPr>
          <w:rFonts w:ascii="Calibri" w:hAnsi="Calibri"/>
          <w:noProof/>
          <w:sz w:val="22"/>
        </w:rPr>
      </w:pPr>
      <w:hyperlink w:anchor="_Toc256000017" w:history="1">
        <w:r>
          <w:rPr>
            <w:rStyle w:val="Hyperlink"/>
          </w:rPr>
          <w:t>Introduction to vectors</w:t>
        </w:r>
        <w:r>
          <w:tab/>
        </w:r>
        <w:r>
          <w:fldChar w:fldCharType="begin"/>
        </w:r>
        <w:r>
          <w:instrText xml:space="preserve"> PAGEREF _Toc256000017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8" w:history="1">
        <w:r>
          <w:rPr>
            <w:rStyle w:val="Hyperlink"/>
          </w:rPr>
          <w:t>Inverse trigonometric functions</w:t>
        </w:r>
        <w:r>
          <w:tab/>
        </w:r>
        <w:r>
          <w:fldChar w:fldCharType="begin"/>
        </w:r>
        <w:r>
          <w:instrText xml:space="preserve"> PAGEREF _Toc256000018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19" w:history="1">
        <w:r>
          <w:rPr>
            <w:rStyle w:val="Hyperlink"/>
          </w:rPr>
          <w:t>Further calculus skills</w:t>
        </w:r>
        <w:r>
          <w:tab/>
        </w:r>
        <w:r>
          <w:fldChar w:fldCharType="begin"/>
        </w:r>
        <w:r>
          <w:instrText xml:space="preserve"> PAGEREF _Toc256000019 \h </w:instrText>
        </w:r>
        <w:r>
          <w:fldChar w:fldCharType="separate"/>
        </w:r>
        <w:r>
          <w:t>27</w:t>
        </w:r>
        <w:r>
          <w:fldChar w:fldCharType="end"/>
        </w:r>
      </w:hyperlink>
    </w:p>
    <w:p>
      <w:pPr>
        <w:pStyle w:val="TOC3"/>
        <w:tabs>
          <w:tab w:val="right" w:leader="dot" w:pos="9628"/>
        </w:tabs>
        <w:rPr>
          <w:rFonts w:ascii="Calibri" w:hAnsi="Calibri"/>
          <w:noProof/>
          <w:sz w:val="22"/>
        </w:rPr>
      </w:pPr>
      <w:hyperlink w:anchor="_Toc256000020" w:history="1">
        <w:r>
          <w:rPr>
            <w:rStyle w:val="Hyperlink"/>
          </w:rPr>
          <w:t>Further applications of calculus</w:t>
        </w:r>
        <w:r>
          <w:tab/>
        </w:r>
        <w:r>
          <w:fldChar w:fldCharType="begin"/>
        </w:r>
        <w:r>
          <w:instrText xml:space="preserve"> PAGEREF _Toc256000020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21" w:history="1">
        <w:r>
          <w:rPr>
            <w:rStyle w:val="Hyperlink"/>
          </w:rPr>
          <w:t>The binomial distribution and sampling distribution of the mean</w:t>
        </w:r>
        <w:r>
          <w:tab/>
        </w:r>
        <w:r>
          <w:fldChar w:fldCharType="begin"/>
        </w:r>
        <w:r>
          <w:instrText xml:space="preserve"> PAGEREF _Toc256000021 \h </w:instrText>
        </w:r>
        <w:r>
          <w:fldChar w:fldCharType="separate"/>
        </w:r>
        <w:r>
          <w:t>30</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Extension 1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Mathematics Extension 1 11–12 Syllabus (2024) is to be implemented from 2026 and will replace the </w:t>
      </w:r>
      <w:hyperlink r:id="rId9" w:tgtFrame="_blank" w:history="1">
        <w:r>
          <w:rPr>
            <w:rStyle w:val="Strong"/>
            <w:rFonts w:ascii="Arial" w:eastAsia="Arial" w:hAnsi="Arial" w:cs="Arial"/>
            <w:b/>
            <w:bCs/>
            <w:color w:val="0000EE"/>
            <w:sz w:val="22"/>
            <w:u w:val="single" w:color="0000EE"/>
          </w:rPr>
          <w:t>Mathematics Extension 1 Stage 6 Syllabus (2017)</w:t>
        </w:r>
      </w:hyperlink>
      <w:r>
        <w:rPr>
          <w:rFonts w:ascii="Arial" w:eastAsia="Arial" w:hAnsi="Arial" w:cs="Arial"/>
          <w:sz w:val="22"/>
        </w:rPr>
        <w:t>.</w:t>
      </w:r>
    </w:p>
    <w:p>
      <w:pPr>
        <w:keepNext w:val="0"/>
        <w:spacing w:before="0" w:after="160" w:line="276" w:lineRule="auto"/>
        <w:rPr>
          <w:rFonts w:ascii="Arial" w:eastAsia="Arial" w:hAnsi="Arial" w:cs="Arial"/>
        </w:rPr>
      </w:pPr>
      <w:r>
        <w:rPr>
          <w:rStyle w:val="Strong"/>
          <w:rFonts w:ascii="Arial" w:eastAsia="Arial" w:hAnsi="Arial" w:cs="Arial"/>
          <w:b/>
          <w:bCs/>
          <w:sz w:val="22"/>
        </w:rPr>
        <w:t>2026, Term 1</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11</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11 school-based assessment requirements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Continue to teach the </w:t>
      </w:r>
      <w:hyperlink r:id="rId10" w:tgtFrame="_blank" w:history="1">
        <w:r>
          <w:rPr>
            <w:rStyle w:val="Strong"/>
            <w:rFonts w:ascii="Arial" w:eastAsia="Arial" w:hAnsi="Arial" w:cs="Arial"/>
            <w:b/>
            <w:bCs/>
            <w:color w:val="0000EE"/>
            <w:sz w:val="22"/>
            <w:u w:val="single" w:color="0000EE"/>
          </w:rPr>
          <w:t>Mathematics Extension 1 Stage 6 Syllabus (2017)</w:t>
        </w:r>
      </w:hyperlink>
      <w:r>
        <w:rPr>
          <w:rFonts w:ascii="Arial" w:eastAsia="Arial" w:hAnsi="Arial" w:cs="Arial"/>
          <w:sz w:val="22"/>
        </w:rPr>
        <w:t xml:space="preserve"> for Year 12</w:t>
      </w:r>
    </w:p>
    <w:p>
      <w:pPr>
        <w:keepNext w:val="0"/>
        <w:spacing w:before="0" w:after="160" w:line="276" w:lineRule="auto"/>
        <w:rPr>
          <w:rFonts w:ascii="Arial" w:eastAsia="Arial" w:hAnsi="Arial" w:cs="Arial"/>
        </w:rPr>
      </w:pPr>
      <w:r>
        <w:rPr>
          <w:rStyle w:val="Strong"/>
          <w:rFonts w:ascii="Arial" w:eastAsia="Arial" w:hAnsi="Arial" w:cs="Arial"/>
          <w:b/>
          <w:bCs/>
          <w:sz w:val="22"/>
        </w:rPr>
        <w:t>2026, Term 4</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12</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12 school-based assessment requirements</w:t>
      </w:r>
    </w:p>
    <w:p>
      <w:pPr>
        <w:keepNext w:val="0"/>
        <w:spacing w:before="0" w:after="160" w:line="276" w:lineRule="auto"/>
        <w:rPr>
          <w:rFonts w:ascii="Arial" w:eastAsia="Arial" w:hAnsi="Arial" w:cs="Arial"/>
        </w:rPr>
      </w:pPr>
      <w:r>
        <w:rPr>
          <w:rStyle w:val="Strong"/>
          <w:rFonts w:ascii="Arial" w:eastAsia="Arial" w:hAnsi="Arial" w:cs="Arial"/>
          <w:b/>
          <w:bCs/>
          <w:sz w:val="22"/>
        </w:rPr>
        <w:t>2027</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First HSC examination for the new syllabus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Extension 1 11–12</w:t>
      </w:r>
    </w:p>
    <w:p>
      <w:pPr>
        <w:keepNext w:val="0"/>
        <w:spacing w:before="0" w:after="160" w:line="276" w:lineRule="auto"/>
        <w:rPr>
          <w:rFonts w:ascii="Arial" w:eastAsia="Arial" w:hAnsi="Arial" w:cs="Arial"/>
        </w:rPr>
      </w:pPr>
      <w:r>
        <w:rPr>
          <w:rFonts w:ascii="Arial" w:eastAsia="Arial" w:hAnsi="Arial" w:cs="Arial"/>
          <w:sz w:val="22"/>
        </w:rPr>
        <w:t>The organisation of outcomes and content for Mathematics Extension 1 11–12 highlights the important role Working mathematically plays across all areas of mathematics and reflects the strengthened connections between concepts. Working mathematically has been embedded in the outcomes and content of the syllabus.</w:t>
      </w:r>
    </w:p>
    <w:p>
      <w:pPr>
        <w:keepNext w:val="0"/>
        <w:spacing w:before="0" w:after="160" w:line="276" w:lineRule="auto"/>
        <w:rPr>
          <w:rFonts w:ascii="Arial" w:eastAsia="Arial" w:hAnsi="Arial" w:cs="Arial"/>
        </w:rPr>
      </w:pPr>
      <w:r>
        <w:rPr>
          <w:rFonts w:ascii="Arial" w:eastAsia="Arial" w:hAnsi="Arial" w:cs="Arial"/>
          <w:sz w:val="22"/>
        </w:rPr>
        <w:t>Mathematics Extension 1 outcomes and their related content are organised into 7 areas of study:</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Functions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Proof</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Vectors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functions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Combinatorics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Calculus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Statistical analysis.</w:t>
      </w:r>
    </w:p>
    <w:p>
      <w:pPr>
        <w:keepNext w:val="0"/>
        <w:spacing w:before="0" w:after="160" w:line="276" w:lineRule="auto"/>
        <w:rPr>
          <w:rFonts w:ascii="Arial" w:eastAsia="Arial" w:hAnsi="Arial" w:cs="Arial"/>
        </w:rPr>
      </w:pPr>
      <w:r>
        <w:rPr>
          <w:rFonts w:ascii="Arial" w:eastAsia="Arial" w:hAnsi="Arial" w:cs="Arial"/>
          <w:sz w:val="22"/>
        </w:rPr>
        <w:t>Figure 1 gives a broad overview of the organisation of content, including the focus areas to be completed in each area of study.</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3" name="" descr="Content included in Mathematics Extension 1.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1"/>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Mathematics Extension 1 11–12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 xml:space="preserve">Image long description: </w:t>
      </w:r>
      <w:r>
        <w:rPr>
          <w:rFonts w:ascii="Arial" w:eastAsia="Arial" w:hAnsi="Arial" w:cs="Arial"/>
          <w:sz w:val="22"/>
        </w:rPr>
        <w:t>Seven rows represent the areas of study for Mathematics Extension 1 11–12. Each row is divided in half, showing the focus areas for Year 11 and Year 12. The Functions area of study includes Year 11 focus areas Further work with functions and Polynomials. The Proof area of study includes the Year 12 focus area Proof by mathematical induction. The Vectors area of study includes the Year 12 focus area Introduction to vectors. The Trigonometric functions area of study includes the Year 11 focus area Further trigonometry, and the Year 12 focus area Inverse trigonometric functions. The Combinatorics area of study includes Year 11 focus areas Permutations and combinations, and The binomial theorem. The Calculus area of study includes the Year 12 focus areas Further calculus skills and Further applications of calculus. The Statistical analysis area of study includes the Year 12 focus area The binomial distribution and the sampling distribution of the mean. All content is surrounded by a box labelled with the phrase, ‘Working mathematically through communicating reasoning, understanding and fluency, and problem solving’.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Mathematics Extension 1 focuses on the development of students mathematical arguments and proofs, and use of mathematical models. The course allows students to develop a thorough knowledge and understanding of and competence in further aspects of mathematics as an extension of the Mathematics Advanced 11–12 course.</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Through the study of Mathematics Extension 1, students: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 thorough knowledge, understanding and skills in Working mathematically and in communicating concisely and precisely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 rigorous mathematical arguments and proofs, and use mathematical models extensively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 awareness of the interconnected nature of mathematics, its beauty and its functionality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gain an appropriate mathematical background for future pathways that may involve mathematics and its applications.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structure and requirements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Year 11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587"/>
        <w:gridCol w:w="338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work with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trigonometry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Combinatorics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Permutations and combinations</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binomial theorem</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Year 12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587"/>
        <w:gridCol w:w="640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Proof</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Proof by mathematical induction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Introduction to vectors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Inverse trigonometric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calculus skills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applications of calculus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Statistical analysis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binomial distribution and sampling distribution of the mean</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Safety and risk management</w:t>
      </w:r>
    </w:p>
    <w:p>
      <w:pPr>
        <w:keepNext w:val="0"/>
        <w:spacing w:before="0" w:after="160" w:line="276" w:lineRule="auto"/>
        <w:rPr>
          <w:rFonts w:ascii="Arial" w:eastAsia="Arial" w:hAnsi="Arial" w:cs="Arial"/>
        </w:rPr>
      </w:pPr>
      <w:r>
        <w:rPr>
          <w:rFonts w:ascii="Arial" w:eastAsia="Arial" w:hAnsi="Arial" w:cs="Arial"/>
          <w:sz w:val="22"/>
        </w:rPr>
        <w:t xml:space="preserve">Schools are required to ensure they follow </w:t>
      </w:r>
      <w:hyperlink r:id="rId12" w:anchor="safety-and-risk-management" w:history="1">
        <w:r>
          <w:rPr>
            <w:rStyle w:val="Hyperlink"/>
            <w:rFonts w:ascii="Arial" w:eastAsia="Arial" w:hAnsi="Arial" w:cs="Arial"/>
            <w:color w:val="0000EE"/>
            <w:sz w:val="22"/>
            <w:u w:color="0000EE"/>
          </w:rPr>
          <w:t>safety and risk management</w:t>
        </w:r>
      </w:hyperlink>
      <w:r>
        <w:rPr>
          <w:rFonts w:ascii="Arial" w:eastAsia="Arial" w:hAnsi="Arial" w:cs="Arial"/>
          <w:sz w:val="22"/>
        </w:rPr>
        <w:t xml:space="preserve"> in delivering the </w:t>
      </w:r>
      <w:r>
        <w:rPr>
          <w:rStyle w:val="Emphasis"/>
          <w:rFonts w:ascii="Arial" w:eastAsia="Arial" w:hAnsi="Arial" w:cs="Arial"/>
          <w:i/>
          <w:iCs/>
          <w:sz w:val="22"/>
        </w:rPr>
        <w:t>Mathematics Extension 1 11–12 Syllabus</w:t>
      </w:r>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enrolment details</w:t>
      </w:r>
    </w:p>
    <w:p>
      <w:pPr>
        <w:keepNext w:val="0"/>
        <w:spacing w:before="0" w:after="160" w:line="276" w:lineRule="auto"/>
        <w:rPr>
          <w:rFonts w:ascii="Arial" w:eastAsia="Arial" w:hAnsi="Arial" w:cs="Arial"/>
          <w:sz w:val="22"/>
        </w:rPr>
      </w:pP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Mathematics Extension 1 Year 11</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11250</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60</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1</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(Year 11, 2 units): 11236</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11,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2 units): 11255</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Mathematics Extension 1 Year 12</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15250</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60</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1</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(Year 12, 2 units): 15231</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(examination) (Year 12, 2 units): 15232</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2 (Year 12, 2 units): 15236</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12,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2 units): 11255</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11, 1 unit) 11250</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2 units): 15255</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HSC information</w:t>
      </w:r>
    </w:p>
    <w:p>
      <w:pPr>
        <w:keepNext w:val="0"/>
        <w:spacing w:before="0" w:after="160" w:line="276" w:lineRule="auto"/>
        <w:rPr>
          <w:rFonts w:ascii="Arial" w:eastAsia="Arial" w:hAnsi="Arial" w:cs="Arial"/>
        </w:rPr>
      </w:pPr>
      <w:r>
        <w:rPr>
          <w:rFonts w:ascii="Arial" w:eastAsia="Arial" w:hAnsi="Arial" w:cs="Arial"/>
          <w:sz w:val="22"/>
        </w:rPr>
        <w:t>Information about</w:t>
      </w:r>
      <w:r>
        <w:rPr>
          <w:rStyle w:val="Strong"/>
          <w:rFonts w:ascii="Arial" w:eastAsia="Arial" w:hAnsi="Arial" w:cs="Arial"/>
          <w:b/>
          <w:bCs/>
          <w:sz w:val="22"/>
        </w:rPr>
        <w:t xml:space="preserve"> </w:t>
      </w:r>
      <w:hyperlink r:id="rId13" w:history="1">
        <w:r>
          <w:rPr>
            <w:rStyle w:val="Hyperlink"/>
            <w:rFonts w:ascii="Arial" w:eastAsia="Arial" w:hAnsi="Arial" w:cs="Arial"/>
            <w:color w:val="0000EE"/>
            <w:sz w:val="22"/>
            <w:u w:color="0000EE"/>
          </w:rPr>
          <w:t>curriculum requirements</w:t>
        </w:r>
      </w:hyperlink>
      <w:r>
        <w:rPr>
          <w:rFonts w:ascii="Arial" w:eastAsia="Arial" w:hAnsi="Arial" w:cs="Arial"/>
          <w:sz w:val="22"/>
        </w:rPr>
        <w:t xml:space="preserve"> for the HSC are available on </w:t>
      </w:r>
      <w:hyperlink r:id="rId14" w:history="1">
        <w:r>
          <w:rPr>
            <w:rStyle w:val="Hyperlink"/>
            <w:rFonts w:ascii="Arial" w:eastAsia="Arial" w:hAnsi="Arial" w:cs="Arial"/>
            <w:color w:val="0000EE"/>
            <w:sz w:val="22"/>
            <w:u w:color="0000EE"/>
          </w:rPr>
          <w:t>Assessment Certification Examination (ACE)</w:t>
        </w:r>
      </w:hyperlink>
      <w:r>
        <w:rPr>
          <w:rFonts w:ascii="Arial" w:eastAsia="Arial" w:hAnsi="Arial" w:cs="Arial"/>
          <w:sz w:val="22"/>
        </w:rPr>
        <w:t>.</w:t>
      </w:r>
    </w:p>
    <w:p>
      <w:pPr>
        <w:keepNext w:val="0"/>
        <w:spacing w:before="0" w:after="160" w:line="276" w:lineRule="auto"/>
        <w:rPr>
          <w:rFonts w:ascii="Arial" w:eastAsia="Arial" w:hAnsi="Arial" w:cs="Arial"/>
          <w:b w:val="0"/>
          <w:sz w:val="22"/>
        </w:rPr>
      </w:pP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keepNext w:val="0"/>
        <w:spacing w:before="0" w:after="160" w:line="276" w:lineRule="auto"/>
        <w:rPr>
          <w:rFonts w:ascii="Arial" w:eastAsia="Arial" w:hAnsi="Arial" w:cs="Arial"/>
        </w:rPr>
      </w:pPr>
      <w:r>
        <w:rPr>
          <w:rStyle w:val="Strong"/>
          <w:rFonts w:ascii="Arial" w:eastAsia="Arial" w:hAnsi="Arial" w:cs="Arial"/>
          <w:b/>
          <w:bCs/>
          <w:sz w:val="22"/>
        </w:rPr>
        <w:t>Mathematics in the Stage 6 Curriculum</w:t>
      </w:r>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w:t>
      </w:r>
    </w:p>
    <w:p>
      <w:pPr>
        <w:keepNext w:val="0"/>
        <w:spacing w:before="0" w:after="160" w:line="276" w:lineRule="auto"/>
        <w:rPr>
          <w:rFonts w:ascii="Arial" w:eastAsia="Arial" w:hAnsi="Arial" w:cs="Arial"/>
        </w:rPr>
      </w:pPr>
      <w:r>
        <w:rPr>
          <w:rFonts w:ascii="Arial" w:eastAsia="Arial" w:hAnsi="Arial" w:cs="Arial"/>
          <w:sz w:val="22"/>
        </w:rPr>
        <w:t>The utility of mathematics extends from counting and measuring to explaining real-world phenomena and its inherent beauty. It has evolved in sophisticated ways to become the language used to describe and understand much of the modern world.</w:t>
      </w:r>
    </w:p>
    <w:p>
      <w:pPr>
        <w:keepNext w:val="0"/>
        <w:spacing w:before="0" w:after="160" w:line="276" w:lineRule="auto"/>
        <w:rPr>
          <w:rFonts w:ascii="Arial" w:eastAsia="Arial" w:hAnsi="Arial" w:cs="Arial"/>
        </w:rPr>
      </w:pPr>
      <w:r>
        <w:rPr>
          <w:rFonts w:ascii="Arial" w:eastAsia="Arial" w:hAnsi="Arial" w:cs="Arial"/>
          <w:sz w:val="22"/>
        </w:rPr>
        <w:t>The creative application of mathematical concepts is integral to scientific and technological advancement. The symbolic nature of mathematics provides a precise means of communication.</w:t>
      </w:r>
    </w:p>
    <w:p>
      <w:pPr>
        <w:keepNext w:val="0"/>
        <w:spacing w:before="0" w:after="160" w:line="276" w:lineRule="auto"/>
        <w:rPr>
          <w:rFonts w:ascii="Arial" w:eastAsia="Arial" w:hAnsi="Arial" w:cs="Arial"/>
        </w:rPr>
      </w:pPr>
      <w:r>
        <w:rPr>
          <w:rFonts w:ascii="Arial" w:eastAsia="Arial" w:hAnsi="Arial" w:cs="Arial"/>
          <w:sz w:val="22"/>
        </w:rPr>
        <w:t>The Mathematics Stage 6 syllabuses are designed to offer students opportunities to think mathematically. Mathematical thinking is supported through questioning, communicating, reasoning, reflecting and the use of appropriate technology, and is encouraged through providing students with opportunities to generalise, challenge, find connections and to think critically and creatively. Using mathematical thinking, students apply their knowledge and skills to deepen their understanding of the world.</w:t>
      </w:r>
    </w:p>
    <w:p>
      <w:pPr>
        <w:keepNext w:val="0"/>
        <w:spacing w:before="0" w:after="160" w:line="276" w:lineRule="auto"/>
        <w:rPr>
          <w:rFonts w:ascii="Arial" w:eastAsia="Arial" w:hAnsi="Arial" w:cs="Arial"/>
        </w:rPr>
      </w:pPr>
      <w:r>
        <w:rPr>
          <w:rStyle w:val="Strong"/>
          <w:rFonts w:ascii="Arial" w:eastAsia="Arial" w:hAnsi="Arial" w:cs="Arial"/>
          <w:b/>
          <w:bCs/>
          <w:sz w:val="22"/>
        </w:rPr>
        <w:t>Mathematics Extension 1</w:t>
      </w:r>
    </w:p>
    <w:p>
      <w:pPr>
        <w:keepNext w:val="0"/>
        <w:spacing w:before="0" w:after="160" w:line="276" w:lineRule="auto"/>
        <w:rPr>
          <w:rFonts w:ascii="Arial" w:eastAsia="Arial" w:hAnsi="Arial" w:cs="Arial"/>
        </w:rPr>
      </w:pPr>
      <w:r>
        <w:rPr>
          <w:rFonts w:ascii="Arial" w:eastAsia="Arial" w:hAnsi="Arial" w:cs="Arial"/>
          <w:sz w:val="22"/>
        </w:rPr>
        <w:t>Mathematics Advanced, Mathematics Extension 1 and Mathematics Extension 2 form a continuum to provide students with opportunities to acquire knowledge, understanding and skills in mathematical concepts at progressively higher levels and with applications in an increasing number of contexts. Mathematics Advanced, Mathematics Extension 1 and Mathematics Extension 2 provide students with opportunities to learn about the interconnected nature of mathematics, its beauty and its functionality. The concepts and techniques of differential and integral calculus are the basis of the courses.</w:t>
      </w:r>
    </w:p>
    <w:p>
      <w:pPr>
        <w:keepNext w:val="0"/>
        <w:spacing w:before="0" w:after="160" w:line="276" w:lineRule="auto"/>
        <w:rPr>
          <w:rFonts w:ascii="Arial" w:eastAsia="Arial" w:hAnsi="Arial" w:cs="Arial"/>
        </w:rPr>
      </w:pPr>
      <w:r>
        <w:rPr>
          <w:rFonts w:ascii="Arial" w:eastAsia="Arial" w:hAnsi="Arial" w:cs="Arial"/>
          <w:sz w:val="22"/>
        </w:rPr>
        <w:t>Mathematics Extension 1 enables students to develop a thorough knowledge and understanding of and competence in further aspects of mathematics as an extension of the Mathematics Advanced course. The course provides opportunities to develop rigorous mathematical arguments and proofs, and to use mathematical models more extensively.</w:t>
      </w:r>
    </w:p>
    <w:p>
      <w:pPr>
        <w:keepNext w:val="0"/>
        <w:spacing w:before="0" w:after="160" w:line="276" w:lineRule="auto"/>
        <w:rPr>
          <w:rFonts w:ascii="Arial" w:eastAsia="Arial" w:hAnsi="Arial" w:cs="Arial"/>
        </w:rPr>
      </w:pPr>
      <w:r>
        <w:rPr>
          <w:rFonts w:ascii="Arial" w:eastAsia="Arial" w:hAnsi="Arial" w:cs="Arial"/>
          <w:sz w:val="22"/>
        </w:rPr>
        <w:t>Mathematics Extension 1 supports students in tertiary study in mathematics and related fields.</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7" w:name="_Toc256000007"/>
      <w:r>
        <w:rPr>
          <w:rFonts w:ascii="Arial" w:eastAsia="Arial" w:hAnsi="Arial" w:cs="Arial"/>
          <w:b/>
          <w:i w:val="0"/>
          <w:color w:val="002664"/>
          <w:sz w:val="34"/>
        </w:rPr>
        <w:t>Aim</w:t>
      </w:r>
      <w:bookmarkEnd w:id="7"/>
    </w:p>
    <w:p>
      <w:pPr>
        <w:keepNext w:val="0"/>
        <w:spacing w:before="0" w:after="160" w:line="276" w:lineRule="auto"/>
        <w:rPr>
          <w:rFonts w:ascii="Arial" w:eastAsia="Arial" w:hAnsi="Arial" w:cs="Arial"/>
        </w:rPr>
      </w:pPr>
      <w:r>
        <w:rPr>
          <w:rFonts w:ascii="Arial" w:eastAsia="Arial" w:hAnsi="Arial" w:cs="Arial"/>
          <w:sz w:val="22"/>
        </w:rPr>
        <w:t>The aim of Mathematics Extension 1 is for students to extend their knowledge and understanding of Working mathematically from Mathematics Advanced and Stage 5, further their understanding of the relationship between real-world problems and mathematical models, make connections within mathematics, and enhance their skills in using the language of mathematics to communicate in a concise and systematic manner.</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8" w:name="_Toc256000008"/>
      <w:r>
        <w:rPr>
          <w:rFonts w:ascii="Arial" w:eastAsia="Arial" w:hAnsi="Arial" w:cs="Arial"/>
          <w:b/>
          <w:i w:val="0"/>
          <w:color w:val="002664"/>
          <w:sz w:val="34"/>
        </w:rPr>
        <w:t>Table of outcomes</w:t>
      </w:r>
      <w:bookmarkEnd w:id="8"/>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5529"/>
        <w:gridCol w:w="4309"/>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11</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12</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ME1-11-01 </w:t>
            </w:r>
          </w:p>
          <w:p>
            <w:pPr>
              <w:pStyle w:val="OutcomeInlineTable"/>
              <w:spacing w:before="0" w:after="0"/>
              <w:rPr>
                <w:rFonts w:ascii="Arial" w:eastAsia="Arial" w:hAnsi="Arial" w:cs="Arial"/>
              </w:rPr>
            </w:pPr>
            <w:r>
              <w:rPr>
                <w:rFonts w:ascii="Arial" w:eastAsia="Arial" w:hAnsi="Arial" w:cs="Arial"/>
              </w:rPr>
              <w:t>solves problems involving inequalities, functions and their inverses, graphical relationships between functions, and parametric equations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ME1-12-01 </w:t>
            </w:r>
          </w:p>
          <w:p>
            <w:pPr>
              <w:pStyle w:val="OutcomeInlineTable"/>
              <w:spacing w:before="0" w:after="0"/>
              <w:rPr>
                <w:rFonts w:ascii="Arial" w:eastAsia="Arial" w:hAnsi="Arial" w:cs="Arial"/>
              </w:rPr>
            </w:pPr>
            <w:r>
              <w:rPr>
                <w:rFonts w:ascii="Arial" w:eastAsia="Arial" w:hAnsi="Arial" w:cs="Arial"/>
              </w:rPr>
              <w:t>uses mathematical induction to prove results involving sums and divisibility</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ME1-11-02 </w:t>
            </w:r>
          </w:p>
          <w:p>
            <w:pPr>
              <w:pStyle w:val="OutcomeInlineTable"/>
              <w:spacing w:before="0" w:after="0"/>
              <w:rPr>
                <w:rFonts w:ascii="Arial" w:eastAsia="Arial" w:hAnsi="Arial" w:cs="Arial"/>
              </w:rPr>
            </w:pPr>
            <w:r>
              <w:rPr>
                <w:rFonts w:ascii="Arial" w:eastAsia="Arial" w:hAnsi="Arial" w:cs="Arial"/>
              </w:rPr>
              <w:t>applies the remainder and factor theorem and sums and products of zeroes to solve problems involving polynomials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ME1-12-02 </w:t>
            </w:r>
          </w:p>
          <w:p>
            <w:pPr>
              <w:pStyle w:val="OutcomeInlineTable"/>
              <w:spacing w:before="0" w:after="0"/>
              <w:rPr>
                <w:rFonts w:ascii="Arial" w:eastAsia="Arial" w:hAnsi="Arial" w:cs="Arial"/>
              </w:rPr>
            </w:pPr>
            <w:r>
              <w:rPr>
                <w:rFonts w:ascii="Arial" w:eastAsia="Arial" w:hAnsi="Arial" w:cs="Arial"/>
              </w:rPr>
              <w:t>operates with 2D and 3D vectors and uses 2D vectors to solve problems involving motion in two dimensions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ME1-11-03 </w:t>
            </w:r>
          </w:p>
          <w:p>
            <w:pPr>
              <w:pStyle w:val="OutcomeInlineTable"/>
              <w:spacing w:before="0" w:after="0"/>
              <w:rPr>
                <w:rFonts w:ascii="Arial" w:eastAsia="Arial" w:hAnsi="Arial" w:cs="Arial"/>
              </w:rPr>
            </w:pPr>
            <w:r>
              <w:rPr>
                <w:rFonts w:ascii="Arial" w:eastAsia="Arial" w:hAnsi="Arial" w:cs="Arial"/>
              </w:rPr>
              <w:t>solves problems in three dimensions using trigonometry and simplifies expressions, proves results and solves problems involving compound angles using trigonometric identities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ME1-12-03 </w:t>
            </w:r>
          </w:p>
          <w:p>
            <w:pPr>
              <w:pStyle w:val="OutcomeInlineTable"/>
              <w:spacing w:before="0" w:after="0"/>
              <w:rPr>
                <w:rFonts w:ascii="Arial" w:eastAsia="Arial" w:hAnsi="Arial" w:cs="Arial"/>
              </w:rPr>
            </w:pPr>
            <w:r>
              <w:rPr>
                <w:rFonts w:ascii="Arial" w:eastAsia="Arial" w:hAnsi="Arial" w:cs="Arial"/>
              </w:rPr>
              <w:t>solves problems involving inverse trigonometric functions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ME1-11-04 </w:t>
            </w:r>
          </w:p>
          <w:p>
            <w:pPr>
              <w:pStyle w:val="OutcomeInlineTable"/>
              <w:spacing w:before="0" w:after="0"/>
              <w:rPr>
                <w:rFonts w:ascii="Arial" w:eastAsia="Arial" w:hAnsi="Arial" w:cs="Arial"/>
              </w:rPr>
            </w:pPr>
            <w:r>
              <w:rPr>
                <w:rFonts w:ascii="Arial" w:eastAsia="Arial" w:hAnsi="Arial" w:cs="Arial"/>
              </w:rPr>
              <w:t>uses permutations and combinations to solve problems involving counting, ordering and probability</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ME1-12-04 </w:t>
            </w:r>
          </w:p>
          <w:p>
            <w:pPr>
              <w:pStyle w:val="OutcomeInlineTable"/>
              <w:spacing w:before="0" w:after="0"/>
              <w:rPr>
                <w:rFonts w:ascii="Arial" w:eastAsia="Arial" w:hAnsi="Arial" w:cs="Arial"/>
              </w:rPr>
            </w:pPr>
            <w:r>
              <w:rPr>
                <w:rFonts w:ascii="Arial" w:eastAsia="Arial" w:hAnsi="Arial" w:cs="Arial"/>
              </w:rPr>
              <w:t>selects and applies differentiation and integration techniques to solve problems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ME1-11-05 </w:t>
            </w:r>
          </w:p>
          <w:p>
            <w:pPr>
              <w:pStyle w:val="OutcomeInlineTable"/>
              <w:spacing w:before="0" w:after="0"/>
              <w:rPr>
                <w:rFonts w:ascii="Arial" w:eastAsia="Arial" w:hAnsi="Arial" w:cs="Arial"/>
              </w:rPr>
            </w:pPr>
            <w:r>
              <w:rPr>
                <w:rFonts w:ascii="Arial" w:eastAsia="Arial" w:hAnsi="Arial" w:cs="Arial"/>
              </w:rPr>
              <w:t>uses the binomial theorem to solve problems and prove identities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ME1-12-05 </w:t>
            </w:r>
          </w:p>
          <w:p>
            <w:pPr>
              <w:pStyle w:val="OutcomeInlineTable"/>
              <w:spacing w:before="0" w:after="0"/>
              <w:rPr>
                <w:rFonts w:ascii="Arial" w:eastAsia="Arial" w:hAnsi="Arial" w:cs="Arial"/>
              </w:rPr>
            </w:pPr>
            <w:r>
              <w:rPr>
                <w:rFonts w:ascii="Arial" w:eastAsia="Arial" w:hAnsi="Arial" w:cs="Arial"/>
              </w:rPr>
              <w:t>applies calculus to solve problems involving polynomials, further rates of change, areas and volumes and differential equations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160" w:line="276" w:lineRule="auto"/>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ME1-12-06 </w:t>
            </w:r>
          </w:p>
          <w:p>
            <w:pPr>
              <w:keepNext w:val="0"/>
              <w:spacing w:before="0" w:after="0" w:line="276" w:lineRule="auto"/>
              <w:rPr>
                <w:rFonts w:ascii="Arial" w:eastAsia="Arial" w:hAnsi="Arial" w:cs="Arial"/>
              </w:rPr>
            </w:pPr>
            <w:r>
              <w:rPr>
                <w:rFonts w:ascii="Arial" w:eastAsia="Arial" w:hAnsi="Arial" w:cs="Arial"/>
                <w:sz w:val="22"/>
              </w:rPr>
              <w:t>solves problems involving binomial distributions, sampling distribution of the mean and the central limit theorem</w:t>
            </w:r>
          </w:p>
        </w:tc>
      </w:tr>
    </w:tbl>
    <w:p>
      <w:pPr>
        <w:keepNext w:val="0"/>
        <w:spacing w:before="120" w:after="160" w:line="276" w:lineRule="auto"/>
        <w:rPr>
          <w:rFonts w:ascii="Arial" w:eastAsia="Arial" w:hAnsi="Arial" w:cs="Arial"/>
          <w:b w:val="0"/>
          <w:sz w:val="22"/>
        </w:rPr>
        <w:sectPr>
          <w:footerReference w:type="default" r:id="rId15"/>
          <w:type w:val="nextPage"/>
          <w:pgSz w:w="11906" w:h="16838"/>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9" w:name="_Toc256000009"/>
      <w:r>
        <w:rPr>
          <w:rFonts w:ascii="Arial" w:eastAsia="Arial" w:hAnsi="Arial" w:cs="Arial"/>
          <w:b/>
          <w:i w:val="0"/>
          <w:color w:val="002664"/>
          <w:sz w:val="34"/>
        </w:rPr>
        <w:t>Outcomes and content for Year 11</w:t>
      </w:r>
      <w:bookmarkEnd w:id="9"/>
    </w:p>
    <w:p>
      <w:pPr>
        <w:pStyle w:val="Heading3"/>
        <w:keepNext/>
        <w:spacing w:before="240" w:after="60" w:line="276" w:lineRule="auto"/>
        <w:rPr>
          <w:rFonts w:ascii="Arial" w:eastAsia="Arial" w:hAnsi="Arial" w:cs="Arial"/>
          <w:b w:val="0"/>
          <w:sz w:val="22"/>
        </w:rPr>
      </w:pPr>
      <w:bookmarkStart w:id="10" w:name="_Toc256000010"/>
      <w:r>
        <w:rPr>
          <w:rFonts w:ascii="Arial" w:eastAsia="Arial" w:hAnsi="Arial" w:cs="Arial"/>
          <w:b/>
          <w:i w:val="0"/>
          <w:color w:val="002664"/>
          <w:sz w:val="30"/>
        </w:rPr>
        <w:t>Further work with functions</w:t>
      </w:r>
      <w:bookmarkEnd w:id="1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inequalities, functions and their inverses, graphical relationships between functions, and parametric equations </w:t>
      </w:r>
      <w:r>
        <w:rPr>
          <w:rStyle w:val="Strong"/>
          <w:rFonts w:ascii="Arial" w:eastAsia="Arial" w:hAnsi="Arial" w:cs="Arial"/>
          <w:b/>
          <w:bCs/>
          <w:sz w:val="22"/>
        </w:rPr>
        <w:t>ME1-11-01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Graphical relationships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relationship between the </w:t>
      </w:r>
      <w:hyperlink r:id="rId16" w:history="1">
        <w:r>
          <w:rPr>
            <w:rStyle w:val="Hyperlink"/>
            <w:rFonts w:ascii="Arial" w:eastAsia="Arial" w:hAnsi="Arial" w:cs="Arial"/>
            <w:color w:val="0000EE"/>
            <w:sz w:val="22"/>
            <w:u w:color="0000EE"/>
          </w:rPr>
          <w:t>graph</w:t>
        </w:r>
      </w:hyperlink>
      <w:r>
        <w:rPr>
          <w:rFonts w:ascii="Arial" w:eastAsia="Arial" w:hAnsi="Arial" w:cs="Arial"/>
          <w:sz w:val="22"/>
        </w:rPr>
        <w:t xml:space="preserve">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and the graph of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den>
          </m:f>
        </m:oMath>
      </m:oMathPara>
      <w:r>
        <w:rPr>
          <w:rFonts w:ascii="Arial" w:eastAsia="Arial" w:hAnsi="Arial" w:cs="Arial"/>
          <w:sz w:val="22"/>
        </w:rPr>
        <w:t xml:space="preserve"> </w:t>
      </w:r>
      <w:r>
        <w:rPr>
          <w:rFonts w:ascii="Arial" w:eastAsia="Arial" w:hAnsi="Arial" w:cs="Arial"/>
          <w:sz w:val="22"/>
        </w:rPr>
        <w:t xml:space="preserve">using graphing applications, and graph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den>
          </m:f>
        </m:oMath>
      </m:oMathPara>
      <w:r>
        <w:rPr>
          <w:rFonts w:ascii="Arial" w:eastAsia="Arial" w:hAnsi="Arial" w:cs="Arial"/>
          <w:sz w:val="22"/>
        </w:rPr>
        <w:t xml:space="preserve"> </w:t>
      </w:r>
      <w:r>
        <w:rPr>
          <w:rFonts w:ascii="Arial" w:eastAsia="Arial" w:hAnsi="Arial" w:cs="Arial"/>
          <w:sz w:val="22"/>
        </w:rPr>
        <w:t xml:space="preserve">given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in algebraic or graphical form, identifying any vertical and horizontal </w:t>
      </w:r>
      <w:hyperlink r:id="rId17" w:history="1">
        <w:r>
          <w:rPr>
            <w:rStyle w:val="Hyperlink"/>
            <w:rFonts w:ascii="Arial" w:eastAsia="Arial" w:hAnsi="Arial" w:cs="Arial"/>
            <w:color w:val="0000EE"/>
            <w:sz w:val="22"/>
            <w:u w:color="0000EE"/>
          </w:rPr>
          <w:t>asymptotes</w:t>
        </w:r>
      </w:hyperlink>
      <w:r>
        <w:rPr>
          <w:rFonts w:ascii="Arial" w:eastAsia="Arial" w:hAnsi="Arial" w:cs="Arial"/>
          <w:sz w:val="22"/>
        </w:rPr>
        <w:t xml:space="preserve">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den>
          </m:f>
        </m:oMath>
      </m:oMathPara>
      <w:r>
        <w:rPr>
          <w:rFonts w:ascii="Arial" w:eastAsia="Arial" w:hAnsi="Arial" w:cs="Arial"/>
          <w:sz w:val="22"/>
        </w:rPr>
        <w:t xml:space="preserve"> </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sec</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cosec</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cot</m:t>
              </m:r>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 xml:space="preserve">in both </w:t>
      </w:r>
      <w:hyperlink r:id="rId18" w:history="1">
        <w:r>
          <w:rPr>
            <w:rStyle w:val="Hyperlink"/>
            <w:rFonts w:ascii="Arial" w:eastAsia="Arial" w:hAnsi="Arial" w:cs="Arial"/>
            <w:color w:val="0000EE"/>
            <w:sz w:val="22"/>
            <w:u w:color="0000EE"/>
          </w:rPr>
          <w:t>radians</w:t>
        </w:r>
      </w:hyperlink>
      <w:r>
        <w:rPr>
          <w:rFonts w:ascii="Arial" w:eastAsia="Arial" w:hAnsi="Arial" w:cs="Arial"/>
          <w:sz w:val="22"/>
        </w:rPr>
        <w:t xml:space="preserve"> and degrees, identifying key properties including asymptotes, </w:t>
      </w:r>
      <w:hyperlink r:id="rId19" w:history="1">
        <w:r>
          <w:rPr>
            <w:rStyle w:val="Hyperlink"/>
            <w:rFonts w:ascii="Arial" w:eastAsia="Arial" w:hAnsi="Arial" w:cs="Arial"/>
            <w:color w:val="0000EE"/>
            <w:sz w:val="22"/>
            <w:u w:color="0000EE"/>
          </w:rPr>
          <w:t>period</w:t>
        </w:r>
      </w:hyperlink>
      <w:r>
        <w:rPr>
          <w:rFonts w:ascii="Arial" w:eastAsia="Arial" w:hAnsi="Arial" w:cs="Arial"/>
          <w:sz w:val="22"/>
        </w:rPr>
        <w:t xml:space="preserve">, </w:t>
      </w:r>
      <w:hyperlink r:id="rId20" w:history="1">
        <w:r>
          <w:rPr>
            <w:rStyle w:val="Hyperlink"/>
            <w:rFonts w:ascii="Arial" w:eastAsia="Arial" w:hAnsi="Arial" w:cs="Arial"/>
            <w:color w:val="0000EE"/>
            <w:sz w:val="22"/>
            <w:u w:color="0000EE"/>
          </w:rPr>
          <w:t>domain</w:t>
        </w:r>
      </w:hyperlink>
      <w:r>
        <w:rPr>
          <w:rFonts w:ascii="Arial" w:eastAsia="Arial" w:hAnsi="Arial" w:cs="Arial"/>
          <w:sz w:val="22"/>
        </w:rPr>
        <w:t xml:space="preserve">, </w:t>
      </w:r>
      <w:hyperlink r:id="rId21" w:history="1">
        <w:r>
          <w:rPr>
            <w:rStyle w:val="Hyperlink"/>
            <w:rFonts w:ascii="Arial" w:eastAsia="Arial" w:hAnsi="Arial" w:cs="Arial"/>
            <w:color w:val="0000EE"/>
            <w:sz w:val="22"/>
            <w:u w:color="0000EE"/>
          </w:rPr>
          <w:t>range</w:t>
        </w:r>
      </w:hyperlink>
      <w:r>
        <w:rPr>
          <w:rFonts w:ascii="Arial" w:eastAsia="Arial" w:hAnsi="Arial" w:cs="Arial"/>
          <w:sz w:val="22"/>
        </w:rPr>
        <w:t xml:space="preserve"> and symmetry, and compare each graph with the graph of its </w:t>
      </w:r>
      <w:hyperlink r:id="rId22" w:history="1">
        <w:r>
          <w:rPr>
            <w:rStyle w:val="Hyperlink"/>
            <w:rFonts w:ascii="Arial" w:eastAsia="Arial" w:hAnsi="Arial" w:cs="Arial"/>
            <w:color w:val="0000EE"/>
            <w:sz w:val="22"/>
            <w:u w:color="0000EE"/>
          </w:rPr>
          <w:t>reciprocal</w:t>
        </w:r>
      </w:hyperlink>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relationship between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using graphing applications, and 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given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in algebraic or graphical form</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Ex</w:t>
      </w:r>
      <w:r>
        <w:rPr>
          <w:rFonts w:ascii="Arial" w:eastAsia="Arial" w:hAnsi="Arial" w:cs="Arial"/>
          <w:sz w:val="22"/>
        </w:rPr>
        <w:t xml:space="preserve">amine the relationship between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and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using graphing applications, and </w:t>
      </w: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in algebraic or graphical form</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domains and ranges of the sum and difference of functions where possible, and, if appropriate, verify them using a graphing application</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graphical relationships to solve problems involving graphs of functions, justifying conclusions in the context of the problem where appropriate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Inverse functions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23" w:history="1">
        <w:r>
          <w:rPr>
            <w:rStyle w:val="Hyperlink"/>
            <w:rFonts w:ascii="Arial" w:eastAsia="Arial" w:hAnsi="Arial" w:cs="Arial"/>
            <w:color w:val="0000EE"/>
            <w:sz w:val="22"/>
            <w:u w:color="0000EE"/>
          </w:rPr>
          <w:t>function</w:t>
        </w:r>
      </w:hyperlink>
      <w:r>
        <w:rPr>
          <w:rFonts w:ascii="Arial" w:eastAsia="Arial" w:hAnsi="Arial" w:cs="Arial"/>
          <w:sz w:val="22"/>
        </w:rPr>
        <w:t xml:space="preserve"> as </w:t>
      </w:r>
      <w:hyperlink r:id="rId24" w:history="1">
        <w:r>
          <w:rPr>
            <w:rStyle w:val="Hyperlink"/>
            <w:rFonts w:ascii="Arial" w:eastAsia="Arial" w:hAnsi="Arial" w:cs="Arial"/>
            <w:color w:val="0000EE"/>
            <w:sz w:val="22"/>
            <w:u w:color="0000EE"/>
          </w:rPr>
          <w:t>one-to-one</w:t>
        </w:r>
      </w:hyperlink>
      <w:r>
        <w:rPr>
          <w:rFonts w:ascii="Arial" w:eastAsia="Arial" w:hAnsi="Arial" w:cs="Arial"/>
          <w:sz w:val="22"/>
        </w:rPr>
        <w:t xml:space="preserve"> if every </w:t>
      </w:r>
      <w:hyperlink r:id="rId25" w:history="1">
        <w:r>
          <w:rPr>
            <w:rStyle w:val="Hyperlink"/>
            <w:rFonts w:ascii="Arial" w:eastAsia="Arial" w:hAnsi="Arial" w:cs="Arial"/>
            <w:color w:val="0000EE"/>
            <w:sz w:val="22"/>
            <w:u w:color="0000EE"/>
          </w:rPr>
          <w:t>element</w:t>
        </w:r>
      </w:hyperlink>
      <w:r>
        <w:rPr>
          <w:rFonts w:ascii="Arial" w:eastAsia="Arial" w:hAnsi="Arial" w:cs="Arial"/>
          <w:sz w:val="22"/>
        </w:rPr>
        <w:t xml:space="preserve"> in the range of the function corresponds to exactly one element of the domain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that the </w:t>
      </w:r>
      <w:hyperlink r:id="rId26" w:history="1">
        <w:r>
          <w:rPr>
            <w:rStyle w:val="Hyperlink"/>
            <w:rFonts w:ascii="Arial" w:eastAsia="Arial" w:hAnsi="Arial" w:cs="Arial"/>
            <w:color w:val="0000EE"/>
            <w:sz w:val="22"/>
            <w:u w:color="0000EE"/>
          </w:rPr>
          <w:t>reflection</w:t>
        </w:r>
      </w:hyperlink>
      <w:r>
        <w:rPr>
          <w:rFonts w:ascii="Arial" w:eastAsia="Arial" w:hAnsi="Arial" w:cs="Arial"/>
          <w:sz w:val="22"/>
        </w:rPr>
        <w:t xml:space="preserve"> of a point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reverses the coordinates of the point</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 </w:t>
      </w:r>
      <w:hyperlink r:id="rId27" w:history="1">
        <w:r>
          <w:rPr>
            <w:rStyle w:val="Hyperlink"/>
            <w:rFonts w:ascii="Arial" w:eastAsia="Arial" w:hAnsi="Arial" w:cs="Arial"/>
            <w:color w:val="0000EE"/>
            <w:sz w:val="22"/>
            <w:u w:color="0000EE"/>
          </w:rPr>
          <w:t>inverse function</w:t>
        </w:r>
      </w:hyperlink>
      <w:r>
        <w:rPr>
          <w:rFonts w:ascii="Arial" w:eastAsia="Arial" w:hAnsi="Arial" w:cs="Arial"/>
          <w:sz w:val="22"/>
        </w:rPr>
        <w:t xml:space="preserve">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informally as a function that reverses or undoes the effect of the function </w:t>
      </w:r>
      <m:oMathPara>
        <m:oMathParaPr>
          <m:jc m:val="left"/>
        </m:oMathParaPr>
        <m:oMath>
          <m:r>
            <w:rPr>
              <w:rFonts w:ascii="Arial" w:eastAsia="Arial" w:hAnsi="Arial" w:cs="Arial"/>
              <w:sz w:val="22"/>
            </w:rPr>
            <m:t>f</m:t>
          </m:r>
        </m:oMath>
      </m:oMathPara>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inverse functions exist for one-to-one functions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28" w:history="1">
        <w:r>
          <w:rPr>
            <w:rStyle w:val="Hyperlink"/>
            <w:rFonts w:ascii="Arial" w:eastAsia="Arial" w:hAnsi="Arial" w:cs="Arial"/>
            <w:color w:val="0000EE"/>
            <w:sz w:val="22"/>
            <w:u w:color="0000EE"/>
          </w:rPr>
          <w:t>equation</w:t>
        </w:r>
      </w:hyperlink>
      <w:r>
        <w:rPr>
          <w:rFonts w:ascii="Arial" w:eastAsia="Arial" w:hAnsi="Arial" w:cs="Arial"/>
          <w:sz w:val="22"/>
        </w:rPr>
        <w:t xml:space="preserve"> for the inverse function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of a given one-to-one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by interchanging the variables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graphs of a function and its inverse function using graphing applications, and recognise that the two graphs are reflections of each other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that the domain of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x</m:t>
              </m:r>
            </m:e>
          </m:d>
        </m:oMath>
      </m:oMathPara>
      <w:r>
        <w:rPr>
          <w:rFonts w:ascii="Arial" w:eastAsia="Arial" w:hAnsi="Arial" w:cs="Arial"/>
          <w:sz w:val="22"/>
        </w:rPr>
        <w:t xml:space="preserve"> is the range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the range of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x</m:t>
              </m:r>
            </m:e>
          </m:d>
        </m:oMath>
      </m:oMathPara>
      <w:r>
        <w:rPr>
          <w:rFonts w:ascii="Arial" w:eastAsia="Arial" w:hAnsi="Arial" w:cs="Arial"/>
          <w:sz w:val="22"/>
        </w:rPr>
        <w:t xml:space="preserve"> is the domain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and use this relationship to solve problems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Graph the inverse function of a given one-to-one function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the reflection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exchanges horizontal and vertical lines and recognise that the horizontal line test can therefore be applied to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determine whether its reflection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is a function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Apply restrictions to the domain of a function, if it is not one-to-one, to obtain an inverse function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formally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the inverse function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if the relationships </w:t>
      </w:r>
      <m:oMathPara>
        <m:oMathParaPr>
          <m:jc m:val="left"/>
        </m:oMathParaPr>
        <m:oMath>
          <m:r>
            <w:rPr>
              <w:rFonts w:ascii="Arial" w:eastAsia="Arial" w:hAnsi="Arial" w:cs="Arial"/>
              <w:sz w:val="22"/>
            </w:rPr>
            <m:t>f</m:t>
          </m:r>
          <m:d>
            <m:dPr>
              <m:sepChr m:val="|"/>
            </m:dPr>
            <m:e>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x</m:t>
                  </m:r>
                </m:e>
              </m:d>
            </m:e>
          </m:d>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f</m:t>
              </m:r>
              <m:d>
                <m:dPr>
                  <m:sepChr m:val="|"/>
                </m:dPr>
                <m:e>
                  <m:r>
                    <w:rPr>
                      <w:rFonts w:ascii="Arial" w:eastAsia="Arial" w:hAnsi="Arial" w:cs="Arial"/>
                      <w:sz w:val="22"/>
                    </w:rPr>
                    <m:t>x</m:t>
                  </m:r>
                </m:e>
              </m:d>
            </m:e>
          </m:d>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hold, and use this definition to solve problems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based on the relationship between a function and its inverse function using algebraic and graphical techniques, including determining the points of intersection of a function and its inverse, where they exist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Parametric form of a function or relation</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curve may be represented by two </w:t>
      </w:r>
      <w:hyperlink r:id="rId29" w:history="1">
        <w:r>
          <w:rPr>
            <w:rStyle w:val="Hyperlink"/>
            <w:rFonts w:ascii="Arial" w:eastAsia="Arial" w:hAnsi="Arial" w:cs="Arial"/>
            <w:color w:val="0000EE"/>
            <w:sz w:val="22"/>
            <w:u w:color="0000EE"/>
          </w:rPr>
          <w:t>parametric equations</w:t>
        </w:r>
      </w:hyperlink>
      <w:r>
        <w:rPr>
          <w:rFonts w:ascii="Arial" w:eastAsia="Arial" w:hAnsi="Arial" w:cs="Arial"/>
          <w:sz w:val="22"/>
        </w:rPr>
        <w:t xml:space="preserve"> that give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as functions of a </w:t>
      </w:r>
      <w:hyperlink r:id="rId30" w:history="1">
        <w:r>
          <w:rPr>
            <w:rStyle w:val="Hyperlink"/>
            <w:rFonts w:ascii="Arial" w:eastAsia="Arial" w:hAnsi="Arial" w:cs="Arial"/>
            <w:color w:val="0000EE"/>
            <w:sz w:val="22"/>
            <w:u w:color="0000EE"/>
          </w:rPr>
          <w:t>parameter</w:t>
        </w:r>
      </w:hyperlink>
      <w:r>
        <w:rPr>
          <w:rFonts w:ascii="Arial" w:eastAsia="Arial" w:hAnsi="Arial" w:cs="Arial"/>
          <w:sz w:val="22"/>
        </w:rPr>
        <w:t xml:space="preserve"> and that the curve may also have a </w:t>
      </w:r>
      <w:hyperlink r:id="rId31" w:history="1">
        <w:r>
          <w:rPr>
            <w:rStyle w:val="Hyperlink"/>
            <w:rFonts w:ascii="Arial" w:eastAsia="Arial" w:hAnsi="Arial" w:cs="Arial"/>
            <w:color w:val="0000EE"/>
            <w:sz w:val="22"/>
            <w:u w:color="0000EE"/>
          </w:rPr>
          <w:t>Cartesian equation</w:t>
        </w:r>
      </w:hyperlink>
      <w:r>
        <w:rPr>
          <w:rFonts w:ascii="Arial" w:eastAsia="Arial" w:hAnsi="Arial" w:cs="Arial"/>
          <w:sz w:val="22"/>
        </w:rPr>
        <w:t xml:space="preserve"> in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w:t>
      </w:r>
      <w:hyperlink r:id="rId32" w:history="1">
        <w:r>
          <w:rPr>
            <w:rStyle w:val="Hyperlink"/>
            <w:rFonts w:ascii="Arial" w:eastAsia="Arial" w:hAnsi="Arial" w:cs="Arial"/>
            <w:color w:val="0000EE"/>
            <w:sz w:val="22"/>
            <w:u w:color="0000EE"/>
          </w:rPr>
          <w:t>linear</w:t>
        </w:r>
      </w:hyperlink>
      <w:r>
        <w:rPr>
          <w:rFonts w:ascii="Arial" w:eastAsia="Arial" w:hAnsi="Arial" w:cs="Arial"/>
          <w:sz w:val="22"/>
        </w:rPr>
        <w:t xml:space="preserve"> and </w:t>
      </w:r>
      <w:hyperlink r:id="rId33" w:history="1">
        <w:r>
          <w:rPr>
            <w:rStyle w:val="Hyperlink"/>
            <w:rFonts w:ascii="Arial" w:eastAsia="Arial" w:hAnsi="Arial" w:cs="Arial"/>
            <w:color w:val="0000EE"/>
            <w:sz w:val="22"/>
            <w:u w:color="0000EE"/>
          </w:rPr>
          <w:t>quadratic functions</w:t>
        </w:r>
      </w:hyperlink>
      <w:r>
        <w:rPr>
          <w:rFonts w:ascii="Arial" w:eastAsia="Arial" w:hAnsi="Arial" w:cs="Arial"/>
          <w:sz w:val="22"/>
        </w:rPr>
        <w:t xml:space="preserve"> and </w:t>
      </w:r>
      <w:hyperlink r:id="rId34" w:history="1">
        <w:r>
          <w:rPr>
            <w:rStyle w:val="Hyperlink"/>
            <w:rFonts w:ascii="Arial" w:eastAsia="Arial" w:hAnsi="Arial" w:cs="Arial"/>
            <w:color w:val="0000EE"/>
            <w:sz w:val="22"/>
            <w:u w:color="0000EE"/>
          </w:rPr>
          <w:t>circles</w:t>
        </w:r>
      </w:hyperlink>
      <w:r>
        <w:rPr>
          <w:rFonts w:ascii="Arial" w:eastAsia="Arial" w:hAnsi="Arial" w:cs="Arial"/>
          <w:sz w:val="22"/>
        </w:rPr>
        <w:t xml:space="preserve"> in parametric form</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Convert linear and quadratic functions and circles from parametric form to Cartesian form</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Graph linear and quadratic functions and circles expressed in parametric form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Inequalities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cubic inequalities where the cubic is expressed as a product of </w:t>
      </w:r>
      <w:hyperlink r:id="rId35" w:history="1">
        <w:r>
          <w:rPr>
            <w:rStyle w:val="Hyperlink"/>
            <w:rFonts w:ascii="Arial" w:eastAsia="Arial" w:hAnsi="Arial" w:cs="Arial"/>
            <w:color w:val="0000EE"/>
            <w:sz w:val="22"/>
            <w:u w:color="0000EE"/>
          </w:rPr>
          <w:t>linear</w:t>
        </w:r>
      </w:hyperlink>
      <w:r>
        <w:rPr>
          <w:rFonts w:ascii="Arial" w:eastAsia="Arial" w:hAnsi="Arial" w:cs="Arial"/>
          <w:sz w:val="22"/>
        </w:rPr>
        <w:t xml:space="preserve"> factors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inequalities involving rational </w:t>
      </w:r>
      <w:hyperlink r:id="rId36" w:history="1">
        <w:r>
          <w:rPr>
            <w:rStyle w:val="Hyperlink"/>
            <w:rFonts w:ascii="Arial" w:eastAsia="Arial" w:hAnsi="Arial" w:cs="Arial"/>
            <w:color w:val="0000EE"/>
            <w:sz w:val="22"/>
            <w:u w:color="0000EE"/>
          </w:rPr>
          <w:t>expressions</w:t>
        </w:r>
      </w:hyperlink>
      <w:r>
        <w:rPr>
          <w:rFonts w:ascii="Arial" w:eastAsia="Arial" w:hAnsi="Arial" w:cs="Arial"/>
          <w:sz w:val="22"/>
        </w:rPr>
        <w:t xml:space="preserve"> with </w:t>
      </w:r>
      <w:hyperlink r:id="rId37" w:history="1">
        <w:r>
          <w:rPr>
            <w:rStyle w:val="Hyperlink"/>
            <w:rFonts w:ascii="Arial" w:eastAsia="Arial" w:hAnsi="Arial" w:cs="Arial"/>
            <w:color w:val="0000EE"/>
            <w:sz w:val="22"/>
            <w:u w:color="0000EE"/>
          </w:rPr>
          <w:t>variables</w:t>
        </w:r>
      </w:hyperlink>
      <w:r>
        <w:rPr>
          <w:rFonts w:ascii="Arial" w:eastAsia="Arial" w:hAnsi="Arial" w:cs="Arial"/>
          <w:sz w:val="22"/>
        </w:rPr>
        <w:t xml:space="preserve"> in the </w:t>
      </w:r>
      <w:hyperlink r:id="rId38" w:history="1">
        <w:r>
          <w:rPr>
            <w:rStyle w:val="Hyperlink"/>
            <w:rFonts w:ascii="Arial" w:eastAsia="Arial" w:hAnsi="Arial" w:cs="Arial"/>
            <w:color w:val="0000EE"/>
            <w:sz w:val="22"/>
            <w:u w:color="0000EE"/>
          </w:rPr>
          <w:t>denominator</w:t>
        </w:r>
      </w:hyperlink>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39" w:history="1">
        <w:r>
          <w:rPr>
            <w:rStyle w:val="Hyperlink"/>
            <w:rFonts w:ascii="Arial" w:eastAsia="Arial" w:hAnsi="Arial" w:cs="Arial"/>
            <w:color w:val="0000EE"/>
            <w:sz w:val="22"/>
            <w:u w:color="0000EE"/>
          </w:rPr>
          <w:t>absolute value</w:t>
        </w:r>
      </w:hyperlink>
      <w:r>
        <w:rPr>
          <w:rFonts w:ascii="Arial" w:eastAsia="Arial" w:hAnsi="Arial" w:cs="Arial"/>
          <w:sz w:val="22"/>
        </w:rPr>
        <w:t xml:space="preserve"> inequalities of the form </w:t>
      </w:r>
      <m:oMathPara>
        <m:oMathParaPr>
          <m:jc m:val="left"/>
        </m:oMathParaPr>
        <m:oMath>
          <m:r>
            <w:rPr>
              <w:rFonts w:ascii="Arial" w:eastAsia="Arial" w:hAnsi="Arial" w:cs="Arial"/>
              <w:sz w:val="22"/>
            </w:rPr>
            <m:t>|</m:t>
          </m:r>
          <m:r>
            <w:rPr>
              <w:rFonts w:ascii="Arial" w:eastAsia="Arial" w:hAnsi="Arial" w:cs="Arial"/>
              <w:sz w:val="22"/>
            </w:rPr>
            <m:t>ax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w:t>
      </w:r>
      <m:oMathPara>
        <m:oMathParaPr>
          <m:jc m:val="left"/>
        </m:oMathParaPr>
        <m:oMath>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w:t>
      </w:r>
      <m:oMathPara>
        <m:oMathParaPr>
          <m:jc m:val="left"/>
        </m:oMathParaPr>
        <m:oMath>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r>
            <w:rPr>
              <w:rFonts w:ascii="Arial" w:eastAsia="Arial" w:hAnsi="Arial" w:cs="Arial"/>
              <w:sz w:val="22"/>
            </w:rPr>
            <m:t>&lt;</m:t>
          </m:r>
          <m:r>
            <w:rPr>
              <w:rFonts w:ascii="Arial" w:eastAsia="Arial" w:hAnsi="Arial" w:cs="Arial"/>
              <w:sz w:val="22"/>
            </w:rPr>
            <m:t>k</m:t>
          </m:r>
        </m:oMath>
      </m:oMathPara>
      <w:r>
        <w:rPr>
          <w:rFonts w:ascii="Arial" w:eastAsia="Arial" w:hAnsi="Arial" w:cs="Arial"/>
          <w:sz w:val="22"/>
        </w:rPr>
        <w:t xml:space="preserve">, </w:t>
      </w:r>
      <m:oMathPara>
        <m:oMathParaPr>
          <m:jc m:val="left"/>
        </m:oMathParaPr>
        <m:oMath>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r>
            <w:rPr>
              <w:rFonts w:ascii="Arial" w:eastAsia="Arial" w:hAnsi="Arial" w:cs="Arial"/>
              <w:sz w:val="22"/>
            </w:rPr>
            <m:t>&gt;</m:t>
          </m:r>
          <m:r>
            <w:rPr>
              <w:rFonts w:ascii="Arial" w:eastAsia="Arial" w:hAnsi="Arial" w:cs="Arial"/>
              <w:sz w:val="22"/>
            </w:rPr>
            <m:t>k</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are </w:t>
      </w:r>
      <w:hyperlink r:id="rId40" w:history="1">
        <w:r>
          <w:rPr>
            <w:rStyle w:val="Hyperlink"/>
            <w:rFonts w:ascii="Arial" w:eastAsia="Arial" w:hAnsi="Arial" w:cs="Arial"/>
            <w:color w:val="0000EE"/>
            <w:sz w:val="22"/>
            <w:u w:color="0000EE"/>
          </w:rPr>
          <w:t>constants</w:t>
        </w:r>
      </w:hyperlink>
      <w:r>
        <w:rPr>
          <w:rFonts w:ascii="Arial" w:eastAsia="Arial" w:hAnsi="Arial" w:cs="Arial"/>
          <w:sz w:val="22"/>
        </w:rPr>
        <w:t xml:space="preserve">, using algebraic and graphical methods or the characterisation of </w:t>
      </w:r>
      <m:oMathPara>
        <m:oMathParaPr>
          <m:jc m:val="left"/>
        </m:oMathParaPr>
        <m:oMath>
          <m:d>
            <m:dPr>
              <m:begChr m:val="|"/>
              <m:endChr m:val="|"/>
              <m:sepChr m:val="|"/>
            </m:dPr>
            <m:e>
              <m:r>
                <w:rPr>
                  <w:rFonts w:ascii="Arial" w:eastAsia="Arial" w:hAnsi="Arial" w:cs="Arial"/>
                  <w:sz w:val="22"/>
                </w:rPr>
                <m:t>x</m:t>
              </m:r>
            </m:e>
          </m:d>
        </m:oMath>
      </m:oMathPara>
      <w:r>
        <w:rPr>
          <w:rFonts w:ascii="Arial" w:eastAsia="Arial" w:hAnsi="Arial" w:cs="Arial"/>
          <w:sz w:val="22"/>
        </w:rPr>
        <w:t xml:space="preserve"> as the </w:t>
      </w:r>
      <w:hyperlink r:id="rId41" w:history="1">
        <w:r>
          <w:rPr>
            <w:rStyle w:val="Hyperlink"/>
            <w:rFonts w:ascii="Arial" w:eastAsia="Arial" w:hAnsi="Arial" w:cs="Arial"/>
            <w:color w:val="0000EE"/>
            <w:sz w:val="22"/>
            <w:u w:color="0000EE"/>
          </w:rPr>
          <w:t>distance</w:t>
        </w:r>
      </w:hyperlink>
      <w:r>
        <w:rPr>
          <w:rFonts w:ascii="Arial" w:eastAsia="Arial" w:hAnsi="Arial" w:cs="Arial"/>
          <w:sz w:val="22"/>
        </w:rPr>
        <w:t xml:space="preserve"> of </w:t>
      </w:r>
      <m:oMathPara>
        <m:oMathParaPr>
          <m:jc m:val="left"/>
        </m:oMathParaPr>
        <m:oMath>
          <m:r>
            <w:rPr>
              <w:rFonts w:ascii="Arial" w:eastAsia="Arial" w:hAnsi="Arial" w:cs="Arial"/>
              <w:sz w:val="22"/>
            </w:rPr>
            <m:t>x</m:t>
          </m:r>
        </m:oMath>
      </m:oMathPara>
      <w:r>
        <w:rPr>
          <w:rFonts w:ascii="Arial" w:eastAsia="Arial" w:hAnsi="Arial" w:cs="Arial"/>
          <w:sz w:val="22"/>
        </w:rPr>
        <w:t xml:space="preserve"> from the origin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Polynomials</w:t>
      </w:r>
      <w:bookmarkEnd w:id="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the remainder and factor theorem and sums and products of zeroes to solve problems involving polynomials </w:t>
      </w:r>
      <w:r>
        <w:rPr>
          <w:rStyle w:val="Strong"/>
          <w:rFonts w:ascii="Arial" w:eastAsia="Arial" w:hAnsi="Arial" w:cs="Arial"/>
          <w:b/>
          <w:bCs/>
          <w:sz w:val="22"/>
        </w:rPr>
        <w:t>ME1-11-02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Language and graphs of polynomials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42" w:history="1">
        <w:r>
          <w:rPr>
            <w:rStyle w:val="Hyperlink"/>
            <w:rFonts w:ascii="Arial" w:eastAsia="Arial" w:hAnsi="Arial" w:cs="Arial"/>
            <w:color w:val="0000EE"/>
            <w:sz w:val="22"/>
            <w:u w:color="0000EE"/>
          </w:rPr>
          <w:t>polynomial</w:t>
        </w:r>
      </w:hyperlink>
      <w:r>
        <w:rPr>
          <w:rFonts w:ascii="Arial" w:eastAsia="Arial" w:hAnsi="Arial" w:cs="Arial"/>
          <w:sz w:val="22"/>
        </w:rPr>
        <w:t xml:space="preserve"> function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of </w:t>
      </w:r>
      <w:hyperlink r:id="rId43" w:history="1">
        <w:r>
          <w:rPr>
            <w:rStyle w:val="Hyperlink"/>
            <w:rFonts w:ascii="Arial" w:eastAsia="Arial" w:hAnsi="Arial" w:cs="Arial"/>
            <w:color w:val="0000EE"/>
            <w:sz w:val="22"/>
            <w:u w:color="0000EE"/>
          </w:rPr>
          <w:t>degree</w:t>
        </w:r>
      </w:hyperlink>
      <w:r>
        <w:rPr>
          <w:rFonts w:ascii="Arial" w:eastAsia="Arial" w:hAnsi="Arial" w:cs="Arial"/>
          <w:sz w:val="22"/>
        </w:rPr>
        <w:t xml:space="preserve"> </w:t>
      </w:r>
      <m:oMathPara>
        <m:oMathParaPr>
          <m:jc m:val="left"/>
        </m:oMathParaPr>
        <m:oMath>
          <m:r>
            <w:rPr>
              <w:rFonts w:ascii="Arial" w:eastAsia="Arial" w:hAnsi="Arial" w:cs="Arial"/>
              <w:sz w:val="22"/>
            </w:rPr>
            <m:t>n</m:t>
          </m:r>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 non-negative </w:t>
      </w:r>
      <w:hyperlink r:id="rId44" w:history="1">
        <w:r>
          <w:rPr>
            <w:rStyle w:val="Hyperlink"/>
            <w:rFonts w:ascii="Arial" w:eastAsia="Arial" w:hAnsi="Arial" w:cs="Arial"/>
            <w:color w:val="0000EE"/>
            <w:sz w:val="22"/>
            <w:u w:color="0000EE"/>
          </w:rPr>
          <w:t>integer</w:t>
        </w:r>
      </w:hyperlink>
      <w:r>
        <w:rPr>
          <w:rFonts w:ascii="Arial" w:eastAsia="Arial" w:hAnsi="Arial" w:cs="Arial"/>
          <w:sz w:val="22"/>
        </w:rPr>
        <w:t xml:space="preserve">, to be a function that can be expressed in the form </w:t>
      </w:r>
      <m:oMathPara>
        <m:oMathParaPr>
          <m:jc m:val="left"/>
        </m:oMathParaPr>
        <m:oMath>
          <m:sSub>
            <m:e>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e>
            <m:sub>
              <m:r>
                <w:rPr>
                  <w:rFonts w:ascii="Arial" w:eastAsia="Arial" w:hAnsi="Arial" w:cs="Arial"/>
                  <w:sz w:val="22"/>
                </w:rPr>
                <m:t>n</m:t>
              </m:r>
            </m:sub>
          </m:sSub>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x</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0</m:t>
              </m:r>
            </m:sub>
          </m:sSub>
        </m:oMath>
      </m:oMathPara>
      <w:r>
        <w:rPr>
          <w:rFonts w:ascii="Arial" w:eastAsia="Arial" w:hAnsi="Arial" w:cs="Arial"/>
          <w:sz w:val="22"/>
        </w:rPr>
        <w:t xml:space="preserve">, for real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0</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0</m:t>
          </m:r>
        </m:oMath>
      </m:oMathPara>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45" w:history="1">
        <w:r>
          <w:rPr>
            <w:rStyle w:val="Hyperlink"/>
            <w:rFonts w:ascii="Arial" w:eastAsia="Arial" w:hAnsi="Arial" w:cs="Arial"/>
            <w:color w:val="0000EE"/>
            <w:sz w:val="22"/>
            <w:u w:color="0000EE"/>
          </w:rPr>
          <w:t>leading term</w:t>
        </w:r>
      </w:hyperlink>
      <w:r>
        <w:rPr>
          <w:rFonts w:ascii="Arial" w:eastAsia="Arial" w:hAnsi="Arial" w:cs="Arial"/>
          <w:sz w:val="22"/>
        </w:rPr>
        <w:t xml:space="preserv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the term of highest degree and define the </w:t>
      </w:r>
      <w:hyperlink r:id="rId46" w:history="1">
        <w:r>
          <w:rPr>
            <w:rStyle w:val="Hyperlink"/>
            <w:rFonts w:ascii="Arial" w:eastAsia="Arial" w:hAnsi="Arial" w:cs="Arial"/>
            <w:color w:val="0000EE"/>
            <w:sz w:val="22"/>
            <w:u w:color="0000EE"/>
          </w:rPr>
          <w:t>leading coefficient</w:t>
        </w:r>
      </w:hyperlink>
      <w:r>
        <w:rPr>
          <w:rFonts w:ascii="Arial" w:eastAsia="Arial" w:hAnsi="Arial" w:cs="Arial"/>
          <w:sz w:val="22"/>
        </w:rPr>
        <w:t xml:space="preserv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the coefficient of the leading term</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constant term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w:t>
      </w:r>
      <m:oMathPara>
        <m:oMathParaPr>
          <m:jc m:val="left"/>
        </m:oMathParaPr>
        <m:oMath>
          <m:sSub>
            <m:e>
              <m:r>
                <w:rPr>
                  <w:rFonts w:ascii="Arial" w:eastAsia="Arial" w:hAnsi="Arial" w:cs="Arial"/>
                  <w:sz w:val="22"/>
                </w:rPr>
                <m:t>a</m:t>
              </m:r>
            </m:e>
            <m:sub>
              <m:r>
                <w:rPr>
                  <w:rFonts w:ascii="Arial" w:eastAsia="Arial" w:hAnsi="Arial" w:cs="Arial"/>
                  <w:sz w:val="22"/>
                </w:rPr>
                <m:t>0</m:t>
              </m:r>
            </m:sub>
          </m:sSub>
        </m:oMath>
      </m:oMathPara>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polynomial to be </w:t>
      </w:r>
      <w:hyperlink r:id="rId47" w:history="1">
        <w:r>
          <w:rPr>
            <w:rStyle w:val="Hyperlink"/>
            <w:rFonts w:ascii="Arial" w:eastAsia="Arial" w:hAnsi="Arial" w:cs="Arial"/>
            <w:color w:val="0000EE"/>
            <w:sz w:val="22"/>
            <w:u w:color="0000EE"/>
          </w:rPr>
          <w:t>monic</w:t>
        </w:r>
      </w:hyperlink>
      <w:r>
        <w:rPr>
          <w:rFonts w:ascii="Arial" w:eastAsia="Arial" w:hAnsi="Arial" w:cs="Arial"/>
          <w:sz w:val="22"/>
        </w:rPr>
        <w:t xml:space="preserve"> if its leading coefficient is 1</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48" w:history="1">
        <w:r>
          <w:rPr>
            <w:rStyle w:val="Hyperlink"/>
            <w:rFonts w:ascii="Arial" w:eastAsia="Arial" w:hAnsi="Arial" w:cs="Arial"/>
            <w:color w:val="0000EE"/>
            <w:sz w:val="22"/>
            <w:u w:color="0000EE"/>
          </w:rPr>
          <w:t>zero polynomial</w:t>
        </w:r>
      </w:hyperlink>
      <w:r>
        <w:rPr>
          <w:rFonts w:ascii="Arial" w:eastAsia="Arial" w:hAnsi="Arial" w:cs="Arial"/>
          <w:sz w:val="22"/>
        </w:rPr>
        <w:t xml:space="preserve"> to be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to be the polynomial with all the coefficients </w:t>
      </w:r>
      <w:hyperlink r:id="rId49" w:history="1">
        <w:r>
          <w:rPr>
            <w:rStyle w:val="Hyperlink"/>
            <w:rFonts w:ascii="Arial" w:eastAsia="Arial" w:hAnsi="Arial" w:cs="Arial"/>
            <w:color w:val="0000EE"/>
            <w:sz w:val="22"/>
            <w:u w:color="0000EE"/>
          </w:rPr>
          <w:t>equal</w:t>
        </w:r>
      </w:hyperlink>
      <w:r>
        <w:rPr>
          <w:rFonts w:ascii="Arial" w:eastAsia="Arial" w:hAnsi="Arial" w:cs="Arial"/>
          <w:sz w:val="22"/>
        </w:rPr>
        <w:t xml:space="preserve"> to zero and recognise that the zero polynomial has no leading term, no leading coefficient, no degree and constant term 0</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degree of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when two non-zero polynomials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of degrees </w:t>
      </w:r>
      <m:oMathPara>
        <m:oMathParaPr>
          <m:jc m:val="left"/>
        </m:oMathParaPr>
        <m:oMath>
          <m:r>
            <w:rPr>
              <w:rFonts w:ascii="Arial" w:eastAsia="Arial" w:hAnsi="Arial" w:cs="Arial"/>
              <w:sz w:val="22"/>
            </w:rPr>
            <m:t>n</m:t>
          </m:r>
        </m:oMath>
      </m:oMathPara>
      <w:r>
        <w:rPr>
          <w:rFonts w:ascii="Arial" w:eastAsia="Arial" w:hAnsi="Arial" w:cs="Arial"/>
          <w:sz w:val="22"/>
        </w:rPr>
        <w:t xml:space="preserve"> and </w:t>
      </w:r>
      <m:oMathPara>
        <m:oMathParaPr>
          <m:jc m:val="left"/>
        </m:oMathParaPr>
        <m:oMath>
          <m:r>
            <w:rPr>
              <w:rFonts w:ascii="Arial" w:eastAsia="Arial" w:hAnsi="Arial" w:cs="Arial"/>
              <w:sz w:val="22"/>
            </w:rPr>
            <m:t>m</m:t>
          </m:r>
        </m:oMath>
      </m:oMathPara>
      <w:r>
        <w:rPr>
          <w:rFonts w:ascii="Arial" w:eastAsia="Arial" w:hAnsi="Arial" w:cs="Arial"/>
          <w:sz w:val="22"/>
        </w:rPr>
        <w:t xml:space="preserve"> respectively, are added</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the leading coefficient and the degree determine whether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as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xml:space="preserve"> and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zeroes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the numbers </w:t>
      </w:r>
      <m:oMathPara>
        <m:oMathParaPr>
          <m:jc m:val="left"/>
        </m:oMathParaPr>
        <m:oMath>
          <m:r>
            <w:rPr>
              <w:rFonts w:ascii="Arial" w:eastAsia="Arial" w:hAnsi="Arial" w:cs="Arial"/>
              <w:sz w:val="22"/>
            </w:rPr>
            <m:t>α</m:t>
          </m:r>
        </m:oMath>
      </m:oMathPara>
      <w:r>
        <w:rPr>
          <w:rFonts w:ascii="Arial" w:eastAsia="Arial" w:hAnsi="Arial" w:cs="Arial"/>
          <w:sz w:val="22"/>
        </w:rPr>
        <w:t xml:space="preserve"> such that </w:t>
      </w:r>
      <m:oMathPara>
        <m:oMathParaPr>
          <m:jc m:val="left"/>
        </m:oMathParaPr>
        <m:oMath>
          <m:r>
            <w:rPr>
              <w:rFonts w:ascii="Arial" w:eastAsia="Arial" w:hAnsi="Arial" w:cs="Arial"/>
              <w:sz w:val="22"/>
            </w:rPr>
            <m:t>P</m:t>
          </m:r>
          <m:d>
            <m:dPr>
              <m:sepChr m:val="|"/>
            </m:dPr>
            <m:e>
              <m:r>
                <w:rPr>
                  <w:rFonts w:ascii="Arial" w:eastAsia="Arial" w:hAnsi="Arial" w:cs="Arial"/>
                  <w:sz w:val="22"/>
                </w:rPr>
                <m:t>α</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define the </w:t>
      </w:r>
      <w:hyperlink r:id="rId50" w:history="1">
        <w:r>
          <w:rPr>
            <w:rStyle w:val="Hyperlink"/>
            <w:rFonts w:ascii="Arial" w:eastAsia="Arial" w:hAnsi="Arial" w:cs="Arial"/>
            <w:color w:val="0000EE"/>
            <w:sz w:val="22"/>
            <w:u w:color="0000EE"/>
          </w:rPr>
          <w:t>roots</w:t>
        </w:r>
      </w:hyperlink>
      <w:r>
        <w:rPr>
          <w:rFonts w:ascii="Arial" w:eastAsia="Arial" w:hAnsi="Arial" w:cs="Arial"/>
          <w:sz w:val="22"/>
        </w:rPr>
        <w:t xml:space="preserve"> of the polynomial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to be its solutions, and recognise that every </w:t>
      </w:r>
      <w:hyperlink r:id="rId51" w:history="1">
        <w:r>
          <w:rPr>
            <w:rStyle w:val="Hyperlink"/>
            <w:rFonts w:ascii="Arial" w:eastAsia="Arial" w:hAnsi="Arial" w:cs="Arial"/>
            <w:color w:val="0000EE"/>
            <w:sz w:val="22"/>
            <w:u w:color="0000EE"/>
          </w:rPr>
          <w:t>real number</w:t>
        </w:r>
      </w:hyperlink>
      <w:r>
        <w:rPr>
          <w:rFonts w:ascii="Arial" w:eastAsia="Arial" w:hAnsi="Arial" w:cs="Arial"/>
          <w:sz w:val="22"/>
        </w:rPr>
        <w:t xml:space="preserve"> is a zero of the zero polynomial</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w:rPr>
              <w:rFonts w:ascii="Arial" w:eastAsia="Arial" w:hAnsi="Arial" w:cs="Arial"/>
              <w:sz w:val="22"/>
            </w:rPr>
            <m:t>α</m:t>
          </m:r>
        </m:oMath>
      </m:oMathPara>
      <w:r>
        <w:rPr>
          <w:rFonts w:ascii="Arial" w:eastAsia="Arial" w:hAnsi="Arial" w:cs="Arial"/>
          <w:sz w:val="22"/>
        </w:rPr>
        <w:t xml:space="preserve"> </w:t>
      </w:r>
      <w:r>
        <w:rPr>
          <w:rFonts w:ascii="Arial" w:eastAsia="Arial" w:hAnsi="Arial" w:cs="Arial"/>
          <w:sz w:val="22"/>
        </w:rPr>
        <w:t xml:space="preserve">as a repeated zero or multiple zero of a non-zero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α</m:t>
              </m:r>
            </m:e>
          </m:d>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when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is a factor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α</m:t>
          </m:r>
        </m:oMath>
      </m:oMathPara>
      <w:r>
        <w:rPr>
          <w:rFonts w:ascii="Arial" w:eastAsia="Arial" w:hAnsi="Arial" w:cs="Arial"/>
          <w:sz w:val="22"/>
        </w:rPr>
        <w:t xml:space="preserve"> </w:t>
      </w:r>
      <w:r>
        <w:rPr>
          <w:rFonts w:ascii="Arial" w:eastAsia="Arial" w:hAnsi="Arial" w:cs="Arial"/>
          <w:sz w:val="22"/>
        </w:rPr>
        <w:t xml:space="preserve">as a single zero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when</w:t>
      </w:r>
      <w:r>
        <w:rPr>
          <w:rFonts w:ascii="Arial" w:eastAsia="Arial" w:hAnsi="Arial" w:cs="Arial"/>
          <w:sz w:val="22"/>
        </w:rPr>
        <w:t xml:space="preserve">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oMath>
      </m:oMathPara>
      <w:r>
        <w:rPr>
          <w:rFonts w:ascii="Arial" w:eastAsia="Arial" w:hAnsi="Arial" w:cs="Arial"/>
          <w:sz w:val="22"/>
        </w:rPr>
        <w:t xml:space="preserve"> is not a factor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w:t>
      </w:r>
      <w:r>
        <w:rPr>
          <w:rFonts w:ascii="Arial" w:eastAsia="Arial" w:hAnsi="Arial" w:cs="Arial"/>
          <w:sz w:val="22"/>
        </w:rPr>
        <w:t xml:space="preserve"> </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w:rPr>
              <w:rFonts w:ascii="Arial" w:eastAsia="Arial" w:hAnsi="Arial" w:cs="Arial"/>
              <w:sz w:val="22"/>
            </w:rPr>
            <m:t>α</m:t>
          </m:r>
        </m:oMath>
      </m:oMathPara>
      <w:r>
        <w:rPr>
          <w:rFonts w:ascii="Arial" w:eastAsia="Arial" w:hAnsi="Arial" w:cs="Arial"/>
          <w:sz w:val="22"/>
        </w:rPr>
        <w:t xml:space="preserve"> </w:t>
      </w:r>
      <w:r>
        <w:rPr>
          <w:rFonts w:ascii="Arial" w:eastAsia="Arial" w:hAnsi="Arial" w:cs="Arial"/>
          <w:sz w:val="22"/>
        </w:rPr>
        <w:t xml:space="preserve">as a zero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of </w:t>
      </w:r>
      <w:hyperlink r:id="rId52" w:history="1">
        <w:r>
          <w:rPr>
            <w:rStyle w:val="Hyperlink"/>
            <w:rFonts w:ascii="Arial" w:eastAsia="Arial" w:hAnsi="Arial" w:cs="Arial"/>
            <w:color w:val="0000EE"/>
            <w:sz w:val="22"/>
            <w:u w:color="0000EE"/>
          </w:rPr>
          <w:t>multiplicity</w:t>
        </w:r>
      </w:hyperlink>
      <w:r>
        <w:rPr>
          <w:rFonts w:ascii="Arial" w:eastAsia="Arial" w:hAnsi="Arial" w:cs="Arial"/>
          <w:sz w:val="22"/>
        </w:rPr>
        <w:t xml:space="preserve"> </w:t>
      </w:r>
      <m:oMathPara>
        <m:oMathParaPr>
          <m:jc m:val="left"/>
        </m:oMathParaPr>
        <m:oMath>
          <m:r>
            <w:rPr>
              <w:rFonts w:ascii="Arial" w:eastAsia="Arial" w:hAnsi="Arial" w:cs="Arial"/>
              <w:sz w:val="22"/>
            </w:rPr>
            <m:t>m</m:t>
          </m:r>
        </m:oMath>
      </m:oMathPara>
      <w:r>
        <w:rPr>
          <w:rFonts w:ascii="Arial" w:eastAsia="Arial" w:hAnsi="Arial" w:cs="Arial"/>
          <w:sz w:val="22"/>
        </w:rPr>
        <w:t xml:space="preserve"> 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α</m:t>
                  </m:r>
                </m:e>
              </m:d>
            </m:e>
            <m:sup>
              <m:r>
                <w:rPr>
                  <w:rFonts w:ascii="Arial" w:eastAsia="Arial" w:hAnsi="Arial" w:cs="Arial"/>
                  <w:sz w:val="22"/>
                </w:rPr>
                <m:t>m</m:t>
              </m:r>
            </m:sup>
          </m:sSup>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where</w:t>
      </w:r>
      <w:r>
        <w:rPr>
          <w:rFonts w:ascii="Arial" w:eastAsia="Arial" w:hAnsi="Arial" w:cs="Arial"/>
          <w:sz w:val="22"/>
        </w:rPr>
        <w:t xml:space="preserve"> </w:t>
      </w:r>
      <m:oMathPara>
        <m:oMathParaPr>
          <m:jc m:val="left"/>
        </m:oMathParaPr>
        <m:oMath>
          <m:r>
            <w:rPr>
              <w:rFonts w:ascii="Arial" w:eastAsia="Arial" w:hAnsi="Arial" w:cs="Arial"/>
              <w:sz w:val="22"/>
            </w:rPr>
            <m:t>m</m:t>
          </m:r>
        </m:oMath>
      </m:oMathPara>
      <w:r>
        <w:rPr>
          <w:rFonts w:ascii="Arial" w:eastAsia="Arial" w:hAnsi="Arial" w:cs="Arial"/>
          <w:sz w:val="22"/>
        </w:rPr>
        <w:t xml:space="preserve"> is a positive integer and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α</m:t>
          </m:r>
          <m:r>
            <w:rPr>
              <w:rFonts w:ascii="Arial" w:eastAsia="Arial" w:hAnsi="Arial" w:cs="Arial"/>
              <w:sz w:val="22"/>
            </w:rPr>
            <m: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State the multiplicity of each root of a polynomial equation given in factored form</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Find the zeroes of a polynomial that is expressed as a product of linear factors, determine their multiplicity and graph the polynomial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Remainder and factor theorems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process of division of polynomials by comparing with the process of division with remainders for </w:t>
      </w:r>
      <w:hyperlink r:id="rId53" w:history="1">
        <w:r>
          <w:rPr>
            <w:rStyle w:val="Hyperlink"/>
            <w:rFonts w:ascii="Arial" w:eastAsia="Arial" w:hAnsi="Arial" w:cs="Arial"/>
            <w:color w:val="0000EE"/>
            <w:sz w:val="22"/>
            <w:u w:color="0000EE"/>
          </w:rPr>
          <w:t>whole numbers</w:t>
        </w:r>
      </w:hyperlink>
      <w:r>
        <w:rPr>
          <w:rFonts w:ascii="Arial" w:eastAsia="Arial" w:hAnsi="Arial" w:cs="Arial"/>
          <w:sz w:val="22"/>
        </w:rPr>
        <w:t xml:space="preserve">, and use the terms </w:t>
      </w:r>
      <w:hyperlink r:id="rId54" w:history="1">
        <w:r>
          <w:rPr>
            <w:rStyle w:val="Hyperlink"/>
            <w:rFonts w:ascii="Arial" w:eastAsia="Arial" w:hAnsi="Arial" w:cs="Arial"/>
            <w:color w:val="0000EE"/>
            <w:sz w:val="22"/>
            <w:u w:color="0000EE"/>
          </w:rPr>
          <w:t>dividend</w:t>
        </w:r>
      </w:hyperlink>
      <w:r>
        <w:rPr>
          <w:rStyle w:val="Emphasis"/>
          <w:rFonts w:ascii="Arial" w:eastAsia="Arial" w:hAnsi="Arial" w:cs="Arial"/>
          <w:i/>
          <w:iCs/>
          <w:sz w:val="22"/>
        </w:rPr>
        <w:t xml:space="preserve">, </w:t>
      </w:r>
      <w:hyperlink r:id="rId55" w:history="1">
        <w:r>
          <w:rPr>
            <w:rStyle w:val="Hyperlink"/>
            <w:rFonts w:ascii="Arial" w:eastAsia="Arial" w:hAnsi="Arial" w:cs="Arial"/>
            <w:color w:val="0000EE"/>
            <w:sz w:val="22"/>
            <w:u w:color="0000EE"/>
          </w:rPr>
          <w:t>divisor</w:t>
        </w:r>
      </w:hyperlink>
      <w:r>
        <w:rPr>
          <w:rStyle w:val="Emphasis"/>
          <w:rFonts w:ascii="Arial" w:eastAsia="Arial" w:hAnsi="Arial" w:cs="Arial"/>
          <w:i/>
          <w:iCs/>
          <w:sz w:val="22"/>
        </w:rPr>
        <w:t xml:space="preserve">, </w:t>
      </w:r>
      <w:hyperlink r:id="rId56" w:history="1">
        <w:r>
          <w:rPr>
            <w:rStyle w:val="Hyperlink"/>
            <w:rFonts w:ascii="Arial" w:eastAsia="Arial" w:hAnsi="Arial" w:cs="Arial"/>
            <w:color w:val="0000EE"/>
            <w:sz w:val="22"/>
            <w:u w:color="0000EE"/>
          </w:rPr>
          <w:t>quotient</w:t>
        </w:r>
      </w:hyperlink>
      <w:r>
        <w:rPr>
          <w:rFonts w:ascii="Arial" w:eastAsia="Arial" w:hAnsi="Arial" w:cs="Arial"/>
          <w:sz w:val="22"/>
        </w:rPr>
        <w:t xml:space="preserve"> and </w:t>
      </w:r>
      <w:hyperlink r:id="rId57" w:history="1">
        <w:r>
          <w:rPr>
            <w:rStyle w:val="Hyperlink"/>
            <w:rFonts w:ascii="Arial" w:eastAsia="Arial" w:hAnsi="Arial" w:cs="Arial"/>
            <w:color w:val="0000EE"/>
            <w:sz w:val="22"/>
            <w:u w:color="0000EE"/>
          </w:rPr>
          <w:t>remainder</w:t>
        </w:r>
      </w:hyperlink>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in the form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result of dividing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by a divisor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that is not the zero polynomial, with quotient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remainder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explain why either </w:t>
      </w:r>
      <m:oMathPara>
        <m:oMathParaPr>
          <m:jc m:val="left"/>
        </m:oMathParaPr>
        <m:oMath>
          <m:r>
            <w:rPr>
              <w:rFonts w:ascii="Arial" w:eastAsia="Arial" w:hAnsi="Arial" w:cs="Arial"/>
              <w:sz w:val="22"/>
            </w:rPr>
            <m:t>R</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or </w:t>
      </w:r>
      <m:oMathPara>
        <m:oMathParaPr>
          <m:jc m:val="left"/>
        </m:oMathParaPr>
        <m:oMath>
          <m:func>
            <m:fName>
              <m:r>
                <m:rPr>
                  <m:sty m:val="p"/>
                </m:rPr>
                <w:rPr>
                  <w:rFonts w:ascii="Arial" w:eastAsia="Arial" w:hAnsi="Arial" w:cs="Arial"/>
                  <w:sz w:val="22"/>
                </w:rPr>
                <m:t>deg</m:t>
              </m:r>
            </m:fName>
            <m:e>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&lt;</m:t>
          </m:r>
          <m:func>
            <m:fName>
              <m:r>
                <m:rPr>
                  <m:sty m:val="p"/>
                </m:rPr>
                <w:rPr>
                  <w:rFonts w:ascii="Arial" w:eastAsia="Arial" w:hAnsi="Arial" w:cs="Arial"/>
                  <w:sz w:val="22"/>
                </w:rPr>
                <m:t>deg</m:t>
              </m:r>
            </m:fName>
            <m:e>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 </m:t>
          </m:r>
        </m:oMath>
      </m:oMathPara>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the result of the division also in the form </w:t>
      </w:r>
      <m:oMathPara>
        <m:oMathParaPr>
          <m:jc m:val="left"/>
        </m:oMathParaPr>
        <m:oMath>
          <m:f>
            <m:num>
              <m:r>
                <w:rPr>
                  <w:rFonts w:ascii="Arial" w:eastAsia="Arial" w:hAnsi="Arial" w:cs="Arial"/>
                  <w:sz w:val="22"/>
                </w:rPr>
                <m:t>P</m:t>
              </m:r>
              <m:d>
                <m:dPr>
                  <m:sepChr m:val="|"/>
                </m:dPr>
                <m:e>
                  <m:r>
                    <w:rPr>
                      <w:rFonts w:ascii="Arial" w:eastAsia="Arial" w:hAnsi="Arial" w:cs="Arial"/>
                      <w:sz w:val="22"/>
                    </w:rPr>
                    <m:t>x</m:t>
                  </m:r>
                </m:e>
              </m:d>
            </m:num>
            <m:den>
              <m:r>
                <w:rPr>
                  <w:rFonts w:ascii="Arial" w:eastAsia="Arial" w:hAnsi="Arial" w:cs="Arial"/>
                  <w:sz w:val="22"/>
                </w:rPr>
                <m:t>A</m:t>
              </m:r>
              <m:d>
                <m:dPr>
                  <m:sepChr m:val="|"/>
                </m:dPr>
                <m:e>
                  <m:r>
                    <w:rPr>
                      <w:rFonts w:ascii="Arial" w:eastAsia="Arial" w:hAnsi="Arial" w:cs="Arial"/>
                      <w:sz w:val="22"/>
                    </w:rPr>
                    <m:t>x</m:t>
                  </m:r>
                </m:e>
              </m:d>
            </m:den>
          </m:f>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R</m:t>
              </m:r>
              <m:d>
                <m:dPr>
                  <m:sepChr m:val="|"/>
                </m:dPr>
                <m:e>
                  <m:r>
                    <w:rPr>
                      <w:rFonts w:ascii="Arial" w:eastAsia="Arial" w:hAnsi="Arial" w:cs="Arial"/>
                      <w:sz w:val="22"/>
                    </w:rPr>
                    <m:t>x</m:t>
                  </m:r>
                </m:e>
              </m:d>
            </m:num>
            <m:den>
              <m:r>
                <w:rPr>
                  <w:rFonts w:ascii="Arial" w:eastAsia="Arial" w:hAnsi="Arial" w:cs="Arial"/>
                  <w:sz w:val="22"/>
                </w:rPr>
                <m:t>A</m:t>
              </m:r>
              <m:d>
                <m:dPr>
                  <m:sepChr m:val="|"/>
                </m:dPr>
                <m:e>
                  <m:r>
                    <w:rPr>
                      <w:rFonts w:ascii="Arial" w:eastAsia="Arial" w:hAnsi="Arial" w:cs="Arial"/>
                      <w:sz w:val="22"/>
                    </w:rPr>
                    <m:t>x</m:t>
                  </m:r>
                </m:e>
              </m:d>
            </m:den>
          </m:f>
        </m:oMath>
      </m:oMathPara>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division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α</m:t>
          </m:r>
        </m:oMath>
      </m:oMathPara>
      <w:r>
        <w:rPr>
          <w:rFonts w:ascii="Arial" w:eastAsia="Arial" w:hAnsi="Arial" w:cs="Arial"/>
          <w:sz w:val="22"/>
        </w:rPr>
        <w:t xml:space="preserve"> yields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α</m:t>
              </m:r>
            </m:e>
          </m:d>
          <m:r>
            <w:rPr>
              <w:rFonts w:ascii="Arial" w:eastAsia="Arial" w:hAnsi="Arial" w:cs="Arial"/>
              <w:sz w:val="22"/>
            </w:rPr>
            <m:t>Q</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a constant, and why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α</m:t>
          </m:r>
        </m:oMath>
      </m:oMathPara>
      <w:r>
        <w:rPr>
          <w:rFonts w:ascii="Arial" w:eastAsia="Arial" w:hAnsi="Arial" w:cs="Arial"/>
          <w:sz w:val="22"/>
        </w:rPr>
        <w:t xml:space="preserve"> is a factor if and only if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apply the </w:t>
      </w:r>
      <w:hyperlink r:id="rId58" w:history="1">
        <w:r>
          <w:rPr>
            <w:rStyle w:val="Hyperlink"/>
            <w:rFonts w:ascii="Arial" w:eastAsia="Arial" w:hAnsi="Arial" w:cs="Arial"/>
            <w:color w:val="0000EE"/>
            <w:sz w:val="22"/>
            <w:u w:color="0000EE"/>
          </w:rPr>
          <w:t>remainder theorem</w:t>
        </w:r>
      </w:hyperlink>
      <w:r>
        <w:rPr>
          <w:rFonts w:ascii="Arial" w:eastAsia="Arial" w:hAnsi="Arial" w:cs="Arial"/>
          <w:sz w:val="22"/>
        </w:rPr>
        <w:t xml:space="preserve"> for polynomials: when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divided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α</m:t>
          </m:r>
        </m:oMath>
      </m:oMathPara>
      <w:r>
        <w:rPr>
          <w:rFonts w:ascii="Arial" w:eastAsia="Arial" w:hAnsi="Arial" w:cs="Arial"/>
          <w:sz w:val="22"/>
        </w:rPr>
        <w:t xml:space="preserve">, the remainder is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α</m:t>
          </m:r>
          <m:r>
            <w:rPr>
              <w:rFonts w:ascii="Arial" w:eastAsia="Arial" w:hAnsi="Arial" w:cs="Arial"/>
              <w:sz w:val="22"/>
            </w:rPr>
            <m:t>)</m:t>
          </m:r>
        </m:oMath>
      </m:oMathPara>
      <w:r>
        <w:rPr>
          <w:rFonts w:ascii="Arial" w:eastAsia="Arial" w:hAnsi="Arial" w:cs="Arial"/>
          <w:sz w:val="22"/>
        </w:rPr>
        <w:t>, and solve related polynomial problems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apply the </w:t>
      </w:r>
      <w:hyperlink r:id="rId59" w:history="1">
        <w:r>
          <w:rPr>
            <w:rStyle w:val="Hyperlink"/>
            <w:rFonts w:ascii="Arial" w:eastAsia="Arial" w:hAnsi="Arial" w:cs="Arial"/>
            <w:color w:val="0000EE"/>
            <w:sz w:val="22"/>
            <w:u w:color="0000EE"/>
          </w:rPr>
          <w:t>factor theorem</w:t>
        </w:r>
      </w:hyperlink>
      <w:r>
        <w:rPr>
          <w:rFonts w:ascii="Arial" w:eastAsia="Arial" w:hAnsi="Arial" w:cs="Arial"/>
          <w:sz w:val="22"/>
        </w:rPr>
        <w:t xml:space="preserve"> for polynomials: </w:t>
      </w:r>
      <m:oMathPara>
        <m:oMathParaPr>
          <m:jc m:val="left"/>
        </m:oMathParaPr>
        <m:oMath>
          <m:r>
            <w:rPr>
              <w:rFonts w:ascii="Arial" w:eastAsia="Arial" w:hAnsi="Arial" w:cs="Arial"/>
              <w:sz w:val="22"/>
            </w:rPr>
            <m:t>P</m:t>
          </m:r>
          <m:d>
            <m:dPr>
              <m:sepChr m:val="|"/>
            </m:dPr>
            <m:e>
              <m:r>
                <w:rPr>
                  <w:rFonts w:ascii="Arial" w:eastAsia="Arial" w:hAnsi="Arial" w:cs="Arial"/>
                  <w:sz w:val="22"/>
                </w:rPr>
                <m:t>α</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if and only if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α</m:t>
          </m:r>
        </m:oMath>
      </m:oMathPara>
      <w:r>
        <w:rPr>
          <w:rFonts w:ascii="Arial" w:eastAsia="Arial" w:hAnsi="Arial" w:cs="Arial"/>
          <w:sz w:val="22"/>
        </w:rPr>
        <w:t xml:space="preserve"> is a factor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and solve related polynomial problems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factor theorem to find all factors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of the form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α</m:t>
          </m:r>
        </m:oMath>
      </m:oMathPara>
      <w:r>
        <w:rPr>
          <w:rFonts w:ascii="Arial" w:eastAsia="Arial" w:hAnsi="Arial" w:cs="Arial"/>
          <w:sz w:val="22"/>
        </w:rPr>
        <w:t xml:space="preserve">, where </w:t>
      </w:r>
      <m:oMathPara>
        <m:oMathParaPr>
          <m:jc m:val="left"/>
        </m:oMathParaPr>
        <m:oMath>
          <m:r>
            <w:rPr>
              <w:rFonts w:ascii="Arial" w:eastAsia="Arial" w:hAnsi="Arial" w:cs="Arial"/>
              <w:sz w:val="22"/>
            </w:rPr>
            <m:t>α</m:t>
          </m:r>
        </m:oMath>
      </m:oMathPara>
      <w:r>
        <w:rPr>
          <w:rFonts w:ascii="Arial" w:eastAsia="Arial" w:hAnsi="Arial" w:cs="Arial"/>
          <w:sz w:val="22"/>
        </w:rPr>
        <w:t xml:space="preserve"> is an integer, and use division to find the remaining factor of the polynomial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Sums and products of zeroes of polynomials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if a quadratic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has zeroes </w:t>
      </w:r>
      <m:oMathPara>
        <m:oMathParaPr>
          <m:jc m:val="left"/>
        </m:oMathParaPr>
        <m:oMath>
          <m:r>
            <w:rPr>
              <w:rFonts w:ascii="Arial" w:eastAsia="Arial" w:hAnsi="Arial" w:cs="Arial"/>
              <w:sz w:val="22"/>
            </w:rPr>
            <m:t>α</m:t>
          </m:r>
        </m:oMath>
      </m:oMathPara>
      <w:r>
        <w:rPr>
          <w:rFonts w:ascii="Arial" w:eastAsia="Arial" w:hAnsi="Arial" w:cs="Arial"/>
          <w:sz w:val="22"/>
        </w:rPr>
        <w:t xml:space="preserve"> and </w:t>
      </w:r>
      <m:oMathPara>
        <m:oMathParaPr>
          <m:jc m:val="left"/>
        </m:oMathParaPr>
        <m:oMath>
          <m:r>
            <w:rPr>
              <w:rFonts w:ascii="Arial" w:eastAsia="Arial" w:hAnsi="Arial" w:cs="Arial"/>
              <w:sz w:val="22"/>
            </w:rPr>
            <m:t>β</m:t>
          </m:r>
        </m:oMath>
      </m:oMathPara>
      <w:r>
        <w:rPr>
          <w:rFonts w:ascii="Arial" w:eastAsia="Arial" w:hAnsi="Arial" w:cs="Arial"/>
          <w:sz w:val="22"/>
        </w:rPr>
        <w:t xml:space="preserve"> then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a</m:t>
              </m:r>
            </m:den>
          </m:f>
        </m:oMath>
      </m:oMathPara>
      <w:r>
        <w:rPr>
          <w:rFonts w:ascii="Arial" w:eastAsia="Arial" w:hAnsi="Arial" w:cs="Arial"/>
          <w:sz w:val="22"/>
        </w:rPr>
        <w:t xml:space="preserve">, the sum of the zeroes, and </w:t>
      </w:r>
      <m:oMathPara>
        <m:oMathParaPr>
          <m:jc m:val="left"/>
        </m:oMathParaPr>
        <m:oMath>
          <m:r>
            <w:rPr>
              <w:rFonts w:ascii="Arial" w:eastAsia="Arial" w:hAnsi="Arial" w:cs="Arial"/>
              <w:sz w:val="22"/>
            </w:rPr>
            <m:t>αβ</m:t>
          </m:r>
          <m:r>
            <w:rPr>
              <w:rFonts w:ascii="Arial" w:eastAsia="Arial" w:hAnsi="Arial" w:cs="Arial"/>
              <w:sz w:val="22"/>
            </w:rPr>
            <m:t>=</m:t>
          </m:r>
          <m:f>
            <m:num>
              <m:r>
                <w:rPr>
                  <w:rFonts w:ascii="Arial" w:eastAsia="Arial" w:hAnsi="Arial" w:cs="Arial"/>
                  <w:sz w:val="22"/>
                </w:rPr>
                <m:t>c</m:t>
              </m:r>
            </m:num>
            <m:den>
              <m:r>
                <w:rPr>
                  <w:rFonts w:ascii="Arial" w:eastAsia="Arial" w:hAnsi="Arial" w:cs="Arial"/>
                  <w:sz w:val="22"/>
                </w:rPr>
                <m:t>a</m:t>
              </m:r>
            </m:den>
          </m:f>
        </m:oMath>
      </m:oMathPara>
      <w:r>
        <w:rPr>
          <w:rFonts w:ascii="Arial" w:eastAsia="Arial" w:hAnsi="Arial" w:cs="Arial"/>
          <w:sz w:val="22"/>
        </w:rPr>
        <w:t>, the product of the zeroes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if a cubic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b</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cx</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has three zeroes </w:t>
      </w:r>
      <m:oMathPara>
        <m:oMathParaPr>
          <m:jc m:val="left"/>
        </m:oMathParaPr>
        <m:oMath>
          <m:r>
            <w:rPr>
              <w:rFonts w:ascii="Arial" w:eastAsia="Arial" w:hAnsi="Arial" w:cs="Arial"/>
              <w:sz w:val="22"/>
            </w:rPr>
            <m:t>α</m:t>
          </m:r>
        </m:oMath>
      </m:oMathPara>
      <w:r>
        <w:rPr>
          <w:rFonts w:ascii="Arial" w:eastAsia="Arial" w:hAnsi="Arial" w:cs="Arial"/>
          <w:sz w:val="22"/>
        </w:rPr>
        <w:t xml:space="preserve">, </w:t>
      </w:r>
      <m:oMathPara>
        <m:oMathParaPr>
          <m:jc m:val="left"/>
        </m:oMathParaPr>
        <m:oMath>
          <m:r>
            <w:rPr>
              <w:rFonts w:ascii="Arial" w:eastAsia="Arial" w:hAnsi="Arial" w:cs="Arial"/>
              <w:sz w:val="22"/>
            </w:rPr>
            <m:t>β</m:t>
          </m:r>
        </m:oMath>
      </m:oMathPara>
      <w:r>
        <w:rPr>
          <w:rFonts w:ascii="Arial" w:eastAsia="Arial" w:hAnsi="Arial" w:cs="Arial"/>
          <w:sz w:val="22"/>
        </w:rPr>
        <w:t xml:space="preserve">, </w:t>
      </w:r>
      <m:oMathPara>
        <m:oMathParaPr>
          <m:jc m:val="left"/>
        </m:oMathParaPr>
        <m:oMath>
          <m:r>
            <w:rPr>
              <w:rFonts w:ascii="Arial" w:eastAsia="Arial" w:hAnsi="Arial" w:cs="Arial"/>
              <w:sz w:val="22"/>
            </w:rPr>
            <m:t>γ</m:t>
          </m:r>
        </m:oMath>
      </m:oMathPara>
      <w:r>
        <w:rPr>
          <w:rFonts w:ascii="Arial" w:eastAsia="Arial" w:hAnsi="Arial" w:cs="Arial"/>
          <w:sz w:val="22"/>
        </w:rPr>
        <w:t xml:space="preserve">, then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γ</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a</m:t>
              </m:r>
            </m:den>
          </m:f>
        </m:oMath>
      </m:oMathPara>
      <w:r>
        <w:rPr>
          <w:rFonts w:ascii="Arial" w:eastAsia="Arial" w:hAnsi="Arial" w:cs="Arial"/>
          <w:sz w:val="22"/>
        </w:rPr>
        <w:t xml:space="preserve">, </w:t>
      </w:r>
      <m:oMathPara>
        <m:oMathParaPr>
          <m:jc m:val="left"/>
        </m:oMathParaPr>
        <m:oMath>
          <m:r>
            <w:rPr>
              <w:rFonts w:ascii="Arial" w:eastAsia="Arial" w:hAnsi="Arial" w:cs="Arial"/>
              <w:sz w:val="22"/>
            </w:rPr>
            <m:t>αβ</m:t>
          </m:r>
          <m:r>
            <w:rPr>
              <w:rFonts w:ascii="Arial" w:eastAsia="Arial" w:hAnsi="Arial" w:cs="Arial"/>
              <w:sz w:val="22"/>
            </w:rPr>
            <m:t>+</m:t>
          </m:r>
          <m:r>
            <w:rPr>
              <w:rFonts w:ascii="Arial" w:eastAsia="Arial" w:hAnsi="Arial" w:cs="Arial"/>
              <w:sz w:val="22"/>
            </w:rPr>
            <m:t>βγ</m:t>
          </m:r>
          <m:r>
            <w:rPr>
              <w:rFonts w:ascii="Arial" w:eastAsia="Arial" w:hAnsi="Arial" w:cs="Arial"/>
              <w:sz w:val="22"/>
            </w:rPr>
            <m:t>+</m:t>
          </m:r>
          <m:r>
            <w:rPr>
              <w:rFonts w:ascii="Arial" w:eastAsia="Arial" w:hAnsi="Arial" w:cs="Arial"/>
              <w:sz w:val="22"/>
            </w:rPr>
            <m:t>γα</m:t>
          </m:r>
          <m:r>
            <w:rPr>
              <w:rFonts w:ascii="Arial" w:eastAsia="Arial" w:hAnsi="Arial" w:cs="Arial"/>
              <w:sz w:val="22"/>
            </w:rPr>
            <m:t>=</m:t>
          </m:r>
          <m:f>
            <m:num>
              <m:r>
                <w:rPr>
                  <w:rFonts w:ascii="Arial" w:eastAsia="Arial" w:hAnsi="Arial" w:cs="Arial"/>
                  <w:sz w:val="22"/>
                </w:rPr>
                <m:t>c</m:t>
              </m:r>
            </m:num>
            <m:den>
              <m:r>
                <w:rPr>
                  <w:rFonts w:ascii="Arial" w:eastAsia="Arial" w:hAnsi="Arial" w:cs="Arial"/>
                  <w:sz w:val="22"/>
                </w:rPr>
                <m:t>a</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αβγ</m:t>
          </m:r>
          <m:r>
            <w:rPr>
              <w:rFonts w:ascii="Arial" w:eastAsia="Arial" w:hAnsi="Arial" w:cs="Arial"/>
              <w:sz w:val="22"/>
            </w:rPr>
            <m:t>=</m:t>
          </m:r>
          <m:r>
            <w:rPr>
              <w:rFonts w:ascii="Arial" w:eastAsia="Arial" w:hAnsi="Arial" w:cs="Arial"/>
              <w:sz w:val="22"/>
            </w:rPr>
            <m:t>-</m:t>
          </m:r>
          <m:f>
            <m:num>
              <m:r>
                <w:rPr>
                  <w:rFonts w:ascii="Arial" w:eastAsia="Arial" w:hAnsi="Arial" w:cs="Arial"/>
                  <w:sz w:val="22"/>
                </w:rPr>
                <m:t>d</m:t>
              </m:r>
            </m:num>
            <m:den>
              <m:r>
                <w:rPr>
                  <w:rFonts w:ascii="Arial" w:eastAsia="Arial" w:hAnsi="Arial" w:cs="Arial"/>
                  <w:sz w:val="22"/>
                </w:rPr>
                <m:t>a</m:t>
              </m:r>
            </m:den>
          </m:f>
        </m:oMath>
      </m:oMathPara>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if a quartic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b</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c</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e</m:t>
          </m:r>
        </m:oMath>
      </m:oMathPara>
      <w:r>
        <w:rPr>
          <w:rFonts w:ascii="Arial" w:eastAsia="Arial" w:hAnsi="Arial" w:cs="Arial"/>
          <w:sz w:val="22"/>
        </w:rPr>
        <w:t xml:space="preserve"> has four zeroes </w:t>
      </w:r>
      <m:oMathPara>
        <m:oMathParaPr>
          <m:jc m:val="left"/>
        </m:oMathParaPr>
        <m:oMath>
          <m:r>
            <w:rPr>
              <w:rFonts w:ascii="Arial" w:eastAsia="Arial" w:hAnsi="Arial" w:cs="Arial"/>
              <w:sz w:val="22"/>
            </w:rPr>
            <m:t>α</m:t>
          </m:r>
        </m:oMath>
      </m:oMathPara>
      <w:r>
        <w:rPr>
          <w:rFonts w:ascii="Arial" w:eastAsia="Arial" w:hAnsi="Arial" w:cs="Arial"/>
          <w:sz w:val="22"/>
        </w:rPr>
        <w:t xml:space="preserve">, </w:t>
      </w:r>
      <m:oMathPara>
        <m:oMathParaPr>
          <m:jc m:val="left"/>
        </m:oMathParaPr>
        <m:oMath>
          <m:r>
            <w:rPr>
              <w:rFonts w:ascii="Arial" w:eastAsia="Arial" w:hAnsi="Arial" w:cs="Arial"/>
              <w:sz w:val="22"/>
            </w:rPr>
            <m:t>β</m:t>
          </m:r>
        </m:oMath>
      </m:oMathPara>
      <w:r>
        <w:rPr>
          <w:rFonts w:ascii="Arial" w:eastAsia="Arial" w:hAnsi="Arial" w:cs="Arial"/>
          <w:sz w:val="22"/>
        </w:rPr>
        <w:t xml:space="preserve">, </w:t>
      </w:r>
      <m:oMathPara>
        <m:oMathParaPr>
          <m:jc m:val="left"/>
        </m:oMathParaPr>
        <m:oMath>
          <m:r>
            <w:rPr>
              <w:rFonts w:ascii="Arial" w:eastAsia="Arial" w:hAnsi="Arial" w:cs="Arial"/>
              <w:sz w:val="22"/>
            </w:rPr>
            <m:t>γ</m:t>
          </m:r>
        </m:oMath>
      </m:oMathPara>
      <w:r>
        <w:rPr>
          <w:rFonts w:ascii="Arial" w:eastAsia="Arial" w:hAnsi="Arial" w:cs="Arial"/>
          <w:sz w:val="22"/>
        </w:rPr>
        <w:t xml:space="preserve">, </w:t>
      </w:r>
      <m:oMathPara>
        <m:oMathParaPr>
          <m:jc m:val="left"/>
        </m:oMathParaPr>
        <m:oMath>
          <m:r>
            <w:rPr>
              <w:rFonts w:ascii="Arial" w:eastAsia="Arial" w:hAnsi="Arial" w:cs="Arial"/>
              <w:sz w:val="22"/>
            </w:rPr>
            <m:t>δ</m:t>
          </m:r>
        </m:oMath>
      </m:oMathPara>
      <w:r>
        <w:rPr>
          <w:rFonts w:ascii="Arial" w:eastAsia="Arial" w:hAnsi="Arial" w:cs="Arial"/>
          <w:sz w:val="22"/>
        </w:rPr>
        <w:t xml:space="preserve"> then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γ</m:t>
          </m:r>
          <m:r>
            <w:rPr>
              <w:rFonts w:ascii="Arial" w:eastAsia="Arial" w:hAnsi="Arial" w:cs="Arial"/>
              <w:sz w:val="22"/>
            </w:rPr>
            <m:t>+</m:t>
          </m:r>
          <m:r>
            <w:rPr>
              <w:rFonts w:ascii="Arial" w:eastAsia="Arial" w:hAnsi="Arial" w:cs="Arial"/>
              <w:sz w:val="22"/>
            </w:rPr>
            <m:t>δ</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a</m:t>
              </m:r>
            </m:den>
          </m:f>
        </m:oMath>
      </m:oMathPara>
      <w:r>
        <w:rPr>
          <w:rFonts w:ascii="Arial" w:eastAsia="Arial" w:hAnsi="Arial" w:cs="Arial"/>
          <w:sz w:val="22"/>
        </w:rPr>
        <w:t xml:space="preserve">, </w:t>
      </w:r>
      <m:oMathPara>
        <m:oMathParaPr>
          <m:jc m:val="left"/>
        </m:oMathParaPr>
        <m:oMath>
          <m:r>
            <w:rPr>
              <w:rFonts w:ascii="Arial" w:eastAsia="Arial" w:hAnsi="Arial" w:cs="Arial"/>
              <w:sz w:val="22"/>
            </w:rPr>
            <m:t>αβ</m:t>
          </m:r>
          <m:r>
            <w:rPr>
              <w:rFonts w:ascii="Arial" w:eastAsia="Arial" w:hAnsi="Arial" w:cs="Arial"/>
              <w:sz w:val="22"/>
            </w:rPr>
            <m:t>+</m:t>
          </m:r>
          <m:r>
            <w:rPr>
              <w:rFonts w:ascii="Arial" w:eastAsia="Arial" w:hAnsi="Arial" w:cs="Arial"/>
              <w:sz w:val="22"/>
            </w:rPr>
            <m:t>αγ</m:t>
          </m:r>
          <m:r>
            <w:rPr>
              <w:rFonts w:ascii="Arial" w:eastAsia="Arial" w:hAnsi="Arial" w:cs="Arial"/>
              <w:sz w:val="22"/>
            </w:rPr>
            <m:t>+</m:t>
          </m:r>
          <m:r>
            <w:rPr>
              <w:rFonts w:ascii="Arial" w:eastAsia="Arial" w:hAnsi="Arial" w:cs="Arial"/>
              <w:sz w:val="22"/>
            </w:rPr>
            <m:t>αδ</m:t>
          </m:r>
          <m:r>
            <w:rPr>
              <w:rFonts w:ascii="Arial" w:eastAsia="Arial" w:hAnsi="Arial" w:cs="Arial"/>
              <w:sz w:val="22"/>
            </w:rPr>
            <m:t>+</m:t>
          </m:r>
          <m:r>
            <w:rPr>
              <w:rFonts w:ascii="Arial" w:eastAsia="Arial" w:hAnsi="Arial" w:cs="Arial"/>
              <w:sz w:val="22"/>
            </w:rPr>
            <m:t>βγ</m:t>
          </m:r>
          <m:r>
            <w:rPr>
              <w:rFonts w:ascii="Arial" w:eastAsia="Arial" w:hAnsi="Arial" w:cs="Arial"/>
              <w:sz w:val="22"/>
            </w:rPr>
            <m:t>+</m:t>
          </m:r>
          <m:r>
            <w:rPr>
              <w:rFonts w:ascii="Arial" w:eastAsia="Arial" w:hAnsi="Arial" w:cs="Arial"/>
              <w:sz w:val="22"/>
            </w:rPr>
            <m:t>βδ</m:t>
          </m:r>
          <m:r>
            <w:rPr>
              <w:rFonts w:ascii="Arial" w:eastAsia="Arial" w:hAnsi="Arial" w:cs="Arial"/>
              <w:sz w:val="22"/>
            </w:rPr>
            <m:t>+</m:t>
          </m:r>
          <m:r>
            <w:rPr>
              <w:rFonts w:ascii="Arial" w:eastAsia="Arial" w:hAnsi="Arial" w:cs="Arial"/>
              <w:sz w:val="22"/>
            </w:rPr>
            <m:t>γδ</m:t>
          </m:r>
          <m:r>
            <w:rPr>
              <w:rFonts w:ascii="Arial" w:eastAsia="Arial" w:hAnsi="Arial" w:cs="Arial"/>
              <w:sz w:val="22"/>
            </w:rPr>
            <m:t>=</m:t>
          </m:r>
          <m:f>
            <m:num>
              <m:r>
                <w:rPr>
                  <w:rFonts w:ascii="Arial" w:eastAsia="Arial" w:hAnsi="Arial" w:cs="Arial"/>
                  <w:sz w:val="22"/>
                </w:rPr>
                <m:t>c</m:t>
              </m:r>
            </m:num>
            <m:den>
              <m:r>
                <w:rPr>
                  <w:rFonts w:ascii="Arial" w:eastAsia="Arial" w:hAnsi="Arial" w:cs="Arial"/>
                  <w:sz w:val="22"/>
                </w:rPr>
                <m:t>a</m:t>
              </m:r>
            </m:den>
          </m:f>
        </m:oMath>
      </m:oMathPara>
      <w:r>
        <w:rPr>
          <w:rFonts w:ascii="Arial" w:eastAsia="Arial" w:hAnsi="Arial" w:cs="Arial"/>
          <w:sz w:val="22"/>
        </w:rPr>
        <w:t xml:space="preserve">, </w:t>
      </w:r>
      <m:oMathPara>
        <m:oMathParaPr>
          <m:jc m:val="left"/>
        </m:oMathParaPr>
        <m:oMath>
          <m:r>
            <w:rPr>
              <w:rFonts w:ascii="Arial" w:eastAsia="Arial" w:hAnsi="Arial" w:cs="Arial"/>
              <w:sz w:val="22"/>
            </w:rPr>
            <m:t>αβγ</m:t>
          </m:r>
          <m:r>
            <w:rPr>
              <w:rFonts w:ascii="Arial" w:eastAsia="Arial" w:hAnsi="Arial" w:cs="Arial"/>
              <w:sz w:val="22"/>
            </w:rPr>
            <m:t>+</m:t>
          </m:r>
          <m:r>
            <w:rPr>
              <w:rFonts w:ascii="Arial" w:eastAsia="Arial" w:hAnsi="Arial" w:cs="Arial"/>
              <w:sz w:val="22"/>
            </w:rPr>
            <m:t>βγδ</m:t>
          </m:r>
          <m:r>
            <w:rPr>
              <w:rFonts w:ascii="Arial" w:eastAsia="Arial" w:hAnsi="Arial" w:cs="Arial"/>
              <w:sz w:val="22"/>
            </w:rPr>
            <m:t>+</m:t>
          </m:r>
          <m:r>
            <w:rPr>
              <w:rFonts w:ascii="Arial" w:eastAsia="Arial" w:hAnsi="Arial" w:cs="Arial"/>
              <w:sz w:val="22"/>
            </w:rPr>
            <m:t>γδα</m:t>
          </m:r>
          <m:r>
            <w:rPr>
              <w:rFonts w:ascii="Arial" w:eastAsia="Arial" w:hAnsi="Arial" w:cs="Arial"/>
              <w:sz w:val="22"/>
            </w:rPr>
            <m:t>+</m:t>
          </m:r>
          <m:r>
            <w:rPr>
              <w:rFonts w:ascii="Arial" w:eastAsia="Arial" w:hAnsi="Arial" w:cs="Arial"/>
              <w:sz w:val="22"/>
            </w:rPr>
            <m:t>δαβ</m:t>
          </m:r>
          <m:r>
            <w:rPr>
              <w:rFonts w:ascii="Arial" w:eastAsia="Arial" w:hAnsi="Arial" w:cs="Arial"/>
              <w:sz w:val="22"/>
            </w:rPr>
            <m:t>=</m:t>
          </m:r>
          <m:r>
            <w:rPr>
              <w:rFonts w:ascii="Arial" w:eastAsia="Arial" w:hAnsi="Arial" w:cs="Arial"/>
              <w:sz w:val="22"/>
            </w:rPr>
            <m:t>-</m:t>
          </m:r>
          <m:f>
            <m:num>
              <m:r>
                <w:rPr>
                  <w:rFonts w:ascii="Arial" w:eastAsia="Arial" w:hAnsi="Arial" w:cs="Arial"/>
                  <w:sz w:val="22"/>
                </w:rPr>
                <m:t>d</m:t>
              </m:r>
            </m:num>
            <m:den>
              <m:r>
                <w:rPr>
                  <w:rFonts w:ascii="Arial" w:eastAsia="Arial" w:hAnsi="Arial" w:cs="Arial"/>
                  <w:sz w:val="22"/>
                </w:rPr>
                <m:t>a</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αβγδ</m:t>
          </m:r>
          <m:r>
            <w:rPr>
              <w:rFonts w:ascii="Arial" w:eastAsia="Arial" w:hAnsi="Arial" w:cs="Arial"/>
              <w:sz w:val="22"/>
            </w:rPr>
            <m:t>=</m:t>
          </m:r>
          <m:f>
            <m:num>
              <m:r>
                <w:rPr>
                  <w:rFonts w:ascii="Arial" w:eastAsia="Arial" w:hAnsi="Arial" w:cs="Arial"/>
                  <w:sz w:val="22"/>
                </w:rPr>
                <m:t>e</m:t>
              </m:r>
            </m:num>
            <m:den>
              <m:r>
                <w:rPr>
                  <w:rFonts w:ascii="Arial" w:eastAsia="Arial" w:hAnsi="Arial" w:cs="Arial"/>
                  <w:sz w:val="22"/>
                </w:rPr>
                <m:t>a</m:t>
              </m:r>
            </m:den>
          </m:f>
        </m:oMath>
      </m:oMathPara>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Use the formulas for the sums and products of zeroes to solve problems involving zeroes and coefficients of quadratic, cubic and quartic polynomials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Further trigonometry</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 three dimensions using trigonometry and simplifies expressions, proves results and solves problems involving compound angles using trigonometric identities </w:t>
      </w:r>
      <w:r>
        <w:rPr>
          <w:rStyle w:val="Strong"/>
          <w:rFonts w:ascii="Arial" w:eastAsia="Arial" w:hAnsi="Arial" w:cs="Arial"/>
          <w:b/>
          <w:bCs/>
          <w:sz w:val="22"/>
        </w:rPr>
        <w:t>ME1-11-03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Trigonometry in three dimensions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information about a 3-dimensional context given in diagrammatical form</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information about a 3-dimensional context given in written form</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Apply trigonometry to solve problems in three dimensions where a diagram is given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Further trigonometric identities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sum and difference expansions for the trigonometric functions </w:t>
      </w:r>
      <m:oMathPara>
        <m:oMathParaPr>
          <m:jc m:val="left"/>
        </m:oMathParaPr>
        <m:oMath>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cos</m:t>
                  </m:r>
                </m:e>
              </m:func>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f>
                <m:num>
                  <m:func>
                    <m:fName>
                      <m:r>
                        <m:rPr>
                          <m:sty m:val="p"/>
                        </m:rPr>
                        <w:rPr>
                          <w:rFonts w:ascii="Arial" w:eastAsia="Arial" w:hAnsi="Arial" w:cs="Arial"/>
                          <w:sz w:val="22"/>
                        </w:rPr>
                        <m:t>tan</m:t>
                      </m:r>
                    </m:fName>
                    <m:e>
                      <m:r>
                        <w:rPr>
                          <w:rFonts w:ascii="Arial" w:eastAsia="Arial" w:hAnsi="Arial" w:cs="Arial"/>
                          <w:sz w:val="22"/>
                        </w:rPr>
                        <m:t>A</m:t>
                      </m:r>
                    </m:e>
                  </m:func>
                  <m:r>
                    <w:rPr>
                      <w:rFonts w:ascii="Arial" w:eastAsia="Arial" w:hAnsi="Arial" w:cs="Arial"/>
                      <w:sz w:val="22"/>
                    </w:rPr>
                    <m:t> </m:t>
                  </m:r>
                  <m:r>
                    <w:rPr>
                      <w:rFonts w:ascii="Arial" w:eastAsia="Arial" w:hAnsi="Arial" w:cs="Arial"/>
                      <w:sz w:val="22"/>
                    </w:rPr>
                    <m:t>±</m:t>
                  </m:r>
                  <m:func>
                    <m:fName>
                      <m:r>
                        <m:rPr>
                          <m:sty m:val="p"/>
                        </m:rPr>
                        <w:rPr>
                          <w:rFonts w:ascii="Arial" w:eastAsia="Arial" w:hAnsi="Arial" w:cs="Arial"/>
                          <w:sz w:val="22"/>
                        </w:rPr>
                        <m:t> tan</m:t>
                      </m:r>
                    </m:fName>
                    <m:e>
                      <m:r>
                        <w:rPr>
                          <w:rFonts w:ascii="Arial" w:eastAsia="Arial" w:hAnsi="Arial" w:cs="Arial"/>
                          <w:sz w:val="22"/>
                        </w:rPr>
                        <m:t>B</m:t>
                      </m:r>
                    </m:e>
                  </m:func>
                  <m:r>
                    <w:rPr>
                      <w:rFonts w:ascii="Arial" w:eastAsia="Arial" w:hAnsi="Arial" w:cs="Arial"/>
                      <w:sz w:val="22"/>
                    </w:rPr>
                    <m:t> </m:t>
                  </m:r>
                </m:num>
                <m:den>
                  <m:r>
                    <w:rPr>
                      <w:rFonts w:ascii="Arial" w:eastAsia="Arial" w:hAnsi="Arial" w:cs="Arial"/>
                      <w:sz w:val="22"/>
                    </w:rPr>
                    <m:t>1</m:t>
                  </m:r>
                  <m:r>
                    <w:rPr>
                      <w:rFonts w:ascii="Arial" w:eastAsia="Arial" w:hAnsi="Arial" w:cs="Arial"/>
                      <w:sz w:val="22"/>
                    </w:rPr>
                    <m:t> ∓ </m:t>
                  </m:r>
                  <m:func>
                    <m:fName>
                      <m:r>
                        <m:rPr>
                          <m:sty m:val="p"/>
                        </m:rPr>
                        <w:rPr>
                          <w:rFonts w:ascii="Arial" w:eastAsia="Arial" w:hAnsi="Arial" w:cs="Arial"/>
                          <w:sz w:val="22"/>
                        </w:rPr>
                        <m:t>tan</m:t>
                      </m:r>
                    </m:fName>
                    <m:e>
                      <m:r>
                        <w:rPr>
                          <w:rFonts w:ascii="Arial" w:eastAsia="Arial" w:hAnsi="Arial" w:cs="Arial"/>
                          <w:sz w:val="22"/>
                        </w:rPr>
                        <m:t>A</m:t>
                      </m:r>
                    </m:e>
                  </m:func>
                  <m:func>
                    <m:fName>
                      <m:r>
                        <m:rPr>
                          <m:sty m:val="p"/>
                        </m:rPr>
                        <w:rPr>
                          <w:rFonts w:ascii="Arial" w:eastAsia="Arial" w:hAnsi="Arial" w:cs="Arial"/>
                          <w:sz w:val="22"/>
                        </w:rPr>
                        <m:t>tan</m:t>
                      </m:r>
                    </m:fName>
                    <m:e>
                      <m:r>
                        <w:rPr>
                          <w:rFonts w:ascii="Arial" w:eastAsia="Arial" w:hAnsi="Arial" w:cs="Arial"/>
                          <w:sz w:val="22"/>
                        </w:rPr>
                        <m:t>B</m:t>
                      </m:r>
                    </m:e>
                  </m:func>
                  <m:r>
                    <w:rPr>
                      <w:rFonts w:ascii="Arial" w:eastAsia="Arial" w:hAnsi="Arial" w:cs="Arial"/>
                      <w:sz w:val="22"/>
                    </w:rPr>
                    <m:t> </m:t>
                  </m:r>
                </m:den>
              </m:f>
            </m:e>
          </m:func>
        </m:oMath>
      </m:oMathPara>
      <w:r>
        <w:rPr>
          <w:rFonts w:ascii="Arial" w:eastAsia="Arial" w:hAnsi="Arial" w:cs="Arial"/>
          <w:sz w:val="22"/>
        </w:rPr>
        <w:t xml:space="preserve"> </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Use sum and difference expansion formulas to solve problems and prove results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double </w:t>
      </w:r>
      <w:hyperlink r:id="rId60" w:history="1">
        <w:r>
          <w:rPr>
            <w:rStyle w:val="Hyperlink"/>
            <w:rFonts w:ascii="Arial" w:eastAsia="Arial" w:hAnsi="Arial" w:cs="Arial"/>
            <w:color w:val="0000EE"/>
            <w:sz w:val="22"/>
            <w:u w:color="0000EE"/>
          </w:rPr>
          <w:t>angle</w:t>
        </w:r>
      </w:hyperlink>
      <w:r>
        <w:rPr>
          <w:rFonts w:ascii="Arial" w:eastAsia="Arial" w:hAnsi="Arial" w:cs="Arial"/>
          <w:sz w:val="22"/>
        </w:rPr>
        <w:t xml:space="preserve"> formulas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2</m:t>
              </m:r>
              <m:r>
                <w:rPr>
                  <w:rFonts w:ascii="Arial" w:eastAsia="Arial" w:hAnsi="Arial" w:cs="Arial"/>
                  <w:sz w:val="22"/>
                </w:rPr>
                <m:t>A</m:t>
              </m:r>
            </m:e>
          </m:func>
          <m:r>
            <w:rPr>
              <w:rFonts w:ascii="Arial" w:eastAsia="Arial" w:hAnsi="Arial" w:cs="Arial"/>
              <w:sz w:val="22"/>
            </w:rPr>
            <m:t>=</m:t>
          </m:r>
          <m:r>
            <w:rPr>
              <w:rFonts w:ascii="Arial" w:eastAsia="Arial" w:hAnsi="Arial" w:cs="Arial"/>
              <w:sz w:val="22"/>
            </w:rPr>
            <m:t>2</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A</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2</m:t>
              </m:r>
              <m:r>
                <w:rPr>
                  <w:rFonts w:ascii="Arial" w:eastAsia="Arial" w:hAnsi="Arial" w:cs="Arial"/>
                  <w:sz w:val="22"/>
                </w:rPr>
                <m:t>A</m:t>
              </m:r>
            </m:e>
          </m:func>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A</m:t>
              </m:r>
            </m:e>
          </m:func>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A</m:t>
              </m:r>
            </m:e>
          </m:func>
          <m:r>
            <w:rPr>
              <w:rFonts w:ascii="Arial" w:eastAsia="Arial" w:hAnsi="Arial" w:cs="Arial"/>
              <w:sz w:val="22"/>
            </w:rPr>
            <m:t>=</m:t>
          </m:r>
          <m:r>
            <w:rPr>
              <w:rFonts w:ascii="Arial" w:eastAsia="Arial" w:hAnsi="Arial" w:cs="Arial"/>
              <w:sz w:val="22"/>
            </w:rPr>
            <m:t>2</m:t>
          </m:r>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A</m:t>
              </m:r>
            </m:e>
          </m:func>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sSup>
            <m:e>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n</m:t>
              </m:r>
            </m:e>
            <m:sup>
              <m:r>
                <w:rPr>
                  <w:rFonts w:ascii="Arial" w:eastAsia="Arial" w:hAnsi="Arial" w:cs="Arial"/>
                  <w:sz w:val="22"/>
                </w:rPr>
                <m:t>2</m:t>
              </m:r>
            </m:sup>
          </m:sSup>
          <m:r>
            <w:rPr>
              <w:rFonts w:ascii="Arial" w:eastAsia="Arial" w:hAnsi="Arial" w:cs="Arial"/>
              <w:sz w:val="22"/>
            </w:rPr>
            <m:t>A</m:t>
          </m:r>
        </m:oMath>
      </m:oMathPara>
      <w:r>
        <w:rPr>
          <w:rFonts w:ascii="Arial" w:eastAsia="Arial" w:hAnsi="Arial" w:cs="Arial"/>
          <w:sz w:val="22"/>
        </w:rPr>
        <w:t> </w:t>
      </w:r>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2</m:t>
              </m:r>
              <m:r>
                <w:rPr>
                  <w:rFonts w:ascii="Arial" w:eastAsia="Arial" w:hAnsi="Arial" w:cs="Arial"/>
                  <w:sz w:val="22"/>
                </w:rPr>
                <m:t>A</m:t>
              </m:r>
              <m:r>
                <w:rPr>
                  <w:rFonts w:ascii="Arial" w:eastAsia="Arial" w:hAnsi="Arial" w:cs="Arial"/>
                  <w:sz w:val="22"/>
                </w:rPr>
                <m:t>=</m:t>
              </m:r>
              <m:f>
                <m:num>
                  <m:r>
                    <w:rPr>
                      <w:rFonts w:ascii="Arial" w:eastAsia="Arial" w:hAnsi="Arial" w:cs="Arial"/>
                      <w:sz w:val="22"/>
                    </w:rPr>
                    <m:t>2</m:t>
                  </m:r>
                  <m:func>
                    <m:fName>
                      <m:r>
                        <m:rPr>
                          <m:sty m:val="p"/>
                        </m:rPr>
                        <w:rPr>
                          <w:rFonts w:ascii="Arial" w:eastAsia="Arial" w:hAnsi="Arial" w:cs="Arial"/>
                          <w:sz w:val="22"/>
                        </w:rPr>
                        <m:t>tan</m:t>
                      </m:r>
                    </m:fName>
                    <m:e>
                      <m:r>
                        <w:rPr>
                          <w:rFonts w:ascii="Arial" w:eastAsia="Arial" w:hAnsi="Arial" w:cs="Arial"/>
                          <w:sz w:val="22"/>
                        </w:rPr>
                        <m:t>A</m:t>
                      </m:r>
                    </m:e>
                  </m:func>
                  <m:r>
                    <w:rPr>
                      <w:rFonts w:ascii="Arial" w:eastAsia="Arial" w:hAnsi="Arial" w:cs="Arial"/>
                      <w:sz w:val="22"/>
                    </w:rPr>
                    <m:t> </m:t>
                  </m:r>
                </m:num>
                <m:den>
                  <m:r>
                    <w:rPr>
                      <w:rFonts w:ascii="Arial" w:eastAsia="Arial" w:hAnsi="Arial" w:cs="Arial"/>
                      <w:sz w:val="22"/>
                    </w:rPr>
                    <m:t>1</m:t>
                  </m:r>
                  <m:r>
                    <w:rPr>
                      <w:rFonts w:ascii="Arial" w:eastAsia="Arial" w:hAnsi="Arial" w:cs="Arial"/>
                      <w:sz w:val="22"/>
                    </w:rPr>
                    <m:t> </m:t>
                  </m:r>
                  <m:r>
                    <w:rPr>
                      <w:rFonts w:ascii="Arial" w:eastAsia="Arial" w:hAnsi="Arial" w:cs="Arial"/>
                      <w:sz w:val="22"/>
                    </w:rPr>
                    <m:t>-</m:t>
                  </m:r>
                  <m:r>
                    <w:rPr>
                      <w:rFonts w:ascii="Arial" w:eastAsia="Arial" w:hAnsi="Arial" w:cs="Arial"/>
                      <w:sz w:val="22"/>
                    </w:rPr>
                    <m:t> </m:t>
                  </m:r>
                  <m:sSup>
                    <m:e>
                      <m:r>
                        <m:rPr>
                          <m:sty m:val="p"/>
                        </m:rPr>
                        <w:rPr>
                          <w:rFonts w:ascii="Arial" w:eastAsia="Arial" w:hAnsi="Arial" w:cs="Arial"/>
                          <w:sz w:val="22"/>
                        </w:rPr>
                        <m:t>t</m:t>
                      </m:r>
                      <m:r>
                        <m:rPr>
                          <m:sty m:val="p"/>
                        </m:rPr>
                        <w:rPr>
                          <w:rFonts w:ascii="Arial" w:eastAsia="Arial" w:hAnsi="Arial" w:cs="Arial"/>
                          <w:sz w:val="22"/>
                        </w:rPr>
                        <m:t>a</m:t>
                      </m:r>
                      <m:r>
                        <m:rPr>
                          <m:sty m:val="p"/>
                        </m:rPr>
                        <w:rPr>
                          <w:rFonts w:ascii="Arial" w:eastAsia="Arial" w:hAnsi="Arial" w:cs="Arial"/>
                          <w:sz w:val="22"/>
                        </w:rPr>
                        <m:t>n</m:t>
                      </m:r>
                    </m:e>
                    <m:sup>
                      <m:r>
                        <w:rPr>
                          <w:rFonts w:ascii="Arial" w:eastAsia="Arial" w:hAnsi="Arial" w:cs="Arial"/>
                          <w:sz w:val="22"/>
                        </w:rPr>
                        <m:t>2</m:t>
                      </m:r>
                    </m:sup>
                  </m:sSup>
                  <m:r>
                    <w:rPr>
                      <w:rFonts w:ascii="Arial" w:eastAsia="Arial" w:hAnsi="Arial" w:cs="Arial"/>
                      <w:sz w:val="22"/>
                    </w:rPr>
                    <m:t>A</m:t>
                  </m:r>
                </m:den>
              </m:f>
            </m:e>
          </m:func>
        </m:oMath>
      </m:oMathPara>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Use the double angle formulas to solve problems and prove results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Further trigonometric equations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trigonometric equations involving factorisation and/or </w:t>
      </w:r>
      <w:hyperlink r:id="rId61" w:history="1">
        <w:r>
          <w:rPr>
            <w:rStyle w:val="Hyperlink"/>
            <w:rFonts w:ascii="Arial" w:eastAsia="Arial" w:hAnsi="Arial" w:cs="Arial"/>
            <w:color w:val="0000EE"/>
            <w:sz w:val="22"/>
            <w:u w:color="0000EE"/>
          </w:rPr>
          <w:t>substitution</w:t>
        </w:r>
      </w:hyperlink>
      <w:r>
        <w:rPr>
          <w:rFonts w:ascii="Arial" w:eastAsia="Arial" w:hAnsi="Arial" w:cs="Arial"/>
          <w:sz w:val="22"/>
        </w:rPr>
        <w:t xml:space="preserve"> of trigonometric identities over restricted domains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representations </w:t>
      </w:r>
      <w:r>
        <w:rPr>
          <w:rFonts w:ascii="Arial" w:eastAsia="Arial" w:hAnsi="Arial" w:cs="Arial"/>
          <w:sz w:val="22"/>
        </w:rPr>
        <w:t xml:space="preserve">of </w:t>
      </w:r>
      <m:oMathPara>
        <m:oMathParaPr>
          <m:jc m:val="left"/>
        </m:oMathParaPr>
        <m:oMath>
          <m:r>
            <w:rPr>
              <w:rFonts w:ascii="Arial" w:eastAsia="Arial" w:hAnsi="Arial" w:cs="Arial"/>
              <w:sz w:val="22"/>
            </w:rPr>
            <m:t>a</m:t>
          </m:r>
          <m:func>
            <m:fName>
              <m:r>
                <m:rPr>
                  <m:sty m:val="p"/>
                </m:rPr>
                <w:rPr>
                  <w:rFonts w:ascii="Arial" w:eastAsia="Arial" w:hAnsi="Arial" w:cs="Arial"/>
                  <w:sz w:val="22"/>
                </w:rPr>
                <m:t> cos </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w:t>
      </w:r>
      <w:r>
        <w:rPr>
          <w:rFonts w:ascii="Arial" w:eastAsia="Arial" w:hAnsi="Arial" w:cs="Arial"/>
          <w:sz w:val="22"/>
        </w:rPr>
        <w:t xml:space="preserve"> as </w:t>
      </w:r>
      <m:oMathPara>
        <m:oMathParaPr>
          <m:jc m:val="left"/>
        </m:oMathParaPr>
        <m:oMath>
          <m:r>
            <w:rPr>
              <w:rFonts w:ascii="Arial" w:eastAsia="Arial" w:hAnsi="Arial" w:cs="Arial"/>
              <w:sz w:val="22"/>
            </w:rPr>
            <m:t>R</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R</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r>
            <w:rPr>
              <w:rFonts w:ascii="Arial" w:eastAsia="Arial" w:hAnsi="Arial" w:cs="Arial"/>
              <w:sz w:val="22"/>
            </w:rPr>
            <m:t> </m:t>
          </m:r>
        </m:oMath>
      </m:oMathPara>
      <w:r>
        <w:rPr>
          <w:rFonts w:ascii="Arial" w:eastAsia="Arial" w:hAnsi="Arial" w:cs="Arial"/>
          <w:sz w:val="22"/>
        </w:rPr>
        <w:t xml:space="preserve">with and without graphing applications,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representations </w:t>
      </w:r>
      <w:r>
        <w:rPr>
          <w:rFonts w:ascii="Arial" w:eastAsia="Arial" w:hAnsi="Arial" w:cs="Arial"/>
          <w:sz w:val="22"/>
        </w:rPr>
        <w:t xml:space="preserve">of </w:t>
      </w:r>
      <m:oMathPara>
        <m:oMathParaPr>
          <m:jc m:val="left"/>
        </m:oMathParaPr>
        <m:oMath>
          <m:r>
            <w:rPr>
              <w:rFonts w:ascii="Arial" w:eastAsia="Arial" w:hAnsi="Arial" w:cs="Arial"/>
              <w:sz w:val="22"/>
            </w:rPr>
            <m:t>a</m:t>
          </m:r>
          <m:func>
            <m:fName>
              <m:r>
                <m:rPr>
                  <m:sty m:val="p"/>
                </m:rPr>
                <w:rPr>
                  <w:rFonts w:ascii="Arial" w:eastAsia="Arial" w:hAnsi="Arial" w:cs="Arial"/>
                  <w:sz w:val="22"/>
                </w:rPr>
                <m:t> cos </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w:t>
      </w:r>
      <w:r>
        <w:rPr>
          <w:rFonts w:ascii="Arial" w:eastAsia="Arial" w:hAnsi="Arial" w:cs="Arial"/>
          <w:sz w:val="22"/>
        </w:rPr>
        <w:t xml:space="preserve"> as </w:t>
      </w:r>
      <m:oMathPara>
        <m:oMathParaPr>
          <m:jc m:val="left"/>
        </m:oMathParaPr>
        <m:oMath>
          <m:r>
            <w:rPr>
              <w:rFonts w:ascii="Arial" w:eastAsia="Arial" w:hAnsi="Arial" w:cs="Arial"/>
              <w:sz w:val="22"/>
            </w:rPr>
            <m:t>R</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R</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w:t>
      </w:r>
      <w:r>
        <w:rPr>
          <w:rFonts w:ascii="Arial" w:eastAsia="Arial" w:hAnsi="Arial" w:cs="Arial"/>
          <w:sz w:val="22"/>
        </w:rPr>
        <w:t xml:space="preserve">to graph functions, solve equations of the form </w:t>
      </w:r>
      <m:oMathPara>
        <m:oMathParaPr>
          <m:jc m:val="left"/>
        </m:oMathParaPr>
        <m:oMath>
          <m:r>
            <w:rPr>
              <w:rFonts w:ascii="Arial" w:eastAsia="Arial" w:hAnsi="Arial" w:cs="Arial"/>
              <w:sz w:val="22"/>
            </w:rPr>
            <m:t>a</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over restricted domains, and </w:t>
      </w:r>
      <w:hyperlink r:id="rId62" w:history="1">
        <w:r>
          <w:rPr>
            <w:rStyle w:val="Hyperlink"/>
            <w:rFonts w:ascii="Arial" w:eastAsia="Arial" w:hAnsi="Arial" w:cs="Arial"/>
            <w:color w:val="0000EE"/>
            <w:sz w:val="22"/>
            <w:u w:color="0000EE"/>
          </w:rPr>
          <w:t>model</w:t>
        </w:r>
      </w:hyperlink>
      <w:r>
        <w:rPr>
          <w:rFonts w:ascii="Arial" w:eastAsia="Arial" w:hAnsi="Arial" w:cs="Arial"/>
          <w:sz w:val="22"/>
        </w:rPr>
        <w:t xml:space="preserve"> and solve related problems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solutions of trigonometric equations graphically with and without graphing applications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practical problems using trigonometric equations and analyse their solutions in a variety of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Permutations and combinations</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permutations and combinations to solve problems involving counting, ordering and probability </w:t>
      </w:r>
      <w:r>
        <w:rPr>
          <w:rStyle w:val="Strong"/>
          <w:rFonts w:ascii="Arial" w:eastAsia="Arial" w:hAnsi="Arial" w:cs="Arial"/>
          <w:b/>
          <w:bCs/>
          <w:sz w:val="22"/>
        </w:rPr>
        <w:t>ME1-11-04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xml:space="preserve"> (read as </w:t>
      </w:r>
      <m:oMathPara>
        <m:oMathParaPr>
          <m:jc m:val="left"/>
        </m:oMathParaPr>
        <m:oMath>
          <m:r>
            <w:rPr>
              <w:rFonts w:ascii="Arial" w:eastAsia="Arial" w:hAnsi="Arial" w:cs="Arial"/>
              <w:sz w:val="22"/>
            </w:rPr>
            <m:t>n</m:t>
          </m:r>
        </m:oMath>
      </m:oMathPara>
      <w:r>
        <w:rPr>
          <w:rFonts w:ascii="Arial" w:eastAsia="Arial" w:hAnsi="Arial" w:cs="Arial"/>
          <w:sz w:val="22"/>
        </w:rPr>
        <w:t xml:space="preserve"> </w:t>
      </w:r>
      <w:hyperlink r:id="rId63" w:history="1">
        <w:r>
          <w:rPr>
            <w:rStyle w:val="Hyperlink"/>
            <w:rFonts w:ascii="Arial" w:eastAsia="Arial" w:hAnsi="Arial" w:cs="Arial"/>
            <w:color w:val="0000EE"/>
            <w:sz w:val="22"/>
            <w:u w:color="0000EE"/>
          </w:rPr>
          <w:t>factorial</w:t>
        </w:r>
      </w:hyperlink>
      <w:r>
        <w:rPr>
          <w:rFonts w:ascii="Arial" w:eastAsia="Arial" w:hAnsi="Arial" w:cs="Arial"/>
          <w:sz w:val="22"/>
        </w:rPr>
        <w:t xml:space="preserve">), where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for positive integers </w:t>
      </w:r>
      <m:oMathPara>
        <m:oMathParaPr>
          <m:jc m:val="left"/>
        </m:oMathParaPr>
        <m:oMath>
          <m:r>
            <w:rPr>
              <w:rFonts w:ascii="Arial" w:eastAsia="Arial" w:hAnsi="Arial" w:cs="Arial"/>
              <w:sz w:val="22"/>
            </w:rPr>
            <m:t>n</m:t>
          </m:r>
        </m:oMath>
      </m:oMathPara>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n</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m:t>
          </m:r>
        </m:oMath>
      </m:oMathPara>
      <w:r>
        <w:rPr>
          <w:rFonts w:ascii="Arial" w:eastAsia="Arial" w:hAnsi="Arial" w:cs="Arial"/>
          <w:sz w:val="22"/>
        </w:rPr>
        <w:t xml:space="preserve"> and the convention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in calculations and to simplify </w:t>
      </w:r>
      <w:hyperlink r:id="rId64"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involving factorials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w:t>
      </w:r>
      <w:hyperlink r:id="rId65" w:history="1">
        <w:r>
          <w:rPr>
            <w:rStyle w:val="Hyperlink"/>
            <w:rFonts w:ascii="Arial" w:eastAsia="Arial" w:hAnsi="Arial" w:cs="Arial"/>
            <w:color w:val="0000EE"/>
            <w:sz w:val="22"/>
            <w:u w:color="0000EE"/>
          </w:rPr>
          <w:t>multiplication principle</w:t>
        </w:r>
      </w:hyperlink>
      <w:r>
        <w:rPr>
          <w:rFonts w:ascii="Arial" w:eastAsia="Arial" w:hAnsi="Arial" w:cs="Arial"/>
          <w:sz w:val="22"/>
        </w:rPr>
        <w:t xml:space="preserve">: if a selection can be made in two stages, where there are </w:t>
      </w:r>
      <m:oMathPara>
        <m:oMathParaPr>
          <m:jc m:val="left"/>
        </m:oMathParaPr>
        <m:oMath>
          <m:r>
            <w:rPr>
              <w:rFonts w:ascii="Arial" w:eastAsia="Arial" w:hAnsi="Arial" w:cs="Arial"/>
              <w:sz w:val="22"/>
            </w:rPr>
            <m:t>m</m:t>
          </m:r>
        </m:oMath>
      </m:oMathPara>
      <w:r>
        <w:rPr>
          <w:rFonts w:ascii="Arial" w:eastAsia="Arial" w:hAnsi="Arial" w:cs="Arial"/>
          <w:sz w:val="22"/>
        </w:rPr>
        <w:t xml:space="preserve"> choices for the first stage and </w:t>
      </w:r>
      <m:oMathPara>
        <m:oMathParaPr>
          <m:jc m:val="left"/>
        </m:oMathParaPr>
        <m:oMath>
          <m:r>
            <w:rPr>
              <w:rFonts w:ascii="Arial" w:eastAsia="Arial" w:hAnsi="Arial" w:cs="Arial"/>
              <w:sz w:val="22"/>
            </w:rPr>
            <m:t>n</m:t>
          </m:r>
        </m:oMath>
      </m:oMathPara>
      <w:r>
        <w:rPr>
          <w:rFonts w:ascii="Arial" w:eastAsia="Arial" w:hAnsi="Arial" w:cs="Arial"/>
          <w:sz w:val="22"/>
        </w:rPr>
        <w:t xml:space="preserve"> choices for the second stage then there are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choices for the selection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multiplication principle to explain why the number of ways of ordering </w:t>
      </w:r>
      <m:oMathPara>
        <m:oMathParaPr>
          <m:jc m:val="left"/>
        </m:oMathParaPr>
        <m:oMath>
          <m:r>
            <w:rPr>
              <w:rFonts w:ascii="Arial" w:eastAsia="Arial" w:hAnsi="Arial" w:cs="Arial"/>
              <w:sz w:val="22"/>
            </w:rPr>
            <m:t>n</m:t>
          </m:r>
        </m:oMath>
      </m:oMathPara>
      <w:r>
        <w:rPr>
          <w:rFonts w:ascii="Arial" w:eastAsia="Arial" w:hAnsi="Arial" w:cs="Arial"/>
          <w:sz w:val="22"/>
        </w:rPr>
        <w:t xml:space="preserve"> </w:t>
      </w:r>
      <w:hyperlink r:id="rId66" w:history="1">
        <w:r>
          <w:rPr>
            <w:rStyle w:val="Hyperlink"/>
            <w:rFonts w:ascii="Arial" w:eastAsia="Arial" w:hAnsi="Arial" w:cs="Arial"/>
            <w:color w:val="0000EE"/>
            <w:sz w:val="22"/>
            <w:u w:color="0000EE"/>
          </w:rPr>
          <w:t>distinct</w:t>
        </w:r>
      </w:hyperlink>
      <w:r>
        <w:rPr>
          <w:rFonts w:ascii="Arial" w:eastAsia="Arial" w:hAnsi="Arial" w:cs="Arial"/>
          <w:sz w:val="22"/>
        </w:rPr>
        <w:t xml:space="preserve"> objects in a straight line is </w:t>
      </w:r>
      <m:oMathPara>
        <m:oMathParaPr>
          <m:jc m:val="left"/>
        </m:oMathParaPr>
        <m:oMath>
          <m:r>
            <w:rPr>
              <w:rFonts w:ascii="Arial" w:eastAsia="Arial" w:hAnsi="Arial" w:cs="Arial"/>
              <w:sz w:val="22"/>
            </w:rPr>
            <m:t>n</m:t>
          </m:r>
          <m:r>
            <w:rPr>
              <w:rFonts w:ascii="Arial" w:eastAsia="Arial" w:hAnsi="Arial" w:cs="Arial"/>
              <w:sz w:val="22"/>
            </w:rPr>
            <m:t>!</m:t>
          </m:r>
        </m:oMath>
      </m:oMathPara>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67" w:history="1">
        <w:r>
          <w:rPr>
            <w:rStyle w:val="Hyperlink"/>
            <w:rFonts w:ascii="Arial" w:eastAsia="Arial" w:hAnsi="Arial" w:cs="Arial"/>
            <w:color w:val="0000EE"/>
            <w:sz w:val="22"/>
            <w:u w:color="0000EE"/>
          </w:rPr>
          <w:t>permutation</w:t>
        </w:r>
      </w:hyperlink>
      <w:r>
        <w:rPr>
          <w:rFonts w:ascii="Arial" w:eastAsia="Arial" w:hAnsi="Arial" w:cs="Arial"/>
          <w:sz w:val="22"/>
        </w:rPr>
        <w:t xml:space="preserve"> as an ordered selection of some or all objects from a </w:t>
      </w:r>
      <w:hyperlink r:id="rId68" w:history="1">
        <w:r>
          <w:rPr>
            <w:rStyle w:val="Hyperlink"/>
            <w:rFonts w:ascii="Arial" w:eastAsia="Arial" w:hAnsi="Arial" w:cs="Arial"/>
            <w:color w:val="0000EE"/>
            <w:sz w:val="22"/>
            <w:u w:color="0000EE"/>
          </w:rPr>
          <w:t>set</w:t>
        </w:r>
      </w:hyperlink>
      <w:r>
        <w:rPr>
          <w:rFonts w:ascii="Arial" w:eastAsia="Arial" w:hAnsi="Arial" w:cs="Arial"/>
          <w:sz w:val="22"/>
        </w:rPr>
        <w:t xml:space="preserve"> of distinct objects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Use the notation</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r</m:t>
              </m:r>
            </m:sub>
          </m:sSub>
        </m:oMath>
      </m:oMathPara>
      <w:r>
        <w:rPr>
          <w:rFonts w:ascii="Arial" w:eastAsia="Arial" w:hAnsi="Arial" w:cs="Arial"/>
          <w:sz w:val="22"/>
        </w:rPr>
        <w:t xml:space="preserve"> </w:t>
      </w:r>
      <w:r>
        <w:rPr>
          <w:rFonts w:ascii="Arial" w:eastAsia="Arial" w:hAnsi="Arial" w:cs="Arial"/>
          <w:sz w:val="22"/>
        </w:rPr>
        <w:t xml:space="preserve">to represent an ordered selection of </w:t>
      </w:r>
      <m:oMathPara>
        <m:oMathParaPr>
          <m:jc m:val="left"/>
        </m:oMathParaPr>
        <m:oMath>
          <m:r>
            <w:rPr>
              <w:rFonts w:ascii="Arial" w:eastAsia="Arial" w:hAnsi="Arial" w:cs="Arial"/>
              <w:sz w:val="22"/>
            </w:rPr>
            <m:t>r</m:t>
          </m:r>
        </m:oMath>
      </m:oMathPara>
      <w:r>
        <w:rPr>
          <w:rFonts w:ascii="Arial" w:eastAsia="Arial" w:hAnsi="Arial" w:cs="Arial"/>
          <w:sz w:val="22"/>
        </w:rPr>
        <w:t xml:space="preserve">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and observe that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 xml:space="preserve"> and</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1</m:t>
          </m:r>
        </m:oMath>
      </m:oMathPara>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multiplication principle to establish that the number of ordered selections of </w:t>
      </w:r>
      <m:oMathPara>
        <m:oMathParaPr>
          <m:jc m:val="left"/>
        </m:oMathParaPr>
        <m:oMath>
          <m:r>
            <w:rPr>
              <w:rFonts w:ascii="Arial" w:eastAsia="Arial" w:hAnsi="Arial" w:cs="Arial"/>
              <w:sz w:val="22"/>
            </w:rPr>
            <m:t>r</m:t>
          </m:r>
        </m:oMath>
      </m:oMathPara>
      <w:r>
        <w:rPr>
          <w:rFonts w:ascii="Arial" w:eastAsia="Arial" w:hAnsi="Arial" w:cs="Arial"/>
          <w:sz w:val="22"/>
        </w:rPr>
        <w:t xml:space="preserve">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is </w:t>
      </w:r>
      <m:oMathPara>
        <m:oMathParaPr>
          <m:jc m:val="left"/>
        </m:oMathParaPr>
        <m:oMath>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1</m:t>
              </m:r>
            </m:e>
          </m:d>
        </m:oMath>
      </m:oMathPara>
      <w:r>
        <w:rPr>
          <w:rFonts w:ascii="Arial" w:eastAsia="Arial" w:hAnsi="Arial" w:cs="Arial"/>
          <w:sz w:val="22"/>
        </w:rPr>
        <w:t xml:space="preserve"> and show that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r</m:t>
              </m:r>
            </m:sub>
          </m:sSub>
          <m:r>
            <w:rPr>
              <w:rFonts w:ascii="Arial" w:eastAsia="Arial" w:hAnsi="Arial" w:cs="Arial"/>
              <w:sz w:val="22"/>
            </w:rPr>
            <m:t>=</m:t>
          </m:r>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1</m:t>
              </m:r>
            </m:e>
          </m:d>
          <m:r>
            <w:rPr>
              <w:rFonts w:ascii="Arial" w:eastAsia="Arial" w:hAnsi="Arial" w:cs="Arial"/>
              <w:sz w:val="22"/>
            </w:rPr>
            <m:t>=</m:t>
          </m:r>
          <m:f>
            <m:num>
              <m:r>
                <w:rPr>
                  <w:rFonts w:ascii="Arial" w:eastAsia="Arial" w:hAnsi="Arial" w:cs="Arial"/>
                  <w:sz w:val="22"/>
                </w:rPr>
                <m:t>n</m:t>
              </m:r>
              <m:r>
                <w:rPr>
                  <w:rFonts w:ascii="Arial" w:eastAsia="Arial" w:hAnsi="Arial" w:cs="Arial"/>
                  <w:sz w:val="22"/>
                </w:rPr>
                <m:t>!</m:t>
              </m:r>
            </m:num>
            <m:den>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r</m:t>
                  </m:r>
                </m:e>
              </m:d>
              <m:r>
                <w:rPr>
                  <w:rFonts w:ascii="Arial" w:eastAsia="Arial" w:hAnsi="Arial" w:cs="Arial"/>
                  <w:sz w:val="22"/>
                </w:rPr>
                <m:t>!</m:t>
              </m:r>
            </m:den>
          </m:f>
        </m:oMath>
      </m:oMathPara>
      <w:r>
        <w:rPr>
          <w:rFonts w:ascii="Arial" w:eastAsia="Arial" w:hAnsi="Arial" w:cs="Arial"/>
          <w:sz w:val="22"/>
        </w:rPr>
        <w:t xml:space="preserve"> </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permutations, including situations where the objects are not all distinct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permutations with restrictions on the placement of one or more objects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the number of ways to arrange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in a circle is </w:t>
      </w:r>
      <m:oMathPara>
        <m:oMathParaPr>
          <m:jc m:val="left"/>
        </m:oMathParaPr>
        <m:oMath>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m:t>
          </m:r>
        </m:oMath>
      </m:oMathPara>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circular arrangements of distinct objects with or without restrictions on the placement of one or more objects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69" w:history="1">
        <w:r>
          <w:rPr>
            <w:rStyle w:val="Hyperlink"/>
            <w:rFonts w:ascii="Arial" w:eastAsia="Arial" w:hAnsi="Arial" w:cs="Arial"/>
            <w:color w:val="0000EE"/>
            <w:sz w:val="22"/>
            <w:u w:color="0000EE"/>
          </w:rPr>
          <w:t>combination</w:t>
        </w:r>
      </w:hyperlink>
      <w:r>
        <w:rPr>
          <w:rFonts w:ascii="Arial" w:eastAsia="Arial" w:hAnsi="Arial" w:cs="Arial"/>
          <w:sz w:val="22"/>
        </w:rPr>
        <w:t xml:space="preserve"> and use the notation</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or </w:t>
      </w:r>
      <m:oMathPara>
        <m:oMathParaPr>
          <m:jc m:val="left"/>
        </m:oMathParaPr>
        <m:oMath>
          <m:d>
            <m:dPr>
              <m:sepChr m:val="|"/>
            </m:dPr>
            <m:e>
              <m:m>
                <m:mPr>
                  <m:plcHide/>
                  <m:mcs>
                    <m:mc>
                      <m:mcPr>
                        <m:count m:val="1"/>
                        <m:mcJc m:val="center"/>
                      </m:mcPr>
                    </m:mc>
                  </m:mcs>
                </m:mPr>
                <m:mr>
                  <m:e>
                    <m:r>
                      <w:rPr>
                        <w:rFonts w:ascii="Arial" w:eastAsia="Arial" w:hAnsi="Arial" w:cs="Arial"/>
                        <w:sz w:val="22"/>
                      </w:rPr>
                      <m:t>n</m:t>
                    </m:r>
                  </m:e>
                </m:mr>
                <m:mr>
                  <m:e>
                    <m:r>
                      <w:rPr>
                        <w:rFonts w:ascii="Arial" w:eastAsia="Arial" w:hAnsi="Arial" w:cs="Arial"/>
                        <w:sz w:val="22"/>
                      </w:rPr>
                      <m:t>r</m:t>
                    </m:r>
                  </m:e>
                </m:mr>
              </m:m>
            </m:e>
          </m:d>
        </m:oMath>
      </m:oMathPara>
      <w:r>
        <w:rPr>
          <w:rFonts w:ascii="Arial" w:eastAsia="Arial" w:hAnsi="Arial" w:cs="Arial"/>
          <w:sz w:val="22"/>
        </w:rPr>
        <w:t xml:space="preserve"> to represent the number of ways of selecting a </w:t>
      </w:r>
      <w:hyperlink r:id="rId70" w:history="1">
        <w:r>
          <w:rPr>
            <w:rStyle w:val="Hyperlink"/>
            <w:rFonts w:ascii="Arial" w:eastAsia="Arial" w:hAnsi="Arial" w:cs="Arial"/>
            <w:color w:val="0000EE"/>
            <w:sz w:val="22"/>
            <w:u w:color="0000EE"/>
          </w:rPr>
          <w:t>subset</w:t>
        </w:r>
      </w:hyperlink>
      <w:r>
        <w:rPr>
          <w:rFonts w:ascii="Arial" w:eastAsia="Arial" w:hAnsi="Arial" w:cs="Arial"/>
          <w:sz w:val="22"/>
        </w:rPr>
        <w:t xml:space="preserve"> of </w:t>
      </w:r>
      <m:oMathPara>
        <m:oMathParaPr>
          <m:jc m:val="left"/>
        </m:oMathParaPr>
        <m:oMath>
          <m:r>
            <w:rPr>
              <w:rFonts w:ascii="Arial" w:eastAsia="Arial" w:hAnsi="Arial" w:cs="Arial"/>
              <w:sz w:val="22"/>
            </w:rPr>
            <m:t>r</m:t>
          </m:r>
        </m:oMath>
      </m:oMathPara>
      <w:r>
        <w:rPr>
          <w:rFonts w:ascii="Arial" w:eastAsia="Arial" w:hAnsi="Arial" w:cs="Arial"/>
          <w:sz w:val="22"/>
        </w:rPr>
        <w:t xml:space="preserve">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where order is not important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and use the formula</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f>
            <m:num>
              <m:r>
                <w:rPr>
                  <w:rFonts w:ascii="Arial" w:eastAsia="Arial" w:hAnsi="Arial" w:cs="Arial"/>
                  <w:sz w:val="22"/>
                </w:rPr>
                <m:t>n</m:t>
              </m:r>
              <m:r>
                <w:rPr>
                  <w:rFonts w:ascii="Arial" w:eastAsia="Arial" w:hAnsi="Arial" w:cs="Arial"/>
                  <w:sz w:val="22"/>
                </w:rPr>
                <m:t>!</m:t>
              </m:r>
            </m:num>
            <m:den>
              <m:r>
                <w:rPr>
                  <w:rFonts w:ascii="Arial" w:eastAsia="Arial" w:hAnsi="Arial" w:cs="Arial"/>
                  <w:sz w:val="22"/>
                </w:rPr>
                <m:t>r</m:t>
              </m:r>
              <m:r>
                <w:rPr>
                  <w:rFonts w:ascii="Arial" w:eastAsia="Arial" w:hAnsi="Arial" w:cs="Arial"/>
                  <w:sz w:val="22"/>
                </w:rPr>
                <m:t>!</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m:t>
              </m:r>
            </m:den>
          </m:f>
        </m:oMath>
      </m:oMathPara>
      <w:r>
        <w:rPr>
          <w:rFonts w:ascii="Arial" w:eastAsia="Arial" w:hAnsi="Arial" w:cs="Arial"/>
          <w:sz w:val="22"/>
        </w:rPr>
        <w:t> </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Show that</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and</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1</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r>
            <w:rPr>
              <w:rFonts w:ascii="Arial" w:eastAsia="Arial" w:hAnsi="Arial" w:cs="Arial"/>
              <w:sz w:val="22"/>
            </w:rPr>
            <m:t>n</m:t>
          </m:r>
        </m:oMath>
      </m:oMathPara>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Show that</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by selecting </w:t>
      </w:r>
      <m:oMathPara>
        <m:oMathParaPr>
          <m:jc m:val="left"/>
        </m:oMathParaPr>
        <m:oMath>
          <m:r>
            <w:rPr>
              <w:rFonts w:ascii="Arial" w:eastAsia="Arial" w:hAnsi="Arial" w:cs="Arial"/>
              <w:sz w:val="22"/>
            </w:rPr>
            <m:t>r</m:t>
          </m:r>
        </m:oMath>
      </m:oMathPara>
      <w:r>
        <w:rPr>
          <w:rFonts w:ascii="Arial" w:eastAsia="Arial" w:hAnsi="Arial" w:cs="Arial"/>
          <w:sz w:val="22"/>
        </w:rPr>
        <w:t xml:space="preserve">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for inclusions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for exclusion</w:t>
      </w:r>
      <w:r>
        <w:rPr>
          <w:rFonts w:ascii="Arial" w:eastAsia="Arial" w:hAnsi="Arial" w:cs="Arial"/>
          <w:sz w:val="22"/>
        </w:rPr>
        <w:t xml:space="preserve"> </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Prove</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algebraically and using combinatorial arguments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combinations with or without restrictions on the selection of one or more objects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both permutations and combinations, including problems which require consideration of cases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71" w:history="1">
        <w:r>
          <w:rPr>
            <w:rStyle w:val="Hyperlink"/>
            <w:rFonts w:ascii="Arial" w:eastAsia="Arial" w:hAnsi="Arial" w:cs="Arial"/>
            <w:color w:val="0000EE"/>
            <w:sz w:val="22"/>
            <w:u w:color="0000EE"/>
          </w:rPr>
          <w:t>probability</w:t>
        </w:r>
      </w:hyperlink>
      <w:r>
        <w:rPr>
          <w:rFonts w:ascii="Arial" w:eastAsia="Arial" w:hAnsi="Arial" w:cs="Arial"/>
          <w:sz w:val="22"/>
        </w:rPr>
        <w:t xml:space="preserve"> problems involving permutations and combinations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The binomial theorem</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the binomial theorem to solve problems and prove identities </w:t>
      </w:r>
      <w:r>
        <w:rPr>
          <w:rStyle w:val="Strong"/>
          <w:rFonts w:ascii="Arial" w:eastAsia="Arial" w:hAnsi="Arial" w:cs="Arial"/>
          <w:b/>
          <w:bCs/>
          <w:sz w:val="22"/>
        </w:rPr>
        <w:t>ME1-11-05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72" w:history="1">
        <w:r>
          <w:rPr>
            <w:rStyle w:val="Hyperlink"/>
            <w:rFonts w:ascii="Arial" w:eastAsia="Arial" w:hAnsi="Arial" w:cs="Arial"/>
            <w:color w:val="0000EE"/>
            <w:sz w:val="22"/>
            <w:u w:color="0000EE"/>
          </w:rPr>
          <w:t>binomial</w:t>
        </w:r>
      </w:hyperlink>
      <w:r>
        <w:rPr>
          <w:rFonts w:ascii="Arial" w:eastAsia="Arial" w:hAnsi="Arial" w:cs="Arial"/>
          <w:sz w:val="22"/>
        </w:rPr>
        <w:t xml:space="preserve"> is an expression with two terms, and that a </w:t>
      </w:r>
      <w:hyperlink r:id="rId73" w:history="1">
        <w:r>
          <w:rPr>
            <w:rStyle w:val="Hyperlink"/>
            <w:rFonts w:ascii="Arial" w:eastAsia="Arial" w:hAnsi="Arial" w:cs="Arial"/>
            <w:color w:val="0000EE"/>
            <w:sz w:val="22"/>
            <w:u w:color="0000EE"/>
          </w:rPr>
          <w:t>binomial expansion</w:t>
        </w:r>
      </w:hyperlink>
      <w:r>
        <w:rPr>
          <w:rFonts w:ascii="Arial" w:eastAsia="Arial" w:hAnsi="Arial" w:cs="Arial"/>
          <w:sz w:val="22"/>
        </w:rPr>
        <w:t xml:space="preserve"> is an expansion of a power of a binomial</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symmetry formed by the coefficients of decreasing powers of </w:t>
      </w:r>
      <m:oMathPara>
        <m:oMathParaPr>
          <m:jc m:val="left"/>
        </m:oMathParaPr>
        <m:oMath>
          <m:r>
            <w:rPr>
              <w:rFonts w:ascii="Arial" w:eastAsia="Arial" w:hAnsi="Arial" w:cs="Arial"/>
              <w:sz w:val="22"/>
            </w:rPr>
            <m:t>x</m:t>
          </m:r>
        </m:oMath>
      </m:oMathPara>
      <w:r>
        <w:rPr>
          <w:rFonts w:ascii="Arial" w:eastAsia="Arial" w:hAnsi="Arial" w:cs="Arial"/>
          <w:sz w:val="22"/>
        </w:rPr>
        <w:t xml:space="preserve"> in the expansion of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r>
        <w:rPr>
          <w:rFonts w:ascii="Arial" w:eastAsia="Arial" w:hAnsi="Arial" w:cs="Arial"/>
          <w:sz w:val="22"/>
        </w:rPr>
        <w:t xml:space="preserv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and arrange the coefficients into </w:t>
      </w:r>
      <w:hyperlink r:id="rId74" w:history="1">
        <w:r>
          <w:rPr>
            <w:rStyle w:val="Hyperlink"/>
            <w:rFonts w:ascii="Arial" w:eastAsia="Arial" w:hAnsi="Arial" w:cs="Arial"/>
            <w:color w:val="0000EE"/>
            <w:sz w:val="22"/>
            <w:u w:color="0000EE"/>
          </w:rPr>
          <w:t>Pascal’s triangle</w:t>
        </w:r>
      </w:hyperlink>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equivalence between the coefficient of </w:t>
      </w:r>
      <m:oMathPara>
        <m:oMathParaPr>
          <m:jc m:val="left"/>
        </m:oMathParaPr>
        <m:oMath>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sSup>
            <m:e>
              <m:r>
                <w:rPr>
                  <w:rFonts w:ascii="Arial" w:eastAsia="Arial" w:hAnsi="Arial" w:cs="Arial"/>
                  <w:sz w:val="22"/>
                </w:rPr>
                <m:t>y</m:t>
              </m:r>
            </m:e>
            <m:sup>
              <m:r>
                <w:rPr>
                  <w:rFonts w:ascii="Arial" w:eastAsia="Arial" w:hAnsi="Arial" w:cs="Arial"/>
                  <w:sz w:val="22"/>
                </w:rPr>
                <m:t>r</m:t>
              </m:r>
            </m:sup>
          </m:sSup>
        </m:oMath>
      </m:oMathPara>
      <w:r>
        <w:rPr>
          <w:rFonts w:ascii="Arial" w:eastAsia="Arial" w:hAnsi="Arial" w:cs="Arial"/>
          <w:sz w:val="22"/>
        </w:rPr>
        <w:t xml:space="preserve"> in the expansion of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r>
        <w:rPr>
          <w:rFonts w:ascii="Arial" w:eastAsia="Arial" w:hAnsi="Arial" w:cs="Arial"/>
          <w:sz w:val="22"/>
        </w:rPr>
        <w:t xml:space="preserve"> and</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m:rPr>
                  <m:sty m:val="p"/>
                </m:rPr>
                <w:rPr>
                  <w:rFonts w:ascii="Arial" w:eastAsia="Arial" w:hAnsi="Arial" w:cs="Arial"/>
                  <w:sz w:val="22"/>
                </w:rPr>
                <m:t>r</m:t>
              </m:r>
            </m:sub>
          </m:sSub>
        </m:oMath>
      </m:oMathPara>
      <w:r>
        <w:rPr>
          <w:rFonts w:ascii="Arial" w:eastAsia="Arial" w:hAnsi="Arial" w:cs="Arial"/>
          <w:sz w:val="22"/>
        </w:rPr>
        <w:t xml:space="preserve">, when </w:t>
      </w:r>
      <m:oMathPara>
        <m:oMathParaPr>
          <m:jc m:val="left"/>
        </m:oMathParaPr>
        <m:oMath>
          <m:r>
            <w:rPr>
              <w:rFonts w:ascii="Arial" w:eastAsia="Arial" w:hAnsi="Arial" w:cs="Arial"/>
              <w:sz w:val="22"/>
            </w:rPr>
            <m:t>n</m:t>
          </m:r>
        </m:oMath>
      </m:oMathPara>
      <w:r>
        <w:rPr>
          <w:rFonts w:ascii="Arial" w:eastAsia="Arial" w:hAnsi="Arial" w:cs="Arial"/>
          <w:sz w:val="22"/>
        </w:rPr>
        <w:t xml:space="preserve"> is a positive integer</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Use patterns and symmetry in Pascal’s triangle to confirm the identities</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oMath>
      </m:oMathPara>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w:t>
      </w:r>
      <w:hyperlink r:id="rId75" w:history="1">
        <w:r>
          <w:rPr>
            <w:rStyle w:val="Hyperlink"/>
            <w:rFonts w:ascii="Arial" w:eastAsia="Arial" w:hAnsi="Arial" w:cs="Arial"/>
            <w:color w:val="0000EE"/>
            <w:sz w:val="22"/>
            <w:u w:color="0000EE"/>
          </w:rPr>
          <w:t>binomial theorem</w:t>
        </w:r>
      </w:hyperlink>
      <w:r>
        <w:rPr>
          <w:rFonts w:ascii="Arial" w:eastAsia="Arial" w:hAnsi="Arial" w:cs="Arial"/>
          <w:sz w:val="22"/>
        </w:rPr>
        <w:t xml:space="preserve">: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y</m:t>
          </m:r>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2</m:t>
              </m:r>
            </m:sup>
          </m:sSup>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x</m:t>
          </m:r>
          <m:sSup>
            <m:e>
              <m:r>
                <w:rPr>
                  <w:rFonts w:ascii="Arial" w:eastAsia="Arial" w:hAnsi="Arial" w:cs="Arial"/>
                  <w:sz w:val="22"/>
                </w:rPr>
                <m:t>y</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p>
            <m:e>
              <m:r>
                <w:rPr>
                  <w:rFonts w:ascii="Arial" w:eastAsia="Arial" w:hAnsi="Arial" w:cs="Arial"/>
                  <w:sz w:val="22"/>
                </w:rPr>
                <m:t>+</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sSup>
            <m:e>
              <m:r>
                <w:rPr>
                  <w:rFonts w:ascii="Arial" w:eastAsia="Arial" w:hAnsi="Arial" w:cs="Arial"/>
                  <w:sz w:val="22"/>
                </w:rPr>
                <m:t>y</m:t>
              </m:r>
            </m:e>
            <m:sup>
              <m:r>
                <w:rPr>
                  <w:rFonts w:ascii="Arial" w:eastAsia="Arial" w:hAnsi="Arial" w:cs="Arial"/>
                  <w:sz w:val="22"/>
                </w:rPr>
                <m:t>n</m:t>
              </m:r>
            </m:sup>
          </m:sSup>
        </m:oMath>
      </m:oMathPara>
      <w:r>
        <w:rPr>
          <w:rFonts w:ascii="Arial" w:eastAsia="Arial" w:hAnsi="Arial" w:cs="Arial"/>
          <w:sz w:val="22"/>
        </w:rPr>
        <w:t xml:space="preserve">, when </w:t>
      </w:r>
      <m:oMathPara>
        <m:oMathParaPr>
          <m:jc m:val="left"/>
        </m:oMathParaPr>
        <m:oMath>
          <m:r>
            <w:rPr>
              <w:rFonts w:ascii="Arial" w:eastAsia="Arial" w:hAnsi="Arial" w:cs="Arial"/>
              <w:sz w:val="22"/>
            </w:rPr>
            <m:t>n</m:t>
          </m:r>
        </m:oMath>
      </m:oMathPara>
      <w:r>
        <w:rPr>
          <w:rFonts w:ascii="Arial" w:eastAsia="Arial" w:hAnsi="Arial" w:cs="Arial"/>
          <w:sz w:val="22"/>
        </w:rPr>
        <w:t xml:space="preserve"> is a positive integer</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binomial theorem to expand and simplify expressions of the form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Use the binomial theorem to determine the coefficient of a term with a specific power or the constant term in a binomial expansion</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Use the identities</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to simplify expressions </w:t>
      </w:r>
      <w:r>
        <w:rPr>
          <w:rFonts w:ascii="Arial" w:eastAsia="Arial" w:hAnsi="Arial" w:cs="Arial"/>
          <w:sz w:val="22"/>
        </w:rPr>
        <w:t xml:space="preserve">involving the </w:t>
      </w:r>
      <w:hyperlink r:id="rId76" w:history="1">
        <w:r>
          <w:rPr>
            <w:rStyle w:val="Hyperlink"/>
            <w:rFonts w:ascii="Arial" w:eastAsia="Arial" w:hAnsi="Arial" w:cs="Arial"/>
            <w:color w:val="0000EE"/>
            <w:sz w:val="22"/>
            <w:u w:color="0000EE"/>
          </w:rPr>
          <w:t>binomial coefficients</w:t>
        </w:r>
      </w:hyperlink>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Prove identities involving binomial coefficients in binomial expansions by substituting values, comparing coefficients or applying a combinatorial argument to a specified context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Apply given or proven identities involving binomial coefficients to prove further identities, without the use of calculus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15" w:name="_Toc256000015"/>
      <w:r>
        <w:rPr>
          <w:rFonts w:ascii="Arial" w:eastAsia="Arial" w:hAnsi="Arial" w:cs="Arial"/>
          <w:b/>
          <w:i w:val="0"/>
          <w:color w:val="002664"/>
          <w:sz w:val="34"/>
        </w:rPr>
        <w:t>Outcomes and content for Year 12</w:t>
      </w:r>
      <w:bookmarkEnd w:id="15"/>
    </w:p>
    <w:p>
      <w:pPr>
        <w:pStyle w:val="Heading3"/>
        <w:keepNext/>
        <w:spacing w:before="240" w:after="60" w:line="276" w:lineRule="auto"/>
        <w:rPr>
          <w:rFonts w:ascii="Arial" w:eastAsia="Arial" w:hAnsi="Arial" w:cs="Arial"/>
          <w:b w:val="0"/>
          <w:sz w:val="22"/>
        </w:rPr>
      </w:pPr>
      <w:bookmarkStart w:id="16" w:name="_Toc256000016"/>
      <w:r>
        <w:rPr>
          <w:rFonts w:ascii="Arial" w:eastAsia="Arial" w:hAnsi="Arial" w:cs="Arial"/>
          <w:b/>
          <w:i w:val="0"/>
          <w:color w:val="002664"/>
          <w:sz w:val="30"/>
        </w:rPr>
        <w:t>Proof by mathematical induction</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mathematical induction to prove results involving sums and divisibility </w:t>
      </w:r>
      <w:r>
        <w:rPr>
          <w:rStyle w:val="Strong"/>
          <w:rFonts w:ascii="Arial" w:eastAsia="Arial" w:hAnsi="Arial" w:cs="Arial"/>
          <w:b/>
          <w:bCs/>
          <w:sz w:val="22"/>
        </w:rPr>
        <w:t>ME1-12-01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nature of inductive </w:t>
      </w:r>
      <w:hyperlink r:id="rId77" w:history="1">
        <w:r>
          <w:rPr>
            <w:rStyle w:val="Hyperlink"/>
            <w:rFonts w:ascii="Arial" w:eastAsia="Arial" w:hAnsi="Arial" w:cs="Arial"/>
            <w:color w:val="0000EE"/>
            <w:sz w:val="22"/>
            <w:u w:color="0000EE"/>
          </w:rPr>
          <w:t>proof</w:t>
        </w:r>
      </w:hyperlink>
      <w:r>
        <w:rPr>
          <w:rFonts w:ascii="Arial" w:eastAsia="Arial" w:hAnsi="Arial" w:cs="Arial"/>
          <w:sz w:val="22"/>
        </w:rPr>
        <w:t xml:space="preserve">, including the </w:t>
      </w:r>
      <w:hyperlink r:id="rId78" w:history="1">
        <w:r>
          <w:rPr>
            <w:rStyle w:val="Hyperlink"/>
            <w:rFonts w:ascii="Arial" w:eastAsia="Arial" w:hAnsi="Arial" w:cs="Arial"/>
            <w:color w:val="0000EE"/>
            <w:sz w:val="22"/>
            <w:u w:color="0000EE"/>
          </w:rPr>
          <w:t>statement</w:t>
        </w:r>
      </w:hyperlink>
      <w:r>
        <w:rPr>
          <w:rFonts w:ascii="Arial" w:eastAsia="Arial" w:hAnsi="Arial" w:cs="Arial"/>
          <w:sz w:val="22"/>
        </w:rPr>
        <w:t xml:space="preserve"> to be proved</w:t>
      </w:r>
      <w:r>
        <w:rPr>
          <w:rStyle w:val="Emphasis"/>
          <w:rFonts w:ascii="Arial" w:eastAsia="Arial" w:hAnsi="Arial" w:cs="Arial"/>
          <w:i/>
          <w:iCs/>
          <w:sz w:val="22"/>
        </w:rPr>
        <w:t xml:space="preserve">, </w:t>
      </w:r>
      <w:r>
        <w:rPr>
          <w:rFonts w:ascii="Arial" w:eastAsia="Arial" w:hAnsi="Arial" w:cs="Arial"/>
          <w:sz w:val="22"/>
        </w:rPr>
        <w:t>the base case and the inductive step</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results for sums using </w:t>
      </w:r>
      <w:hyperlink r:id="rId79" w:history="1">
        <w:r>
          <w:rPr>
            <w:rStyle w:val="Hyperlink"/>
            <w:rFonts w:ascii="Arial" w:eastAsia="Arial" w:hAnsi="Arial" w:cs="Arial"/>
            <w:color w:val="0000EE"/>
            <w:sz w:val="22"/>
            <w:u w:color="0000EE"/>
          </w:rPr>
          <w:t>mathematical induction</w:t>
        </w:r>
      </w:hyperlink>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Prove divisibility results using mathematical induction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errors in false ‘proofs by induction’, such as cases where only one of the two required steps of a proof by induction is true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Introduction to vectors</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operates with 2D and 3D vectors and uses 2D vectors to solve problems involving motion in two dimensions </w:t>
      </w:r>
      <w:r>
        <w:rPr>
          <w:rStyle w:val="Strong"/>
          <w:rFonts w:ascii="Arial" w:eastAsia="Arial" w:hAnsi="Arial" w:cs="Arial"/>
          <w:b/>
          <w:bCs/>
          <w:sz w:val="22"/>
        </w:rPr>
        <w:t>ME1-12-02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Vector representation and notation</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80" w:history="1">
        <w:r>
          <w:rPr>
            <w:rStyle w:val="Hyperlink"/>
            <w:rFonts w:ascii="Arial" w:eastAsia="Arial" w:hAnsi="Arial" w:cs="Arial"/>
            <w:color w:val="0000EE"/>
            <w:sz w:val="22"/>
            <w:u w:color="0000EE"/>
          </w:rPr>
          <w:t>vector</w:t>
        </w:r>
      </w:hyperlink>
      <w:r>
        <w:rPr>
          <w:rFonts w:ascii="Arial" w:eastAsia="Arial" w:hAnsi="Arial" w:cs="Arial"/>
          <w:sz w:val="22"/>
        </w:rPr>
        <w:t xml:space="preserve"> as a quantity having both </w:t>
      </w:r>
      <w:hyperlink r:id="rId81" w:history="1">
        <w:r>
          <w:rPr>
            <w:rStyle w:val="Hyperlink"/>
            <w:rFonts w:ascii="Arial" w:eastAsia="Arial" w:hAnsi="Arial" w:cs="Arial"/>
            <w:color w:val="0000EE"/>
            <w:sz w:val="22"/>
            <w:u w:color="0000EE"/>
          </w:rPr>
          <w:t>magnitude</w:t>
        </w:r>
      </w:hyperlink>
      <w:r>
        <w:rPr>
          <w:rFonts w:ascii="Arial" w:eastAsia="Arial" w:hAnsi="Arial" w:cs="Arial"/>
          <w:sz w:val="22"/>
        </w:rPr>
        <w:t xml:space="preserve"> and direction</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Associate vectors with </w:t>
      </w:r>
      <w:hyperlink r:id="rId82" w:history="1">
        <w:r>
          <w:rPr>
            <w:rStyle w:val="Hyperlink"/>
            <w:rFonts w:ascii="Arial" w:eastAsia="Arial" w:hAnsi="Arial" w:cs="Arial"/>
            <w:color w:val="0000EE"/>
            <w:sz w:val="22"/>
            <w:u w:color="0000EE"/>
          </w:rPr>
          <w:t>directed line segments</w:t>
        </w:r>
      </w:hyperlink>
      <w:r>
        <w:rPr>
          <w:rFonts w:ascii="Arial" w:eastAsia="Arial" w:hAnsi="Arial" w:cs="Arial"/>
          <w:sz w:val="22"/>
        </w:rPr>
        <w:t xml:space="preserve"> and recognise that a vector may have many directed line segments associated with it</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use notation for vectors in both two dimensions and three dimensions, including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w:t>
      </w:r>
      <m:oMathPara>
        <m:oMathParaPr>
          <m:jc m:val="left"/>
        </m:oMathParaPr>
        <m:oMath>
          <m:limLow>
            <m:e>
              <m:r>
                <w:rPr>
                  <w:rFonts w:ascii="Arial" w:eastAsia="Arial" w:hAnsi="Arial" w:cs="Arial"/>
                  <w:sz w:val="22"/>
                </w:rPr>
                <m:t>a</m:t>
              </m:r>
            </m:e>
            <m:lim>
              <m:r>
                <w:rPr>
                  <w:rFonts w:ascii="Arial" w:eastAsia="Arial" w:hAnsi="Arial" w:cs="Arial"/>
                  <w:sz w:val="22"/>
                </w:rPr>
                <m:t>∼</m:t>
              </m:r>
            </m:lim>
          </m:limLow>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AB</m:t>
              </m:r>
            </m:e>
          </m:acc>
        </m:oMath>
      </m:oMathPara>
      <w:r>
        <w:rPr>
          <w:rFonts w:ascii="Arial" w:eastAsia="Arial" w:hAnsi="Arial" w:cs="Arial"/>
          <w:sz w:val="22"/>
        </w:rPr>
        <w:t xml:space="preserve">, where </w:t>
      </w:r>
      <m:oMathPara>
        <m:oMathParaPr>
          <m:jc m:val="left"/>
        </m:oMathParaPr>
        <m:oMath>
          <m:acc>
            <m:accPr>
              <m:chr m:val="⃗"/>
            </m:accPr>
            <m:e>
              <m:r>
                <w:rPr>
                  <w:rFonts w:ascii="Arial" w:eastAsia="Arial" w:hAnsi="Arial" w:cs="Arial"/>
                  <w:sz w:val="22"/>
                </w:rPr>
                <m:t>AB</m:t>
              </m:r>
            </m:e>
          </m:acc>
        </m:oMath>
      </m:oMathPara>
      <w:r>
        <w:rPr>
          <w:rFonts w:ascii="Arial" w:eastAsia="Arial" w:hAnsi="Arial" w:cs="Arial"/>
          <w:sz w:val="22"/>
        </w:rPr>
        <w:t xml:space="preserve"> is the vector with magnitude and direction those of the directed line segment from </w:t>
      </w:r>
      <m:oMathPara>
        <m:oMathParaPr>
          <m:jc m:val="left"/>
        </m:oMathParaPr>
        <m:oMath>
          <m:r>
            <w:rPr>
              <w:rFonts w:ascii="Arial" w:eastAsia="Arial" w:hAnsi="Arial" w:cs="Arial"/>
              <w:sz w:val="22"/>
            </w:rPr>
            <m:t>A</m:t>
          </m:r>
        </m:oMath>
      </m:oMathPara>
      <w:r>
        <w:rPr>
          <w:rFonts w:ascii="Arial" w:eastAsia="Arial" w:hAnsi="Arial" w:cs="Arial"/>
          <w:sz w:val="22"/>
        </w:rPr>
        <w:t xml:space="preserve"> to </w:t>
      </w:r>
      <m:oMathPara>
        <m:oMathParaPr>
          <m:jc m:val="left"/>
        </m:oMathParaPr>
        <m:oMath>
          <m:r>
            <w:rPr>
              <w:rFonts w:ascii="Arial" w:eastAsia="Arial" w:hAnsi="Arial" w:cs="Arial"/>
              <w:sz w:val="22"/>
            </w:rPr>
            <m:t>B</m:t>
          </m:r>
        </m:oMath>
      </m:oMathPara>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notations </w:t>
      </w:r>
      <m:oMathPara>
        <m:oMathParaPr>
          <m:jc m:val="left"/>
        </m:oMathParaPr>
        <m:oMath>
          <m:d>
            <m:dPr>
              <m:begChr m:val="|"/>
              <m:endChr m:val="|"/>
              <m:sepChr m:val="|"/>
            </m:dPr>
            <m:e>
              <m:r>
                <m:rPr>
                  <m:sty m:val="b"/>
                </m:rPr>
                <w:rPr>
                  <w:rFonts w:ascii="Arial" w:eastAsia="Arial" w:hAnsi="Arial" w:cs="Arial"/>
                  <w:sz w:val="22"/>
                </w:rPr>
                <m:t>a</m:t>
              </m:r>
            </m:e>
          </m:d>
        </m:oMath>
      </m:oMathPara>
      <w:r>
        <w:rPr>
          <w:rFonts w:ascii="Arial" w:eastAsia="Arial" w:hAnsi="Arial" w:cs="Arial"/>
          <w:sz w:val="22"/>
        </w:rPr>
        <w:t>,</w:t>
      </w:r>
      <w:r>
        <w:rPr>
          <w:rFonts w:ascii="Arial" w:eastAsia="Arial" w:hAnsi="Arial" w:cs="Arial"/>
          <w:sz w:val="22"/>
        </w:rPr>
        <w:t xml:space="preserve"> </w:t>
      </w:r>
      <m:oMathPara>
        <m:oMathParaPr>
          <m:jc m:val="left"/>
        </m:oMathParaPr>
        <m:oMath>
          <m:d>
            <m:dPr>
              <m:begChr m:val="|"/>
              <m:endChr m:val="|"/>
              <m:sepChr m:val="|"/>
            </m:dPr>
            <m:e>
              <m:limLow>
                <m:e>
                  <m:r>
                    <w:rPr>
                      <w:rFonts w:ascii="Arial" w:eastAsia="Arial" w:hAnsi="Arial" w:cs="Arial"/>
                      <w:sz w:val="22"/>
                    </w:rPr>
                    <m:t>a</m:t>
                  </m:r>
                </m:e>
                <m:lim>
                  <m:r>
                    <w:rPr>
                      <w:rFonts w:ascii="Arial" w:eastAsia="Arial" w:hAnsi="Arial" w:cs="Arial"/>
                      <w:sz w:val="22"/>
                    </w:rPr>
                    <m:t>∼</m:t>
                  </m:r>
                </m:lim>
              </m:limLow>
            </m:e>
          </m:d>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d>
            <m:dPr>
              <m:begChr m:val="|"/>
              <m:endChr m:val="|"/>
              <m:sepChr m:val="|"/>
            </m:dPr>
            <m:e>
              <m:acc>
                <m:accPr>
                  <m:chr m:val="⃗"/>
                </m:accPr>
                <m:e>
                  <m:r>
                    <w:rPr>
                      <w:rFonts w:ascii="Arial" w:eastAsia="Arial" w:hAnsi="Arial" w:cs="Arial"/>
                      <w:sz w:val="22"/>
                    </w:rPr>
                    <m:t>AB</m:t>
                  </m:r>
                </m:e>
              </m:acc>
            </m:e>
          </m:d>
        </m:oMath>
      </m:oMathPara>
      <w:r>
        <w:rPr>
          <w:rFonts w:ascii="Arial" w:eastAsia="Arial" w:hAnsi="Arial" w:cs="Arial"/>
          <w:sz w:val="22"/>
        </w:rPr>
        <w:t xml:space="preserve"> to represent the magnitude of a vector</w:t>
      </w:r>
      <w:r>
        <w:rPr>
          <w:rFonts w:ascii="Arial" w:eastAsia="Arial" w:hAnsi="Arial" w:cs="Arial"/>
          <w:sz w:val="22"/>
        </w:rPr>
        <w:t xml:space="preserve"> </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83" w:history="1">
        <w:r>
          <w:rPr>
            <w:rStyle w:val="Hyperlink"/>
            <w:rFonts w:ascii="Arial" w:eastAsia="Arial" w:hAnsi="Arial" w:cs="Arial"/>
            <w:color w:val="0000EE"/>
            <w:sz w:val="22"/>
            <w:u w:color="0000EE"/>
          </w:rPr>
          <w:t>position vector</w:t>
        </w:r>
      </w:hyperlink>
      <w:r>
        <w:rPr>
          <w:rFonts w:ascii="Arial" w:eastAsia="Arial" w:hAnsi="Arial" w:cs="Arial"/>
          <w:sz w:val="22"/>
        </w:rPr>
        <w:t xml:space="preserve"> as a vector with its tail at the origin</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vectors graphically with and without graphing applications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use the fact that two vectors are </w:t>
      </w:r>
      <w:hyperlink r:id="rId84" w:history="1">
        <w:r>
          <w:rPr>
            <w:rStyle w:val="Hyperlink"/>
            <w:rFonts w:ascii="Arial" w:eastAsia="Arial" w:hAnsi="Arial" w:cs="Arial"/>
            <w:color w:val="0000EE"/>
            <w:sz w:val="22"/>
            <w:u w:color="0000EE"/>
          </w:rPr>
          <w:t>equal</w:t>
        </w:r>
      </w:hyperlink>
      <w:r>
        <w:rPr>
          <w:rFonts w:ascii="Arial" w:eastAsia="Arial" w:hAnsi="Arial" w:cs="Arial"/>
          <w:sz w:val="22"/>
        </w:rPr>
        <w:t xml:space="preserve"> if they have the same magnitude and direction to solve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Introduction to 2D and 3D vectors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85" w:history="1">
        <w:r>
          <w:rPr>
            <w:rStyle w:val="Hyperlink"/>
            <w:rFonts w:ascii="Arial" w:eastAsia="Arial" w:hAnsi="Arial" w:cs="Arial"/>
            <w:color w:val="0000EE"/>
            <w:sz w:val="22"/>
            <w:u w:color="0000EE"/>
          </w:rPr>
          <w:t>Cartesian coordinates</w:t>
        </w:r>
      </w:hyperlink>
      <w:r>
        <w:rPr>
          <w:rFonts w:ascii="Arial" w:eastAsia="Arial" w:hAnsi="Arial" w:cs="Arial"/>
          <w:sz w:val="22"/>
        </w:rPr>
        <w:t xml:space="preserve"> to represent points in 2-dimensional (2D) and 3-dimensional (3D) space with and without graphing applications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86" w:history="1">
        <w:r>
          <w:rPr>
            <w:rStyle w:val="Hyperlink"/>
            <w:rFonts w:ascii="Arial" w:eastAsia="Arial" w:hAnsi="Arial" w:cs="Arial"/>
            <w:color w:val="0000EE"/>
            <w:sz w:val="22"/>
            <w:u w:color="0000EE"/>
          </w:rPr>
          <w:t>midpoint</w:t>
        </w:r>
      </w:hyperlink>
      <w:r>
        <w:rPr>
          <w:rFonts w:ascii="Arial" w:eastAsia="Arial" w:hAnsi="Arial" w:cs="Arial"/>
          <w:sz w:val="22"/>
        </w:rPr>
        <w:t xml:space="preserve"> and distance formulas in two dimensions and three dimensions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that, in three dimensions, all points on the </w:t>
      </w:r>
      <m:oMathPara>
        <m:oMathParaPr>
          <m:jc m:val="left"/>
        </m:oMathParaPr>
        <m:oMath>
          <m:r>
            <w:rPr>
              <w:rFonts w:ascii="Arial" w:eastAsia="Arial" w:hAnsi="Arial" w:cs="Arial"/>
              <w:sz w:val="22"/>
            </w:rPr>
            <m:t>xy</m:t>
          </m:r>
        </m:oMath>
      </m:oMathPara>
      <w:r>
        <w:rPr>
          <w:rFonts w:ascii="Arial" w:eastAsia="Arial" w:hAnsi="Arial" w:cs="Arial"/>
          <w:sz w:val="22"/>
        </w:rPr>
        <w:t xml:space="preserve">-plane have a </w:t>
      </w:r>
      <m:oMathPara>
        <m:oMathParaPr>
          <m:jc m:val="left"/>
        </m:oMathParaPr>
        <m:oMath>
          <m:r>
            <w:rPr>
              <w:rFonts w:ascii="Arial" w:eastAsia="Arial" w:hAnsi="Arial" w:cs="Arial"/>
              <w:sz w:val="22"/>
            </w:rPr>
            <m:t>z</m:t>
          </m:r>
        </m:oMath>
      </m:oMathPara>
      <w:r>
        <w:rPr>
          <w:rFonts w:ascii="Arial" w:eastAsia="Arial" w:hAnsi="Arial" w:cs="Arial"/>
          <w:sz w:val="22"/>
        </w:rPr>
        <w:t xml:space="preserve">-coordinate of 0, and deduce similar properties for points on the </w:t>
      </w:r>
      <m:oMathPara>
        <m:oMathParaPr>
          <m:jc m:val="left"/>
        </m:oMathParaPr>
        <m:oMath>
          <m:r>
            <w:rPr>
              <w:rFonts w:ascii="Arial" w:eastAsia="Arial" w:hAnsi="Arial" w:cs="Arial"/>
              <w:sz w:val="22"/>
            </w:rPr>
            <m:t>xz</m:t>
          </m:r>
        </m:oMath>
      </m:oMathPara>
      <w:r>
        <w:rPr>
          <w:rFonts w:ascii="Arial" w:eastAsia="Arial" w:hAnsi="Arial" w:cs="Arial"/>
          <w:sz w:val="22"/>
        </w:rPr>
        <w:t xml:space="preserve"> and</w:t>
      </w:r>
      <w:r>
        <w:rPr>
          <w:rFonts w:ascii="Arial" w:eastAsia="Arial" w:hAnsi="Arial" w:cs="Arial"/>
          <w:sz w:val="22"/>
        </w:rPr>
        <w:t xml:space="preserve"> </w:t>
      </w:r>
      <m:oMathPara>
        <m:oMathParaPr>
          <m:jc m:val="left"/>
        </m:oMathParaPr>
        <m:oMath>
          <m:r>
            <w:rPr>
              <w:rFonts w:ascii="Arial" w:eastAsia="Arial" w:hAnsi="Arial" w:cs="Arial"/>
              <w:sz w:val="22"/>
            </w:rPr>
            <m:t>yz</m:t>
          </m:r>
        </m:oMath>
      </m:oMathPara>
      <w:r>
        <w:rPr>
          <w:rFonts w:ascii="Arial" w:eastAsia="Arial" w:hAnsi="Arial" w:cs="Arial"/>
          <w:sz w:val="22"/>
        </w:rPr>
        <w:t xml:space="preserve">-planes and thus the equations of the three </w:t>
      </w:r>
      <w:hyperlink r:id="rId87" w:history="1">
        <w:r>
          <w:rPr>
            <w:rStyle w:val="Hyperlink"/>
            <w:rFonts w:ascii="Arial" w:eastAsia="Arial" w:hAnsi="Arial" w:cs="Arial"/>
            <w:color w:val="0000EE"/>
            <w:sz w:val="22"/>
            <w:u w:color="0000EE"/>
          </w:rPr>
          <w:t>coordinate planes</w:t>
        </w:r>
      </w:hyperlink>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88" w:history="1">
        <w:r>
          <w:rPr>
            <w:rStyle w:val="Hyperlink"/>
            <w:rFonts w:ascii="Arial" w:eastAsia="Arial" w:hAnsi="Arial" w:cs="Arial"/>
            <w:color w:val="0000EE"/>
            <w:sz w:val="22"/>
            <w:u w:color="0000EE"/>
          </w:rPr>
          <w:t>zero vector</w:t>
        </w:r>
      </w:hyperlink>
      <w:r>
        <w:rPr>
          <w:rFonts w:ascii="Arial" w:eastAsia="Arial" w:hAnsi="Arial" w:cs="Arial"/>
          <w:sz w:val="22"/>
        </w:rPr>
        <w:t xml:space="preserve"> </w:t>
      </w:r>
      <m:oMathPara>
        <m:oMathParaPr>
          <m:jc m:val="left"/>
        </m:oMathParaPr>
        <m:oMath>
          <m:r>
            <m:rPr>
              <m:sty m:val="b"/>
            </m:rPr>
            <w:rPr>
              <w:rFonts w:ascii="Arial" w:eastAsia="Arial" w:hAnsi="Arial" w:cs="Arial"/>
              <w:sz w:val="22"/>
            </w:rPr>
            <m:t>0</m:t>
          </m:r>
        </m:oMath>
      </m:oMathPara>
      <w:r>
        <w:rPr>
          <w:rFonts w:ascii="Arial" w:eastAsia="Arial" w:hAnsi="Arial" w:cs="Arial"/>
          <w:sz w:val="22"/>
        </w:rPr>
        <w:t xml:space="preserve">, written as </w:t>
      </w:r>
      <m:oMathPara>
        <m:oMathParaPr>
          <m:jc m:val="left"/>
        </m:oMathParaPr>
        <m:oMath>
          <m:limLow>
            <m:e>
              <m:r>
                <w:rPr>
                  <w:rFonts w:ascii="Arial" w:eastAsia="Arial" w:hAnsi="Arial" w:cs="Arial"/>
                  <w:sz w:val="22"/>
                </w:rPr>
                <m:t>0</m:t>
              </m:r>
            </m:e>
            <m:lim>
              <m:r>
                <w:rPr>
                  <w:rFonts w:ascii="Arial" w:eastAsia="Arial" w:hAnsi="Arial" w:cs="Arial"/>
                  <w:sz w:val="22"/>
                </w:rPr>
                <m:t>∼</m:t>
              </m:r>
            </m:lim>
          </m:limLow>
        </m:oMath>
      </m:oMathPara>
      <w:r>
        <w:rPr>
          <w:rFonts w:ascii="Arial" w:eastAsia="Arial" w:hAnsi="Arial" w:cs="Arial"/>
          <w:sz w:val="22"/>
        </w:rPr>
        <w:t xml:space="preserve">, </w:t>
      </w:r>
      <w:r>
        <w:rPr>
          <w:rFonts w:ascii="Arial" w:eastAsia="Arial" w:hAnsi="Arial" w:cs="Arial"/>
          <w:sz w:val="22"/>
        </w:rPr>
        <w:t xml:space="preserve">as the </w:t>
      </w:r>
      <w:r>
        <w:rPr>
          <w:rFonts w:ascii="Arial" w:eastAsia="Arial" w:hAnsi="Arial" w:cs="Arial"/>
          <w:sz w:val="22"/>
        </w:rPr>
        <w:t>vector with zero magnitude and no direction</w:t>
      </w:r>
      <w:r>
        <w:rPr>
          <w:rFonts w:ascii="Arial" w:eastAsia="Arial" w:hAnsi="Arial" w:cs="Arial"/>
          <w:sz w:val="22"/>
        </w:rPr>
        <w:t xml:space="preserve"> </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w:hyperlink r:id="rId89" w:history="1">
        <w:r>
          <w:rPr>
            <w:rStyle w:val="Hyperlink"/>
            <w:rFonts w:ascii="Arial" w:eastAsia="Arial" w:hAnsi="Arial" w:cs="Arial"/>
            <w:color w:val="0000EE"/>
            <w:sz w:val="22"/>
            <w:u w:color="0000EE"/>
          </w:rPr>
          <w:t>unit vectors</w:t>
        </w:r>
      </w:hyperlink>
      <w:r>
        <w:rPr>
          <w:rFonts w:ascii="Arial" w:eastAsia="Arial" w:hAnsi="Arial" w:cs="Arial"/>
          <w:sz w:val="22"/>
        </w:rPr>
        <w:t xml:space="preserve"> as vectors of magnitude 1</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use </w:t>
      </w:r>
      <m:oMathPara>
        <m:oMathParaPr>
          <m:jc m:val="left"/>
        </m:oMathParaPr>
        <m:oMath>
          <m:acc>
            <m:accPr>
              <m:chr m:val="̂"/>
            </m:accPr>
            <m:e>
              <m:r>
                <m:rPr>
                  <m:sty m:val="b"/>
                </m:rPr>
                <w:rPr>
                  <w:rFonts w:ascii="Arial" w:eastAsia="Arial" w:hAnsi="Arial" w:cs="Arial"/>
                  <w:sz w:val="22"/>
                </w:rPr>
                <m:t>a</m:t>
              </m:r>
            </m:e>
          </m:acc>
        </m:oMath>
      </m:oMathPara>
      <w:r>
        <w:rPr>
          <w:rFonts w:ascii="Arial" w:eastAsia="Arial" w:hAnsi="Arial" w:cs="Arial"/>
          <w:sz w:val="22"/>
        </w:rPr>
        <w:t xml:space="preserve"> and </w:t>
      </w:r>
      <m:oMathPara>
        <m:oMathParaPr>
          <m:jc m:val="left"/>
        </m:oMathParaPr>
        <m:oMath>
          <m:acc>
            <m:accPr>
              <m:chr m:val="̂"/>
            </m:accPr>
            <m:e>
              <m:limLow>
                <m:e>
                  <m:r>
                    <w:rPr>
                      <w:rFonts w:ascii="Arial" w:eastAsia="Arial" w:hAnsi="Arial" w:cs="Arial"/>
                      <w:sz w:val="22"/>
                    </w:rPr>
                    <m:t>a</m:t>
                  </m:r>
                </m:e>
                <m:lim>
                  <m:r>
                    <w:rPr>
                      <w:rFonts w:ascii="Arial" w:eastAsia="Arial" w:hAnsi="Arial" w:cs="Arial"/>
                      <w:sz w:val="22"/>
                    </w:rPr>
                    <m:t>∼</m:t>
                  </m:r>
                </m:lim>
              </m:limLow>
            </m:e>
          </m:acc>
        </m:oMath>
      </m:oMathPara>
      <w:r>
        <w:rPr>
          <w:rFonts w:ascii="Arial" w:eastAsia="Arial" w:hAnsi="Arial" w:cs="Arial"/>
          <w:sz w:val="22"/>
        </w:rPr>
        <w:t xml:space="preserve"> as the notation for the unit vector in the direction of </w:t>
      </w:r>
      <m:oMathPara>
        <m:oMathParaPr>
          <m:jc m:val="left"/>
        </m:oMathParaPr>
        <m:oMath>
          <m:r>
            <m:rPr>
              <m:sty m:val="b"/>
            </m:rPr>
            <w:rPr>
              <w:rFonts w:ascii="Arial" w:eastAsia="Arial" w:hAnsi="Arial" w:cs="Arial"/>
              <w:sz w:val="22"/>
            </w:rPr>
            <m:t>a</m:t>
          </m:r>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standard </w:t>
      </w:r>
      <w:hyperlink r:id="rId90" w:history="1">
        <w:r>
          <w:rPr>
            <w:rStyle w:val="Hyperlink"/>
            <w:rFonts w:ascii="Arial" w:eastAsia="Arial" w:hAnsi="Arial" w:cs="Arial"/>
            <w:color w:val="0000EE"/>
            <w:sz w:val="22"/>
            <w:u w:color="0000EE"/>
          </w:rPr>
          <w:t>perpendicular</w:t>
        </w:r>
      </w:hyperlink>
      <w:r>
        <w:rPr>
          <w:rFonts w:ascii="Arial" w:eastAsia="Arial" w:hAnsi="Arial" w:cs="Arial"/>
          <w:sz w:val="22"/>
        </w:rPr>
        <w:t xml:space="preserve"> unit vectors </w:t>
      </w:r>
      <m:oMathPara>
        <m:oMathParaPr>
          <m:jc m:val="left"/>
        </m:oMathParaPr>
        <m:oMath>
          <m:r>
            <m:rPr>
              <m:sty m:val="b"/>
            </m:rPr>
            <w:rPr>
              <w:rFonts w:ascii="Arial" w:eastAsia="Arial" w:hAnsi="Arial" w:cs="Arial"/>
              <w:sz w:val="22"/>
            </w:rPr>
            <m:t>i</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j</m:t>
          </m:r>
        </m:oMath>
      </m:oMathPara>
      <w:r>
        <w:rPr>
          <w:rFonts w:ascii="Arial" w:eastAsia="Arial" w:hAnsi="Arial" w:cs="Arial"/>
          <w:sz w:val="22"/>
        </w:rPr>
        <w:t xml:space="preserve"> in two dimensions and </w:t>
      </w:r>
      <m:oMathPara>
        <m:oMathParaPr>
          <m:jc m:val="left"/>
        </m:oMathParaPr>
        <m:oMath>
          <m:r>
            <m:rPr>
              <m:sty m:val="b"/>
            </m:rPr>
            <w:rPr>
              <w:rFonts w:ascii="Arial" w:eastAsia="Arial" w:hAnsi="Arial" w:cs="Arial"/>
              <w:sz w:val="22"/>
            </w:rPr>
            <m:t>i</m:t>
          </m:r>
        </m:oMath>
      </m:oMathPara>
      <w:r>
        <w:rPr>
          <w:rFonts w:ascii="Arial" w:eastAsia="Arial" w:hAnsi="Arial" w:cs="Arial"/>
          <w:sz w:val="22"/>
        </w:rPr>
        <w:t xml:space="preserve">, </w:t>
      </w:r>
      <m:oMathPara>
        <m:oMathParaPr>
          <m:jc m:val="left"/>
        </m:oMathParaPr>
        <m:oMath>
          <m:r>
            <m:rPr>
              <m:sty m:val="b"/>
            </m:rPr>
            <w:rPr>
              <w:rFonts w:ascii="Arial" w:eastAsia="Arial" w:hAnsi="Arial" w:cs="Arial"/>
              <w:sz w:val="22"/>
            </w:rPr>
            <m:t>j</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k</m:t>
          </m:r>
        </m:oMath>
      </m:oMathPara>
      <w:r>
        <w:rPr>
          <w:rFonts w:ascii="Arial" w:eastAsia="Arial" w:hAnsi="Arial" w:cs="Arial"/>
          <w:sz w:val="22"/>
        </w:rPr>
        <w:t xml:space="preserve"> in three dimensions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2D vectors in </w:t>
      </w:r>
      <w:hyperlink r:id="rId91" w:history="1">
        <w:r>
          <w:rPr>
            <w:rStyle w:val="Hyperlink"/>
            <w:rFonts w:ascii="Arial" w:eastAsia="Arial" w:hAnsi="Arial" w:cs="Arial"/>
            <w:color w:val="0000EE"/>
            <w:sz w:val="22"/>
            <w:u w:color="0000EE"/>
          </w:rPr>
          <w:t>component form</w:t>
        </w:r>
      </w:hyperlink>
      <w:r>
        <w:rPr>
          <w:rFonts w:ascii="Arial" w:eastAsia="Arial" w:hAnsi="Arial" w:cs="Arial"/>
          <w:sz w:val="22"/>
        </w:rPr>
        <w:t xml:space="preserve">, </w:t>
      </w:r>
      <m:oMathPara>
        <m:oMathParaPr>
          <m:jc m:val="left"/>
        </m:oMathParaPr>
        <m:oMath>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oMath>
      </m:oMathPara>
      <w:r>
        <w:rPr>
          <w:rFonts w:ascii="Arial" w:eastAsia="Arial" w:hAnsi="Arial" w:cs="Arial"/>
          <w:sz w:val="22"/>
        </w:rPr>
        <w:t xml:space="preserve">; as an ordered pair,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and in </w:t>
      </w:r>
      <w:hyperlink r:id="rId92" w:history="1">
        <w:r>
          <w:rPr>
            <w:rStyle w:val="Hyperlink"/>
            <w:rFonts w:ascii="Arial" w:eastAsia="Arial" w:hAnsi="Arial" w:cs="Arial"/>
            <w:color w:val="0000EE"/>
            <w:sz w:val="22"/>
            <w:u w:color="0000EE"/>
          </w:rPr>
          <w:t>column vector notation</w:t>
        </w:r>
      </w:hyperlink>
      <w:r>
        <w:rPr>
          <w:rFonts w:ascii="Arial" w:eastAsia="Arial" w:hAnsi="Arial" w:cs="Arial"/>
          <w:sz w:val="22"/>
        </w:rPr>
        <w:t xml:space="preserve"> </w:t>
      </w:r>
      <m:oMathPara>
        <m:oMathParaPr>
          <m:jc m:val="left"/>
        </m:oMathParaPr>
        <m:oMath>
          <m:d>
            <m:dPr>
              <m:sepChr m:val="|"/>
            </m:dPr>
            <m:e>
              <m:m>
                <m:mPr>
                  <m:plcHide/>
                  <m:mcs>
                    <m:mc>
                      <m:mcPr>
                        <m:count m:val="1"/>
                        <m:mcJc m:val="center"/>
                      </m:mcPr>
                    </m:mc>
                  </m:mcs>
                </m:mPr>
                <m:mr>
                  <m:e>
                    <m:r>
                      <w:rPr>
                        <w:rFonts w:ascii="Arial" w:eastAsia="Arial" w:hAnsi="Arial" w:cs="Arial"/>
                        <w:sz w:val="22"/>
                      </w:rPr>
                      <m:t>x</m:t>
                    </m:r>
                  </m:e>
                </m:mr>
                <m:mr>
                  <m:e>
                    <m:r>
                      <w:rPr>
                        <w:rFonts w:ascii="Arial" w:eastAsia="Arial" w:hAnsi="Arial" w:cs="Arial"/>
                        <w:sz w:val="22"/>
                      </w:rPr>
                      <m:t>y</m:t>
                    </m:r>
                  </m:e>
                </m:mr>
              </m:m>
            </m:e>
          </m:d>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acc>
            <m:accPr>
              <m:chr m:val="⃗"/>
            </m:accPr>
            <m:e>
              <m:r>
                <w:rPr>
                  <w:rFonts w:ascii="Arial" w:eastAsia="Arial" w:hAnsi="Arial" w:cs="Arial"/>
                  <w:sz w:val="22"/>
                </w:rPr>
                <m:t>AB</m:t>
              </m:r>
            </m:e>
          </m:acc>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u</m:t>
                    </m:r>
                    <m:r>
                      <w:rPr>
                        <w:rFonts w:ascii="Arial" w:eastAsia="Arial" w:hAnsi="Arial" w:cs="Arial"/>
                        <w:sz w:val="22"/>
                      </w:rPr>
                      <m:t>-</m:t>
                    </m:r>
                    <m:r>
                      <w:rPr>
                        <w:rFonts w:ascii="Arial" w:eastAsia="Arial" w:hAnsi="Arial" w:cs="Arial"/>
                        <w:sz w:val="22"/>
                      </w:rPr>
                      <m:t>x</m:t>
                    </m:r>
                  </m:e>
                </m:mr>
                <m:mr>
                  <m:e>
                    <m:r>
                      <w:rPr>
                        <w:rFonts w:ascii="Arial" w:eastAsia="Arial" w:hAnsi="Arial" w:cs="Arial"/>
                        <w:sz w:val="22"/>
                      </w:rPr>
                      <m:t>v</m:t>
                    </m:r>
                    <m:r>
                      <w:rPr>
                        <w:rFonts w:ascii="Arial" w:eastAsia="Arial" w:hAnsi="Arial" w:cs="Arial"/>
                        <w:sz w:val="22"/>
                      </w:rPr>
                      <m:t>-</m:t>
                    </m:r>
                    <m:r>
                      <w:rPr>
                        <w:rFonts w:ascii="Arial" w:eastAsia="Arial" w:hAnsi="Arial" w:cs="Arial"/>
                        <w:sz w:val="22"/>
                      </w:rPr>
                      <m:t>y</m:t>
                    </m:r>
                  </m:e>
                </m:mr>
              </m:m>
            </m:e>
          </m:d>
        </m:oMath>
      </m:oMathPara>
      <w:r>
        <w:rPr>
          <w:rFonts w:ascii="Arial" w:eastAsia="Arial" w:hAnsi="Arial" w:cs="Arial"/>
          <w:sz w:val="22"/>
        </w:rPr>
        <w:t xml:space="preserve"> as the vector associated with the directed line segment from the point </w:t>
      </w:r>
      <m:oMathPara>
        <m:oMathParaPr>
          <m:jc m:val="left"/>
        </m:oMathParaPr>
        <m:oMath>
          <m:r>
            <w:rPr>
              <w:rFonts w:ascii="Arial" w:eastAsia="Arial" w:hAnsi="Arial" w:cs="Arial"/>
              <w:sz w:val="22"/>
            </w:rPr>
            <m:t>A</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to </w:t>
      </w:r>
      <m:oMathPara>
        <m:oMathParaPr>
          <m:jc m:val="left"/>
        </m:oMathParaPr>
        <m:oMath>
          <m:r>
            <w:rPr>
              <w:rFonts w:ascii="Arial" w:eastAsia="Arial" w:hAnsi="Arial" w:cs="Arial"/>
              <w:sz w:val="22"/>
            </w:rPr>
            <m:t>B</m:t>
          </m:r>
          <m:d>
            <m:dPr>
              <m:sepChr m:val="|"/>
            </m:dPr>
            <m:e>
              <m:r>
                <w:rPr>
                  <w:rFonts w:ascii="Arial" w:eastAsia="Arial" w:hAnsi="Arial" w:cs="Arial"/>
                  <w:sz w:val="22"/>
                </w:rPr>
                <m:t>u</m:t>
              </m:r>
              <m:r>
                <w:rPr>
                  <w:rFonts w:ascii="Arial" w:eastAsia="Arial" w:hAnsi="Arial" w:cs="Arial"/>
                  <w:sz w:val="22"/>
                </w:rPr>
                <m:t>,</m:t>
              </m:r>
              <m:r>
                <w:rPr>
                  <w:rFonts w:ascii="Arial" w:eastAsia="Arial" w:hAnsi="Arial" w:cs="Arial"/>
                  <w:sz w:val="22"/>
                </w:rPr>
                <m:t>v</m:t>
              </m:r>
            </m:e>
          </m:d>
        </m:oMath>
      </m:oMathPara>
      <w:r>
        <w:rPr>
          <w:rFonts w:ascii="Arial" w:eastAsia="Arial" w:hAnsi="Arial" w:cs="Arial"/>
          <w:sz w:val="22"/>
        </w:rPr>
        <w:t xml:space="preserve"> in two dimensions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3D vectors in component form, </w:t>
      </w:r>
      <m:oMathPara>
        <m:oMathParaPr>
          <m:jc m:val="left"/>
        </m:oMathParaPr>
        <m:oMath>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oMath>
      </m:oMathPara>
      <w:r>
        <w:rPr>
          <w:rFonts w:ascii="Arial" w:eastAsia="Arial" w:hAnsi="Arial" w:cs="Arial"/>
          <w:sz w:val="22"/>
        </w:rPr>
        <w:t xml:space="preserve">; as an ordered triple,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z</m:t>
              </m:r>
            </m:e>
          </m:d>
        </m:oMath>
      </m:oMathPara>
      <w:r>
        <w:rPr>
          <w:rFonts w:ascii="Arial" w:eastAsia="Arial" w:hAnsi="Arial" w:cs="Arial"/>
          <w:sz w:val="22"/>
        </w:rPr>
        <w:t xml:space="preserve">; and in column vector notation </w:t>
      </w:r>
      <m:oMathPara>
        <m:oMathParaPr>
          <m:jc m:val="left"/>
        </m:oMathParaPr>
        <m:oMath>
          <m:d>
            <m:dPr>
              <m:sepChr m:val="|"/>
            </m:dPr>
            <m:e>
              <m:m>
                <m:mPr>
                  <m:plcHide/>
                  <m:mcs>
                    <m:mc>
                      <m:mcPr>
                        <m:count m:val="1"/>
                        <m:mcJc m:val="center"/>
                      </m:mcPr>
                    </m:mc>
                  </m:mcs>
                </m:mPr>
                <m:mr>
                  <m:e>
                    <m:r>
                      <w:rPr>
                        <w:rFonts w:ascii="Arial" w:eastAsia="Arial" w:hAnsi="Arial" w:cs="Arial"/>
                        <w:sz w:val="22"/>
                      </w:rPr>
                      <m:t>x</m:t>
                    </m:r>
                  </m:e>
                </m:mr>
                <m:mr>
                  <m:e>
                    <m:r>
                      <w:rPr>
                        <w:rFonts w:ascii="Arial" w:eastAsia="Arial" w:hAnsi="Arial" w:cs="Arial"/>
                        <w:sz w:val="22"/>
                      </w:rPr>
                      <m:t>y</m:t>
                    </m:r>
                  </m:e>
                </m:mr>
                <m:mr>
                  <m:e>
                    <m:r>
                      <w:rPr>
                        <w:rFonts w:ascii="Arial" w:eastAsia="Arial" w:hAnsi="Arial" w:cs="Arial"/>
                        <w:sz w:val="22"/>
                      </w:rPr>
                      <m:t>z</m:t>
                    </m:r>
                  </m:e>
                </m:mr>
              </m:m>
            </m:e>
          </m:d>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acc>
            <m:accPr>
              <m:chr m:val="⃗"/>
            </m:accPr>
            <m:e>
              <m:r>
                <w:rPr>
                  <w:rFonts w:ascii="Arial" w:eastAsia="Arial" w:hAnsi="Arial" w:cs="Arial"/>
                  <w:sz w:val="22"/>
                </w:rPr>
                <m:t>AB</m:t>
              </m:r>
            </m:e>
          </m:acc>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u</m:t>
                    </m:r>
                    <m:r>
                      <w:rPr>
                        <w:rFonts w:ascii="Arial" w:eastAsia="Arial" w:hAnsi="Arial" w:cs="Arial"/>
                        <w:sz w:val="22"/>
                      </w:rPr>
                      <m:t>-</m:t>
                    </m:r>
                    <m:r>
                      <w:rPr>
                        <w:rFonts w:ascii="Arial" w:eastAsia="Arial" w:hAnsi="Arial" w:cs="Arial"/>
                        <w:sz w:val="22"/>
                      </w:rPr>
                      <m:t>x</m:t>
                    </m:r>
                  </m:e>
                </m:mr>
                <m:mr>
                  <m:e>
                    <m:r>
                      <w:rPr>
                        <w:rFonts w:ascii="Arial" w:eastAsia="Arial" w:hAnsi="Arial" w:cs="Arial"/>
                        <w:sz w:val="22"/>
                      </w:rPr>
                      <m:t>v</m:t>
                    </m:r>
                    <m:r>
                      <w:rPr>
                        <w:rFonts w:ascii="Arial" w:eastAsia="Arial" w:hAnsi="Arial" w:cs="Arial"/>
                        <w:sz w:val="22"/>
                      </w:rPr>
                      <m:t>-</m:t>
                    </m:r>
                    <m:r>
                      <w:rPr>
                        <w:rFonts w:ascii="Arial" w:eastAsia="Arial" w:hAnsi="Arial" w:cs="Arial"/>
                        <w:sz w:val="22"/>
                      </w:rPr>
                      <m:t>y</m:t>
                    </m:r>
                  </m:e>
                </m:mr>
                <m:mr>
                  <m:e>
                    <m:r>
                      <w:rPr>
                        <w:rFonts w:ascii="Arial" w:eastAsia="Arial" w:hAnsi="Arial" w:cs="Arial"/>
                        <w:sz w:val="22"/>
                      </w:rPr>
                      <m:t>w</m:t>
                    </m:r>
                    <m:r>
                      <w:rPr>
                        <w:rFonts w:ascii="Arial" w:eastAsia="Arial" w:hAnsi="Arial" w:cs="Arial"/>
                        <w:sz w:val="22"/>
                      </w:rPr>
                      <m:t>-</m:t>
                    </m:r>
                    <m:r>
                      <w:rPr>
                        <w:rFonts w:ascii="Arial" w:eastAsia="Arial" w:hAnsi="Arial" w:cs="Arial"/>
                        <w:sz w:val="22"/>
                      </w:rPr>
                      <m:t>z</m:t>
                    </m:r>
                  </m:e>
                </m:mr>
              </m:m>
            </m:e>
          </m:d>
        </m:oMath>
      </m:oMathPara>
      <w:r>
        <w:rPr>
          <w:rFonts w:ascii="Arial" w:eastAsia="Arial" w:hAnsi="Arial" w:cs="Arial"/>
          <w:sz w:val="22"/>
        </w:rPr>
        <w:t xml:space="preserve"> as the vector associated with the directed line segment from </w:t>
      </w:r>
      <m:oMathPara>
        <m:oMathParaPr>
          <m:jc m:val="left"/>
        </m:oMathParaPr>
        <m:oMath>
          <m:r>
            <w:rPr>
              <w:rFonts w:ascii="Arial" w:eastAsia="Arial" w:hAnsi="Arial" w:cs="Arial"/>
              <w:sz w:val="22"/>
            </w:rPr>
            <m:t>A</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z</m:t>
              </m:r>
            </m:e>
          </m:d>
        </m:oMath>
      </m:oMathPara>
      <w:r>
        <w:rPr>
          <w:rFonts w:ascii="Arial" w:eastAsia="Arial" w:hAnsi="Arial" w:cs="Arial"/>
          <w:sz w:val="22"/>
        </w:rPr>
        <w:t xml:space="preserve"> to </w:t>
      </w:r>
      <m:oMathPara>
        <m:oMathParaPr>
          <m:jc m:val="left"/>
        </m:oMathParaPr>
        <m:oMath>
          <m:r>
            <w:rPr>
              <w:rFonts w:ascii="Arial" w:eastAsia="Arial" w:hAnsi="Arial" w:cs="Arial"/>
              <w:sz w:val="22"/>
            </w:rPr>
            <m:t>B</m:t>
          </m:r>
          <m:d>
            <m:dPr>
              <m:sepChr m:val="|"/>
            </m:dPr>
            <m:e>
              <m:r>
                <w:rPr>
                  <w:rFonts w:ascii="Arial" w:eastAsia="Arial" w:hAnsi="Arial" w:cs="Arial"/>
                  <w:sz w:val="22"/>
                </w:rPr>
                <m:t>u</m:t>
              </m:r>
              <m:r>
                <w:rPr>
                  <w:rFonts w:ascii="Arial" w:eastAsia="Arial" w:hAnsi="Arial" w:cs="Arial"/>
                  <w:sz w:val="22"/>
                </w:rPr>
                <m:t>,</m:t>
              </m:r>
              <m:r>
                <w:rPr>
                  <w:rFonts w:ascii="Arial" w:eastAsia="Arial" w:hAnsi="Arial" w:cs="Arial"/>
                  <w:sz w:val="22"/>
                </w:rPr>
                <m:t>v</m:t>
              </m:r>
              <m:r>
                <w:rPr>
                  <w:rFonts w:ascii="Arial" w:eastAsia="Arial" w:hAnsi="Arial" w:cs="Arial"/>
                  <w:sz w:val="22"/>
                </w:rPr>
                <m:t>,</m:t>
              </m:r>
              <m:r>
                <w:rPr>
                  <w:rFonts w:ascii="Arial" w:eastAsia="Arial" w:hAnsi="Arial" w:cs="Arial"/>
                  <w:sz w:val="22"/>
                </w:rPr>
                <m:t>w</m:t>
              </m:r>
            </m:e>
          </m:d>
        </m:oMath>
      </m:oMathPara>
      <w:r>
        <w:rPr>
          <w:rFonts w:ascii="Arial" w:eastAsia="Arial" w:hAnsi="Arial" w:cs="Arial"/>
          <w:sz w:val="22"/>
        </w:rPr>
        <w:t xml:space="preserve"> in three dimensions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Operating with vectors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93" w:history="1">
        <w:r>
          <w:rPr>
            <w:rStyle w:val="Hyperlink"/>
            <w:rFonts w:ascii="Arial" w:eastAsia="Arial" w:hAnsi="Arial" w:cs="Arial"/>
            <w:color w:val="0000EE"/>
            <w:sz w:val="22"/>
            <w:u w:color="0000EE"/>
          </w:rPr>
          <w:t>scalar</w:t>
        </w:r>
      </w:hyperlink>
      <w:r>
        <w:rPr>
          <w:rFonts w:ascii="Arial" w:eastAsia="Arial" w:hAnsi="Arial" w:cs="Arial"/>
          <w:sz w:val="22"/>
        </w:rPr>
        <w:t xml:space="preserve"> as a real number that is used to multiply a vector</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geometrically a scalar multiple of a vector in two dimensions and three dimensions with and without graphing applications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Perform multiplication of a vector by a scalar algebraically in component form</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identify </w:t>
      </w:r>
      <m:oMathPara>
        <m:oMathParaPr>
          <m:jc m:val="left"/>
        </m:oMathParaPr>
        <m:oMath>
          <m:r>
            <m:rPr>
              <m:sty m:val="b"/>
            </m:rPr>
            <w:rPr>
              <w:rFonts w:ascii="Arial" w:eastAsia="Arial" w:hAnsi="Arial" w:cs="Arial"/>
              <w:sz w:val="22"/>
            </w:rPr>
            <m:t>a</m:t>
          </m:r>
          <m:r>
            <w:rPr>
              <w:rFonts w:ascii="Arial" w:eastAsia="Arial" w:hAnsi="Arial" w:cs="Arial"/>
              <w:sz w:val="22"/>
            </w:rPr>
            <m:t>=</m:t>
          </m:r>
          <m:r>
            <w:rPr>
              <w:rFonts w:ascii="Arial" w:eastAsia="Arial" w:hAnsi="Arial" w:cs="Arial"/>
              <w:sz w:val="22"/>
            </w:rPr>
            <m:t>k</m:t>
          </m:r>
          <m:r>
            <m:rPr>
              <m:sty m:val="b"/>
            </m:rPr>
            <w:rPr>
              <w:rFonts w:ascii="Arial" w:eastAsia="Arial" w:hAnsi="Arial" w:cs="Arial"/>
              <w:sz w:val="22"/>
            </w:rPr>
            <m:t>b</m:t>
          </m:r>
        </m:oMath>
      </m:oMathPara>
      <w:r>
        <w:rPr>
          <w:rFonts w:ascii="Arial" w:eastAsia="Arial" w:hAnsi="Arial" w:cs="Arial"/>
          <w:sz w:val="22"/>
        </w:rPr>
        <w:t xml:space="preserve">, for a non-zero scalar </w:t>
      </w:r>
      <m:oMathPara>
        <m:oMathParaPr>
          <m:jc m:val="left"/>
        </m:oMathParaPr>
        <m:oMath>
          <m:r>
            <w:rPr>
              <w:rFonts w:ascii="Arial" w:eastAsia="Arial" w:hAnsi="Arial" w:cs="Arial"/>
              <w:sz w:val="22"/>
            </w:rPr>
            <m:t>k</m:t>
          </m:r>
        </m:oMath>
      </m:oMathPara>
      <w:r>
        <w:rPr>
          <w:rFonts w:ascii="Arial" w:eastAsia="Arial" w:hAnsi="Arial" w:cs="Arial"/>
          <w:sz w:val="22"/>
        </w:rPr>
        <w:t xml:space="preserve">, as a condition for two non-zero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to be </w:t>
      </w:r>
      <w:hyperlink r:id="rId94" w:history="1">
        <w:r>
          <w:rPr>
            <w:rStyle w:val="Hyperlink"/>
            <w:rFonts w:ascii="Arial" w:eastAsia="Arial" w:hAnsi="Arial" w:cs="Arial"/>
            <w:color w:val="0000EE"/>
            <w:sz w:val="22"/>
            <w:u w:color="0000EE"/>
          </w:rPr>
          <w:t>parallel</w:t>
        </w:r>
      </w:hyperlink>
      <w:r>
        <w:rPr>
          <w:rFonts w:ascii="Arial" w:eastAsia="Arial" w:hAnsi="Arial" w:cs="Arial"/>
          <w:sz w:val="22"/>
        </w:rPr>
        <w:t xml:space="preserve"> to each other and determine with justification if two vectors are parallel to one another</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m:oMathPara>
        <m:oMathParaPr>
          <m:jc m:val="left"/>
        </m:oMathParaPr>
        <m:oMath>
          <m:d>
            <m:dPr>
              <m:sepChr m:val="|"/>
            </m:dPr>
            <m:e>
              <m:m>
                <m:mPr>
                  <m:plcHide/>
                  <m:mcs>
                    <m:mc>
                      <m:mcPr>
                        <m:count m:val="1"/>
                        <m:mcJc m:val="center"/>
                      </m:mcPr>
                    </m:mc>
                  </m:mcs>
                </m:mPr>
                <m:mr>
                  <m:e>
                    <m:r>
                      <w:rPr>
                        <w:rFonts w:ascii="Arial" w:eastAsia="Arial" w:hAnsi="Arial" w:cs="Arial"/>
                        <w:sz w:val="22"/>
                      </w:rPr>
                      <m:t>b</m:t>
                    </m:r>
                  </m:e>
                </m:mr>
                <m:mr>
                  <m:e>
                    <m:r>
                      <w:rPr>
                        <w:rFonts w:ascii="Arial" w:eastAsia="Arial" w:hAnsi="Arial" w:cs="Arial"/>
                        <w:sz w:val="22"/>
                      </w:rPr>
                      <m:t>-</m:t>
                    </m:r>
                    <m:r>
                      <w:rPr>
                        <w:rFonts w:ascii="Arial" w:eastAsia="Arial" w:hAnsi="Arial" w:cs="Arial"/>
                        <w:sz w:val="22"/>
                      </w:rPr>
                      <m:t>a</m:t>
                    </m:r>
                  </m:e>
                </m:mr>
              </m:m>
            </m:e>
          </m:d>
        </m:oMath>
      </m:oMathPara>
      <w:r>
        <w:rPr>
          <w:rFonts w:ascii="Arial" w:eastAsia="Arial" w:hAnsi="Arial" w:cs="Arial"/>
          <w:sz w:val="22"/>
        </w:rPr>
        <w:t xml:space="preserve"> and </w:t>
      </w:r>
      <m:oMathPara>
        <m:oMathParaPr>
          <m:jc m:val="left"/>
        </m:oMathParaPr>
        <m:oMath>
          <m:d>
            <m:dPr>
              <m:sepChr m:val="|"/>
            </m:dPr>
            <m:e>
              <m:m>
                <m:mPr>
                  <m:plcHide/>
                  <m:mcs>
                    <m:mc>
                      <m:mcPr>
                        <m:count m:val="1"/>
                        <m:mcJc m:val="center"/>
                      </m:mcPr>
                    </m:mc>
                  </m:mcs>
                </m:mPr>
                <m:mr>
                  <m:e>
                    <m:r>
                      <w:rPr>
                        <w:rFonts w:ascii="Arial" w:eastAsia="Arial" w:hAnsi="Arial" w:cs="Arial"/>
                        <w:sz w:val="22"/>
                      </w:rPr>
                      <m:t>-</m:t>
                    </m:r>
                    <m:r>
                      <w:rPr>
                        <w:rFonts w:ascii="Arial" w:eastAsia="Arial" w:hAnsi="Arial" w:cs="Arial"/>
                        <w:sz w:val="22"/>
                      </w:rPr>
                      <m:t>b</m:t>
                    </m:r>
                  </m:e>
                </m:mr>
                <m:mr>
                  <m:e>
                    <m:r>
                      <w:rPr>
                        <w:rFonts w:ascii="Arial" w:eastAsia="Arial" w:hAnsi="Arial" w:cs="Arial"/>
                        <w:sz w:val="22"/>
                      </w:rPr>
                      <m:t>a</m:t>
                    </m:r>
                  </m:e>
                </m:mr>
              </m:m>
            </m:e>
          </m:d>
        </m:oMath>
      </m:oMathPara>
      <w:r>
        <w:rPr>
          <w:rFonts w:ascii="Arial" w:eastAsia="Arial" w:hAnsi="Arial" w:cs="Arial"/>
          <w:sz w:val="22"/>
        </w:rPr>
        <w:t xml:space="preserve"> as vectors perpendicular to </w:t>
      </w:r>
      <m:oMathPara>
        <m:oMathParaPr>
          <m:jc m:val="left"/>
        </m:oMathParaPr>
        <m:oMath>
          <m:d>
            <m:dPr>
              <m:sepChr m:val="|"/>
            </m:dPr>
            <m:e>
              <m:m>
                <m:mPr>
                  <m:plcHide/>
                  <m:mcs>
                    <m:mc>
                      <m:mcPr>
                        <m:count m:val="1"/>
                        <m:mcJc m:val="center"/>
                      </m:mcPr>
                    </m:mc>
                  </m:mcs>
                </m:mPr>
                <m:mr>
                  <m:e>
                    <m:r>
                      <w:rPr>
                        <w:rFonts w:ascii="Arial" w:eastAsia="Arial" w:hAnsi="Arial" w:cs="Arial"/>
                        <w:sz w:val="22"/>
                      </w:rPr>
                      <m:t>a</m:t>
                    </m:r>
                  </m:e>
                </m:mr>
                <m:mr>
                  <m:e>
                    <m:r>
                      <w:rPr>
                        <w:rFonts w:ascii="Arial" w:eastAsia="Arial" w:hAnsi="Arial" w:cs="Arial"/>
                        <w:sz w:val="22"/>
                      </w:rPr>
                      <m:t>b</m:t>
                    </m:r>
                  </m:e>
                </m:mr>
              </m:m>
            </m:e>
          </m:d>
        </m:oMath>
      </m:oMathPara>
      <w:r>
        <w:rPr>
          <w:rFonts w:ascii="Arial" w:eastAsia="Arial" w:hAnsi="Arial" w:cs="Arial"/>
          <w:sz w:val="22"/>
        </w:rPr>
        <w:t xml:space="preserve"> and with equal magnitude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Perform addition and subtraction of vectors algebraically in component form, and verify, with and without graphing applications, that geometrically these are obtained using the </w:t>
      </w:r>
      <w:hyperlink r:id="rId95" w:history="1">
        <w:r>
          <w:rPr>
            <w:rStyle w:val="Hyperlink"/>
            <w:rFonts w:ascii="Arial" w:eastAsia="Arial" w:hAnsi="Arial" w:cs="Arial"/>
            <w:color w:val="0000EE"/>
            <w:sz w:val="22"/>
            <w:u w:color="0000EE"/>
          </w:rPr>
          <w:t>triangle law</w:t>
        </w:r>
      </w:hyperlink>
      <w:r>
        <w:rPr>
          <w:rFonts w:ascii="Arial" w:eastAsia="Arial" w:hAnsi="Arial" w:cs="Arial"/>
          <w:sz w:val="22"/>
        </w:rPr>
        <w:t xml:space="preserve"> or the </w:t>
      </w:r>
      <w:hyperlink r:id="rId96" w:history="1">
        <w:r>
          <w:rPr>
            <w:rStyle w:val="Hyperlink"/>
            <w:rFonts w:ascii="Arial" w:eastAsia="Arial" w:hAnsi="Arial" w:cs="Arial"/>
            <w:color w:val="0000EE"/>
            <w:sz w:val="22"/>
            <w:u w:color="0000EE"/>
          </w:rPr>
          <w:t>parallelogram law</w:t>
        </w:r>
      </w:hyperlink>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calculate the magnitude of a vector using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for 2D vectors and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z</m:t>
                  </m:r>
                </m:e>
                <m:sup>
                  <m:r>
                    <w:rPr>
                      <w:rFonts w:ascii="Arial" w:eastAsia="Arial" w:hAnsi="Arial" w:cs="Arial"/>
                      <w:sz w:val="22"/>
                    </w:rPr>
                    <m:t>2</m:t>
                  </m:r>
                </m:sup>
              </m:sSup>
            </m:e>
          </m:rad>
        </m:oMath>
      </m:oMathPara>
      <w:r>
        <w:rPr>
          <w:rFonts w:ascii="Arial" w:eastAsia="Arial" w:hAnsi="Arial" w:cs="Arial"/>
          <w:sz w:val="22"/>
        </w:rPr>
        <w:t xml:space="preserve"> for 3D vectors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magnitude of a vector to find the unit vector </w:t>
      </w:r>
      <m:oMathPara>
        <m:oMathParaPr>
          <m:jc m:val="left"/>
        </m:oMathParaPr>
        <m:oMath>
          <m:acc>
            <m:accPr>
              <m:chr m:val="̂"/>
            </m:accPr>
            <m:e>
              <m:r>
                <m:rPr>
                  <m:sty m:val="b"/>
                </m:rPr>
                <w:rPr>
                  <w:rFonts w:ascii="Arial" w:eastAsia="Arial" w:hAnsi="Arial" w:cs="Arial"/>
                  <w:sz w:val="22"/>
                </w:rPr>
                <m:t>a</m:t>
              </m:r>
            </m:e>
          </m:acc>
          <m:r>
            <w:rPr>
              <w:rFonts w:ascii="Arial" w:eastAsia="Arial" w:hAnsi="Arial" w:cs="Arial"/>
              <w:sz w:val="22"/>
            </w:rPr>
            <m:t>=</m:t>
          </m:r>
          <m:f>
            <m:num>
              <m:r>
                <w:rPr>
                  <w:rFonts w:ascii="Arial" w:eastAsia="Arial" w:hAnsi="Arial" w:cs="Arial"/>
                  <w:sz w:val="22"/>
                </w:rPr>
                <m:t>1</m:t>
              </m:r>
            </m:num>
            <m:den>
              <m:d>
                <m:dPr>
                  <m:begChr m:val="|"/>
                  <m:endChr m:val="|"/>
                  <m:sepChr m:val="|"/>
                </m:dPr>
                <m:e>
                  <m:r>
                    <m:rPr>
                      <m:sty m:val="b"/>
                    </m:rPr>
                    <w:rPr>
                      <w:rFonts w:ascii="Arial" w:eastAsia="Arial" w:hAnsi="Arial" w:cs="Arial"/>
                      <w:sz w:val="22"/>
                    </w:rPr>
                    <m:t>a</m:t>
                  </m:r>
                </m:e>
              </m:d>
            </m:den>
          </m:f>
          <m:r>
            <m:rPr>
              <m:sty m:val="b"/>
            </m:rP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in two dimensions and three dimensions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Further operations with vectors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sSub>
            <m:e>
              <m:r>
                <w:rPr>
                  <w:rFonts w:ascii="Arial" w:eastAsia="Arial" w:hAnsi="Arial" w:cs="Arial"/>
                  <w:sz w:val="22"/>
                </w:rPr>
                <m:t>y</m:t>
              </m:r>
            </m:e>
            <m:sub>
              <m:r>
                <w:rPr>
                  <w:rFonts w:ascii="Arial" w:eastAsia="Arial" w:hAnsi="Arial" w:cs="Arial"/>
                  <w:sz w:val="22"/>
                </w:rPr>
                <m:t>2</m:t>
              </m:r>
            </m:sub>
          </m:sSub>
        </m:oMath>
      </m:oMathPara>
      <w:r>
        <w:rPr>
          <w:rFonts w:ascii="Arial" w:eastAsia="Arial" w:hAnsi="Arial" w:cs="Arial"/>
          <w:sz w:val="22"/>
        </w:rPr>
        <w:t xml:space="preserve"> as the </w:t>
      </w:r>
      <w:hyperlink r:id="rId97" w:history="1">
        <w:r>
          <w:rPr>
            <w:rStyle w:val="Hyperlink"/>
            <w:rFonts w:ascii="Arial" w:eastAsia="Arial" w:hAnsi="Arial" w:cs="Arial"/>
            <w:color w:val="0000EE"/>
            <w:sz w:val="22"/>
            <w:u w:color="0000EE"/>
          </w:rPr>
          <w:t>scalar (dot) product</w:t>
        </w:r>
      </w:hyperlink>
      <w:r>
        <w:rPr>
          <w:rFonts w:ascii="Arial" w:eastAsia="Arial" w:hAnsi="Arial" w:cs="Arial"/>
          <w:sz w:val="22"/>
        </w:rPr>
        <w:t xml:space="preserve"> of vectors </w:t>
      </w:r>
      <m:oMathPara>
        <m:oMathParaPr>
          <m:jc m:val="left"/>
        </m:oMathParaPr>
        <m:oMath>
          <m:r>
            <m:rPr>
              <m:sty m:val="b"/>
            </m:rP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m:rPr>
              <m:sty m:val="b"/>
            </m:rPr>
            <w:rPr>
              <w:rFonts w:ascii="Arial" w:eastAsia="Arial" w:hAnsi="Arial" w:cs="Arial"/>
              <w:sz w:val="22"/>
            </w:rPr>
            <m:t>j</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m:rPr>
              <m:sty m:val="b"/>
            </m:rPr>
            <w:rPr>
              <w:rFonts w:ascii="Arial" w:eastAsia="Arial" w:hAnsi="Arial" w:cs="Arial"/>
              <w:sz w:val="22"/>
            </w:rPr>
            <m:t>j</m:t>
          </m:r>
        </m:oMath>
      </m:oMathPara>
      <w:r>
        <w:rPr>
          <w:rFonts w:ascii="Arial" w:eastAsia="Arial" w:hAnsi="Arial" w:cs="Arial"/>
          <w:sz w:val="22"/>
        </w:rPr>
        <w:t xml:space="preserve"> and use the scalar product to solve problems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oMath>
      </m:oMathPara>
      <w:r>
        <w:rPr>
          <w:rFonts w:ascii="Arial" w:eastAsia="Arial" w:hAnsi="Arial" w:cs="Arial"/>
          <w:sz w:val="22"/>
        </w:rPr>
        <w:t xml:space="preserve"> as the scalar product of vectors </w:t>
      </w:r>
      <m:oMathPara>
        <m:oMathParaPr>
          <m:jc m:val="left"/>
        </m:oMathParaPr>
        <m:oMath>
          <m:r>
            <m:rPr>
              <m:sty m:val="b"/>
            </m:rP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m:rPr>
              <m:sty m:val="b"/>
            </m:rPr>
            <w:rPr>
              <w:rFonts w:ascii="Arial" w:eastAsia="Arial" w:hAnsi="Arial" w:cs="Arial"/>
              <w:sz w:val="22"/>
            </w:rPr>
            <m:t>j</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r>
            <m:rPr>
              <m:sty m:val="b"/>
            </m:rPr>
            <w:rPr>
              <w:rFonts w:ascii="Arial" w:eastAsia="Arial" w:hAnsi="Arial" w:cs="Arial"/>
              <w:sz w:val="22"/>
            </w:rPr>
            <m:t>k</m:t>
          </m:r>
        </m:oMath>
      </m:oMathPara>
      <w:r>
        <w:rPr>
          <w:rFonts w:ascii="Arial" w:eastAsia="Arial" w:hAnsi="Arial" w:cs="Arial"/>
          <w:sz w:val="22"/>
        </w:rPr>
        <w:t xml:space="preserve"> </w:t>
      </w:r>
      <w:r>
        <w:rPr>
          <w:rFonts w:ascii="Arial" w:eastAsia="Arial" w:hAnsi="Arial" w:cs="Arial"/>
          <w:sz w:val="22"/>
        </w:rPr>
        <w:t>and</w:t>
      </w:r>
      <w:r>
        <w:rPr>
          <w:rFonts w:ascii="Arial" w:eastAsia="Arial" w:hAnsi="Arial" w:cs="Arial"/>
          <w:sz w:val="22"/>
        </w:rPr>
        <w:t xml:space="preserve"> </w:t>
      </w:r>
      <m:oMathPara>
        <m:oMathParaPr>
          <m:jc m:val="left"/>
        </m:oMathParaPr>
        <m:oMath>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m:rPr>
              <m:sty m:val="b"/>
            </m:rPr>
            <w:rPr>
              <w:rFonts w:ascii="Arial" w:eastAsia="Arial" w:hAnsi="Arial" w:cs="Arial"/>
              <w:sz w:val="22"/>
            </w:rPr>
            <m:t>j</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r>
            <m:rPr>
              <m:sty m:val="b"/>
            </m:rPr>
            <w:rPr>
              <w:rFonts w:ascii="Arial" w:eastAsia="Arial" w:hAnsi="Arial" w:cs="Arial"/>
              <w:sz w:val="22"/>
            </w:rPr>
            <m:t>k</m:t>
          </m:r>
        </m:oMath>
      </m:oMathPara>
      <w:r>
        <w:rPr>
          <w:rFonts w:ascii="Arial" w:eastAsia="Arial" w:hAnsi="Arial" w:cs="Arial"/>
          <w:sz w:val="22"/>
        </w:rPr>
        <w:t xml:space="preserve"> and use the scalar product to solve problems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 </m:t>
          </m:r>
          <m:r>
            <w:rPr>
              <w:rFonts w:ascii="Arial" w:eastAsia="Arial" w:hAnsi="Arial" w:cs="Arial"/>
              <w:sz w:val="22"/>
            </w:rPr>
            <m:t>θ</m:t>
          </m:r>
        </m:oMath>
      </m:oMathPara>
      <w:r>
        <w:rPr>
          <w:rFonts w:ascii="Arial" w:eastAsia="Arial" w:hAnsi="Arial" w:cs="Arial"/>
          <w:sz w:val="22"/>
        </w:rPr>
        <w:t xml:space="preserve"> as a geometric expression of the scalar product of non-zero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in two dimensions and three dimensions, where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between the vectors and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the equivalence of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 </m:t>
          </m:r>
          <m:r>
            <w:rPr>
              <w:rFonts w:ascii="Arial" w:eastAsia="Arial" w:hAnsi="Arial" w:cs="Arial"/>
              <w:sz w:val="22"/>
            </w:rPr>
            <m:t>θ</m:t>
          </m:r>
        </m:oMath>
      </m:oMathPara>
      <w:r>
        <w:rPr>
          <w:rFonts w:ascii="Arial" w:eastAsia="Arial" w:hAnsi="Arial" w:cs="Arial"/>
          <w:sz w:val="22"/>
        </w:rPr>
        <w:t xml:space="preserve"> with the algebraic definition of the scalar product,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sSub>
            <m:e>
              <m:r>
                <w:rPr>
                  <w:rFonts w:ascii="Arial" w:eastAsia="Arial" w:hAnsi="Arial" w:cs="Arial"/>
                  <w:sz w:val="22"/>
                </w:rPr>
                <m:t>y</m:t>
              </m:r>
            </m:e>
            <m:sub>
              <m:r>
                <w:rPr>
                  <w:rFonts w:ascii="Arial" w:eastAsia="Arial" w:hAnsi="Arial" w:cs="Arial"/>
                  <w:sz w:val="22"/>
                </w:rPr>
                <m:t>2</m:t>
              </m:r>
            </m:sub>
          </m:sSub>
        </m:oMath>
      </m:oMathPara>
      <w:r>
        <w:rPr>
          <w:rFonts w:ascii="Arial" w:eastAsia="Arial" w:hAnsi="Arial" w:cs="Arial"/>
          <w:sz w:val="22"/>
        </w:rPr>
        <w:t xml:space="preserve"> for two dimensions and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oMath>
      </m:oMathPara>
      <w:r>
        <w:rPr>
          <w:rFonts w:ascii="Arial" w:eastAsia="Arial" w:hAnsi="Arial" w:cs="Arial"/>
          <w:sz w:val="22"/>
        </w:rPr>
        <w:t xml:space="preserve"> for three dimensions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and use the property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sSup>
            <m:e>
              <m:d>
                <m:dPr>
                  <m:begChr m:val="|"/>
                  <m:endChr m:val="|"/>
                  <m:sepChr m:val="|"/>
                </m:dPr>
                <m:e>
                  <m:r>
                    <m:rPr>
                      <m:sty m:val="b"/>
                    </m:rPr>
                    <w:rPr>
                      <w:rFonts w:ascii="Arial" w:eastAsia="Arial" w:hAnsi="Arial" w:cs="Arial"/>
                      <w:sz w:val="22"/>
                    </w:rPr>
                    <m:t>a</m:t>
                  </m:r>
                </m:e>
              </m:d>
            </m:e>
            <m:sup>
              <m:r>
                <w:rPr>
                  <w:rFonts w:ascii="Arial" w:eastAsia="Arial" w:hAnsi="Arial" w:cs="Arial"/>
                  <w:sz w:val="22"/>
                </w:rPr>
                <m:t>2</m:t>
              </m:r>
            </m:sup>
          </m:sSup>
        </m:oMath>
      </m:oMathPara>
      <w:r>
        <w:rPr>
          <w:rFonts w:ascii="Arial" w:eastAsia="Arial" w:hAnsi="Arial" w:cs="Arial"/>
          <w:sz w:val="22"/>
        </w:rPr>
        <w:t xml:space="preserve"> </w:t>
      </w:r>
      <w:r>
        <w:rPr>
          <w:rFonts w:ascii="Arial" w:eastAsia="Arial" w:hAnsi="Arial" w:cs="Arial"/>
          <w:sz w:val="22"/>
        </w:rPr>
        <w:t>to establish the scalar product definition of the magnitude of a vector (</w:t>
      </w:r>
      <m:oMathPara>
        <m:oMathParaPr>
          <m:jc m:val="left"/>
        </m:oMathParaPr>
        <m:oMath>
          <m:d>
            <m:dPr>
              <m:begChr m:val="|"/>
              <m:endChr m:val="|"/>
              <m:sepChr m:val="|"/>
            </m:dPr>
            <m:e>
              <m:r>
                <m:rPr>
                  <m:sty m:val="b"/>
                </m:rPr>
                <w:rPr>
                  <w:rFonts w:ascii="Arial" w:eastAsia="Arial" w:hAnsi="Arial" w:cs="Arial"/>
                  <w:sz w:val="22"/>
                </w:rPr>
                <m:t>a</m:t>
              </m:r>
            </m:e>
          </m:d>
          <m:r>
            <w:rPr>
              <w:rFonts w:ascii="Arial" w:eastAsia="Arial" w:hAnsi="Arial" w:cs="Arial"/>
              <w:sz w:val="22"/>
            </w:rPr>
            <m:t>=</m:t>
          </m:r>
          <m:rad>
            <m:radPr>
              <m:degHide/>
            </m:radPr>
            <m:deg/>
            <m:e>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a</m:t>
              </m:r>
            </m:e>
          </m:rad>
        </m:oMath>
      </m:oMathPara>
      <w:r>
        <w:rPr>
          <w:rFonts w:ascii="Arial" w:eastAsia="Arial" w:hAnsi="Arial" w:cs="Arial"/>
          <w:sz w:val="22"/>
        </w:rPr>
        <w:t xml:space="preserve">) in two dimensions and three dimensions </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angle between two non-zero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in both two dimensions and three dimensions, using the scalar product by deriving and applying the relationship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num>
            <m:den>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den>
          </m:f>
          <m:r>
            <w:rPr>
              <w:rFonts w:ascii="Arial" w:eastAsia="Arial" w:hAnsi="Arial" w:cs="Arial"/>
              <w:sz w:val="22"/>
            </w:rPr>
            <m:t>=</m:t>
          </m:r>
          <m:d>
            <m:dPr>
              <m:sepChr m:val="|"/>
            </m:dPr>
            <m:e>
              <m:acc>
                <m:accPr>
                  <m:chr m:val="̂"/>
                </m:accPr>
                <m:e>
                  <m:r>
                    <m:rPr>
                      <m:sty m:val="b"/>
                    </m:rPr>
                    <w:rPr>
                      <w:rFonts w:ascii="Arial" w:eastAsia="Arial" w:hAnsi="Arial" w:cs="Arial"/>
                      <w:sz w:val="22"/>
                    </w:rPr>
                    <m:t>a</m:t>
                  </m:r>
                </m:e>
              </m:acc>
              <m:r>
                <w:rPr>
                  <w:rFonts w:ascii="Arial" w:eastAsia="Arial" w:hAnsi="Arial" w:cs="Arial"/>
                  <w:sz w:val="22"/>
                </w:rPr>
                <m:t>⋅</m:t>
              </m:r>
              <m:acc>
                <m:accPr>
                  <m:chr m:val="̂"/>
                </m:accPr>
                <m:e>
                  <m:r>
                    <m:rPr>
                      <m:sty m:val="b"/>
                    </m:rPr>
                    <w:rPr>
                      <w:rFonts w:ascii="Arial" w:eastAsia="Arial" w:hAnsi="Arial" w:cs="Arial"/>
                      <w:sz w:val="22"/>
                    </w:rPr>
                    <m:t>b</m:t>
                  </m:r>
                </m:e>
              </m:acc>
            </m:e>
          </m:d>
        </m:oMath>
      </m:oMathPara>
      <w:r>
        <w:rPr>
          <w:rFonts w:ascii="Arial" w:eastAsia="Arial" w:hAnsi="Arial" w:cs="Arial"/>
          <w:sz w:val="22"/>
        </w:rPr>
        <w:t> </w:t>
      </w:r>
      <w:r>
        <w:rPr>
          <w:rFonts w:ascii="Arial" w:eastAsia="Arial" w:hAnsi="Arial" w:cs="Arial"/>
          <w:sz w:val="22"/>
        </w:rPr>
        <w:t xml:space="preserve"> </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a condition for two non-zero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to be perpendicular to each other and use it to determine if two vectors are perpendicular</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oMath>
      </m:oMathPara>
      <w:r>
        <w:rPr>
          <w:rFonts w:ascii="Arial" w:eastAsia="Arial" w:hAnsi="Arial" w:cs="Arial"/>
          <w:sz w:val="22"/>
        </w:rPr>
        <w:t xml:space="preserve"> as another way to determine if two non-zero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are parallel</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98" w:history="1">
        <w:r>
          <w:rPr>
            <w:rStyle w:val="Hyperlink"/>
            <w:rFonts w:ascii="Arial" w:eastAsia="Arial" w:hAnsi="Arial" w:cs="Arial"/>
            <w:color w:val="0000EE"/>
            <w:sz w:val="22"/>
            <w:u w:color="0000EE"/>
          </w:rPr>
          <w:t>projection</w:t>
        </w:r>
      </w:hyperlink>
      <w:r>
        <w:rPr>
          <w:rFonts w:ascii="Arial" w:eastAsia="Arial" w:hAnsi="Arial" w:cs="Arial"/>
          <w:sz w:val="22"/>
        </w:rPr>
        <w:t xml:space="preserve"> of a vector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onto a vector </w:t>
      </w:r>
      <m:oMathPara>
        <m:oMathParaPr>
          <m:jc m:val="left"/>
        </m:oMathParaPr>
        <m:oMath>
          <m:r>
            <m:rPr>
              <m:sty m:val="b"/>
            </m:rPr>
            <w:rPr>
              <w:rFonts w:ascii="Arial" w:eastAsia="Arial" w:hAnsi="Arial" w:cs="Arial"/>
              <w:sz w:val="22"/>
            </w:rPr>
            <m:t>b</m:t>
          </m:r>
        </m:oMath>
      </m:oMathPara>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 xml:space="preserve">denoted by </w:t>
      </w:r>
      <m:oMathPara>
        <m:oMathParaPr>
          <m:jc m:val="left"/>
        </m:oMathParaPr>
        <m:oMath>
          <m:sSub>
            <m:e>
              <m:r>
                <m:rPr>
                  <m:sty m:val="p"/>
                </m:rPr>
                <w:rPr>
                  <w:rFonts w:ascii="Arial" w:eastAsia="Arial" w:hAnsi="Arial" w:cs="Arial"/>
                  <w:sz w:val="22"/>
                </w:rPr>
                <m:t>proj</m:t>
              </m:r>
            </m:e>
            <m:sub>
              <m:r>
                <m:rPr>
                  <m:sty m:val="b"/>
                </m:rPr>
                <w:rPr>
                  <w:rFonts w:ascii="Arial" w:eastAsia="Arial" w:hAnsi="Arial" w:cs="Arial"/>
                  <w:sz w:val="22"/>
                </w:rPr>
                <m:t>b</m:t>
              </m:r>
            </m:sub>
          </m:sSub>
          <m:r>
            <m:rPr>
              <m:sty m:val="b"/>
            </m:rPr>
            <w:rPr>
              <w:rFonts w:ascii="Arial" w:eastAsia="Arial" w:hAnsi="Arial" w:cs="Arial"/>
              <w:sz w:val="22"/>
            </w:rPr>
            <m:t>a</m:t>
          </m:r>
        </m:oMath>
      </m:oMathPara>
      <w:r>
        <w:rPr>
          <w:rFonts w:ascii="Arial" w:eastAsia="Arial" w:hAnsi="Arial" w:cs="Arial"/>
          <w:sz w:val="22"/>
        </w:rPr>
        <w:t>,</w:t>
      </w:r>
      <w:r>
        <w:rPr>
          <w:rFonts w:ascii="Arial" w:eastAsia="Arial" w:hAnsi="Arial" w:cs="Arial"/>
          <w:sz w:val="22"/>
        </w:rPr>
        <w:t xml:space="preserve"> to be the vector </w:t>
      </w:r>
      <w:hyperlink r:id="rId99" w:history="1">
        <w:r>
          <w:rPr>
            <w:rStyle w:val="Hyperlink"/>
            <w:rFonts w:ascii="Arial" w:eastAsia="Arial" w:hAnsi="Arial" w:cs="Arial"/>
            <w:color w:val="0000EE"/>
            <w:sz w:val="22"/>
            <w:u w:color="0000EE"/>
          </w:rPr>
          <w:t>component</w:t>
        </w:r>
      </w:hyperlink>
      <w:r>
        <w:rPr>
          <w:rFonts w:ascii="Arial" w:eastAsia="Arial" w:hAnsi="Arial" w:cs="Arial"/>
          <w:sz w:val="22"/>
        </w:rPr>
        <w:t xml:space="preserve"> of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in the direction of vector </w:t>
      </w:r>
      <m:oMathPara>
        <m:oMathParaPr>
          <m:jc m:val="left"/>
        </m:oMathParaPr>
        <m:oMath>
          <m:r>
            <m:rPr>
              <m:sty m:val="b"/>
            </m:rPr>
            <w:rPr>
              <w:rFonts w:ascii="Arial" w:eastAsia="Arial" w:hAnsi="Arial" w:cs="Arial"/>
              <w:sz w:val="22"/>
            </w:rPr>
            <m:t>b </m:t>
          </m:r>
        </m:oMath>
      </m:oMathPara>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proof of the formula </w:t>
      </w:r>
      <m:oMathPara>
        <m:oMathParaPr>
          <m:jc m:val="left"/>
        </m:oMathParaPr>
        <m:oMath>
          <m:sSub>
            <m:e>
              <m:r>
                <m:rPr>
                  <m:sty m:val="p"/>
                </m:rPr>
                <w:rPr>
                  <w:rFonts w:ascii="Arial" w:eastAsia="Arial" w:hAnsi="Arial" w:cs="Arial"/>
                  <w:sz w:val="22"/>
                </w:rPr>
                <m:t>p</m:t>
              </m:r>
              <m:r>
                <m:rPr>
                  <m:sty m:val="p"/>
                </m:rPr>
                <w:rPr>
                  <w:rFonts w:ascii="Arial" w:eastAsia="Arial" w:hAnsi="Arial" w:cs="Arial"/>
                  <w:sz w:val="22"/>
                </w:rPr>
                <m:t>r</m:t>
              </m:r>
              <m:r>
                <m:rPr>
                  <m:sty m:val="p"/>
                </m:rPr>
                <w:rPr>
                  <w:rFonts w:ascii="Arial" w:eastAsia="Arial" w:hAnsi="Arial" w:cs="Arial"/>
                  <w:sz w:val="22"/>
                </w:rPr>
                <m:t>o</m:t>
              </m:r>
              <m:r>
                <m:rPr>
                  <m:sty m:val="p"/>
                </m:rPr>
                <w:rPr>
                  <w:rFonts w:ascii="Arial" w:eastAsia="Arial" w:hAnsi="Arial" w:cs="Arial"/>
                  <w:sz w:val="22"/>
                </w:rPr>
                <m:t>j</m:t>
              </m:r>
            </m:e>
            <m:sub>
              <m:r>
                <m:rPr>
                  <m:sty m:val="b"/>
                </m:rPr>
                <w:rPr>
                  <w:rFonts w:ascii="Arial" w:eastAsia="Arial" w:hAnsi="Arial" w:cs="Arial"/>
                  <w:sz w:val="22"/>
                </w:rPr>
                <m:t>b</m:t>
              </m:r>
            </m:sub>
          </m:sSub>
          <m:r>
            <m:rPr>
              <m:sty m:val="b"/>
            </m:rPr>
            <w:rPr>
              <w:rFonts w:ascii="Arial" w:eastAsia="Arial" w:hAnsi="Arial" w:cs="Arial"/>
              <w:sz w:val="22"/>
            </w:rPr>
            <m:t>a</m:t>
          </m:r>
          <m:r>
            <w:rPr>
              <w:rFonts w:ascii="Arial" w:eastAsia="Arial" w:hAnsi="Arial" w:cs="Arial"/>
              <w:sz w:val="22"/>
            </w:rPr>
            <m:t>=</m:t>
          </m:r>
          <m:d>
            <m:dPr>
              <m:sepChr m:val="|"/>
            </m:dPr>
            <m:e>
              <m:f>
                <m:num>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num>
                <m:den>
                  <m:sSup>
                    <m:e>
                      <m:d>
                        <m:dPr>
                          <m:begChr m:val="|"/>
                          <m:endChr m:val="|"/>
                          <m:sepChr m:val="|"/>
                        </m:dPr>
                        <m:e>
                          <m:r>
                            <m:rPr>
                              <m:sty m:val="b"/>
                            </m:rPr>
                            <w:rPr>
                              <w:rFonts w:ascii="Arial" w:eastAsia="Arial" w:hAnsi="Arial" w:cs="Arial"/>
                              <w:sz w:val="22"/>
                            </w:rPr>
                            <m:t>b</m:t>
                          </m:r>
                        </m:e>
                      </m:d>
                    </m:e>
                    <m:sup>
                      <m:r>
                        <w:rPr>
                          <w:rFonts w:ascii="Arial" w:eastAsia="Arial" w:hAnsi="Arial" w:cs="Arial"/>
                          <w:sz w:val="22"/>
                        </w:rPr>
                        <m:t>2</m:t>
                      </m:r>
                    </m:sup>
                  </m:sSup>
                </m:den>
              </m:f>
            </m:e>
          </m:d>
          <m:r>
            <m:rPr>
              <m:sty m:val="b"/>
            </m:rPr>
            <w:rPr>
              <w:rFonts w:ascii="Arial" w:eastAsia="Arial" w:hAnsi="Arial" w:cs="Arial"/>
              <w:sz w:val="22"/>
            </w:rPr>
            <m:t>b</m:t>
          </m:r>
          <m:r>
            <w:rPr>
              <w:rFonts w:ascii="Arial" w:eastAsia="Arial" w:hAnsi="Arial" w:cs="Arial"/>
              <w:sz w:val="22"/>
            </w:rPr>
            <m:t>=</m:t>
          </m:r>
          <m:d>
            <m:dPr>
              <m:sepChr m:val="|"/>
            </m:dPr>
            <m:e>
              <m:r>
                <m:rPr>
                  <m:sty m:val="b"/>
                </m:rPr>
                <w:rPr>
                  <w:rFonts w:ascii="Arial" w:eastAsia="Arial" w:hAnsi="Arial" w:cs="Arial"/>
                  <w:sz w:val="22"/>
                </w:rPr>
                <m:t>a</m:t>
              </m:r>
              <m:r>
                <w:rPr>
                  <w:rFonts w:ascii="Arial" w:eastAsia="Arial" w:hAnsi="Arial" w:cs="Arial"/>
                  <w:sz w:val="22"/>
                </w:rPr>
                <m:t>⋅</m:t>
              </m:r>
              <m:acc>
                <m:accPr>
                  <m:chr m:val="̂"/>
                </m:accPr>
                <m:e>
                  <m:r>
                    <m:rPr>
                      <m:sty m:val="b"/>
                    </m:rPr>
                    <w:rPr>
                      <w:rFonts w:ascii="Arial" w:eastAsia="Arial" w:hAnsi="Arial" w:cs="Arial"/>
                      <w:sz w:val="22"/>
                    </w:rPr>
                    <m:t>b</m:t>
                  </m:r>
                </m:e>
              </m:acc>
            </m:e>
          </m:d>
          <m:acc>
            <m:accPr>
              <m:chr m:val="̂"/>
            </m:accPr>
            <m:e>
              <m:r>
                <m:rPr>
                  <m:sty m:val="b"/>
                </m:rPr>
                <w:rPr>
                  <w:rFonts w:ascii="Arial" w:eastAsia="Arial" w:hAnsi="Arial" w:cs="Arial"/>
                  <w:sz w:val="22"/>
                </w:rPr>
                <m:t>b</m:t>
              </m:r>
            </m:e>
          </m:acc>
        </m:oMath>
      </m:oMathPara>
      <w:r>
        <w:rPr>
          <w:rFonts w:ascii="Arial" w:eastAsia="Arial" w:hAnsi="Arial" w:cs="Arial"/>
          <w:sz w:val="22"/>
        </w:rPr>
        <w:t xml:space="preserve"> </w:t>
      </w:r>
      <w:r>
        <w:rPr>
          <w:rFonts w:ascii="Arial" w:eastAsia="Arial" w:hAnsi="Arial" w:cs="Arial"/>
          <w:sz w:val="22"/>
        </w:rPr>
        <w:t>and use the formula to solve problems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that the component of a vector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perpendicular to another vector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w:t>
      </w:r>
      <w:r>
        <w:rPr>
          <w:rFonts w:ascii="Arial" w:eastAsia="Arial" w:hAnsi="Arial" w:cs="Arial"/>
          <w:sz w:val="22"/>
        </w:rPr>
        <w:t xml:space="preserve">is </w:t>
      </w:r>
      <m:oMathPara>
        <m:oMathParaPr>
          <m:jc m:val="left"/>
        </m:oMathParaPr>
        <m:oMath>
          <m:r>
            <m:rPr>
              <m:sty m:val="b"/>
            </m:rPr>
            <w:rPr>
              <w:rFonts w:ascii="Arial" w:eastAsia="Arial" w:hAnsi="Arial" w:cs="Arial"/>
              <w:sz w:val="22"/>
            </w:rPr>
            <m:t>a</m:t>
          </m:r>
          <m:r>
            <m:rPr>
              <m:sty m:val="b"/>
            </m:rPr>
            <w:rPr>
              <w:rFonts w:ascii="Arial" w:eastAsia="Arial" w:hAnsi="Arial" w:cs="Arial"/>
              <w:sz w:val="22"/>
            </w:rPr>
            <m:t>-</m:t>
          </m:r>
          <m:sSub>
            <m:e>
              <m:r>
                <m:rPr>
                  <m:sty m:val="p"/>
                </m:rPr>
                <w:rPr>
                  <w:rFonts w:ascii="Arial" w:eastAsia="Arial" w:hAnsi="Arial" w:cs="Arial"/>
                  <w:sz w:val="22"/>
                </w:rPr>
                <m:t>proj</m:t>
              </m:r>
            </m:e>
            <m:sub>
              <m:r>
                <m:rPr>
                  <m:sty m:val="b"/>
                </m:rPr>
                <w:rPr>
                  <w:rFonts w:ascii="Arial" w:eastAsia="Arial" w:hAnsi="Arial" w:cs="Arial"/>
                  <w:sz w:val="22"/>
                </w:rPr>
                <m:t>b</m:t>
              </m:r>
            </m:sub>
          </m:sSub>
          <m:r>
            <m:rPr>
              <m:sty m:val="b"/>
            </m:rPr>
            <w:rPr>
              <w:rFonts w:ascii="Arial" w:eastAsia="Arial" w:hAnsi="Arial" w:cs="Arial"/>
              <w:sz w:val="22"/>
            </w:rPr>
            <m:t>a</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Motion in vector form in two dimensions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position of an object at a point in 2D space using a vector</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changing positions of an object by expressing its vector as a function of time using </w:t>
      </w:r>
      <m:oMathPara>
        <m:oMathParaPr>
          <m:jc m:val="left"/>
        </m:oMathParaPr>
        <m:oMath>
          <m:r>
            <m:rPr>
              <m:sty m:val="b"/>
            </m:rPr>
            <w:rPr>
              <w:rFonts w:ascii="Arial" w:eastAsia="Arial" w:hAnsi="Arial" w:cs="Arial"/>
              <w:sz w:val="22"/>
            </w:rPr>
            <m:t>r</m:t>
          </m:r>
          <m:d>
            <m:dPr>
              <m:sepChr m:val="|"/>
            </m:dPr>
            <m:e>
              <m:r>
                <w:rPr>
                  <w:rFonts w:ascii="Arial" w:eastAsia="Arial" w:hAnsi="Arial" w:cs="Arial"/>
                  <w:sz w:val="22"/>
                </w:rPr>
                <m:t>t</m:t>
              </m:r>
            </m:e>
          </m:d>
          <m:r>
            <w:rPr>
              <w:rFonts w:ascii="Arial" w:eastAsia="Arial" w:hAnsi="Arial" w:cs="Arial"/>
              <w:sz w:val="22"/>
            </w:rPr>
            <m:t>=</m:t>
          </m:r>
          <m:r>
            <w:rPr>
              <w:rFonts w:ascii="Arial" w:eastAsia="Arial" w:hAnsi="Arial" w:cs="Arial"/>
              <w:sz w:val="22"/>
            </w:rPr>
            <m:t>x</m:t>
          </m:r>
          <m:d>
            <m:dPr>
              <m:sepChr m:val="|"/>
            </m:dPr>
            <m:e>
              <m:r>
                <w:rPr>
                  <w:rFonts w:ascii="Arial" w:eastAsia="Arial" w:hAnsi="Arial" w:cs="Arial"/>
                  <w:sz w:val="22"/>
                </w:rPr>
                <m:t>t</m:t>
              </m:r>
            </m:e>
          </m:d>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d>
            <m:dPr>
              <m:sepChr m:val="|"/>
            </m:dPr>
            <m:e>
              <m:r>
                <w:rPr>
                  <w:rFonts w:ascii="Arial" w:eastAsia="Arial" w:hAnsi="Arial" w:cs="Arial"/>
                  <w:sz w:val="22"/>
                </w:rPr>
                <m:t>t</m:t>
              </m:r>
            </m:e>
          </m:d>
          <m:r>
            <m:rPr>
              <m:sty m:val="b"/>
            </m:rPr>
            <w:rPr>
              <w:rFonts w:ascii="Arial" w:eastAsia="Arial" w:hAnsi="Arial" w:cs="Arial"/>
              <w:sz w:val="22"/>
            </w:rPr>
            <m:t>j</m:t>
          </m:r>
        </m:oMath>
      </m:oMathPara>
      <w:r>
        <w:rPr>
          <w:rFonts w:ascii="Arial" w:eastAsia="Arial" w:hAnsi="Arial" w:cs="Arial"/>
          <w:sz w:val="22"/>
        </w:rPr>
        <w:t xml:space="preserve">, or </w:t>
      </w:r>
      <m:oMathPara>
        <m:oMathParaPr>
          <m:jc m:val="left"/>
        </m:oMathParaPr>
        <m:oMath>
          <m:r>
            <m:rPr>
              <m:sty m:val="b"/>
            </m:rPr>
            <w:rPr>
              <w:rFonts w:ascii="Arial" w:eastAsia="Arial" w:hAnsi="Arial" w:cs="Arial"/>
              <w:sz w:val="22"/>
            </w:rPr>
            <m:t>r</m:t>
          </m:r>
          <m:r>
            <w:rPr>
              <w:rFonts w:ascii="Arial" w:eastAsia="Arial" w:hAnsi="Arial" w:cs="Arial"/>
              <w:sz w:val="22"/>
            </w:rPr>
            <m:t>=</m:t>
          </m:r>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oMath>
      </m:oMathPara>
      <w:r>
        <w:rPr>
          <w:rFonts w:ascii="Arial" w:eastAsia="Arial" w:hAnsi="Arial" w:cs="Arial"/>
          <w:sz w:val="22"/>
        </w:rPr>
        <w:t xml:space="preserve"> where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functions of time </w:t>
      </w:r>
      <m:oMathPara>
        <m:oMathParaPr>
          <m:jc m:val="left"/>
        </m:oMathParaPr>
        <m:oMath>
          <m:r>
            <w:rPr>
              <w:rFonts w:ascii="Arial" w:eastAsia="Arial" w:hAnsi="Arial" w:cs="Arial"/>
              <w:sz w:val="22"/>
            </w:rPr>
            <m:t>t</m:t>
          </m:r>
        </m:oMath>
      </m:oMathPara>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m:oMathPara>
        <m:oMathParaPr>
          <m:jc m:val="left"/>
        </m:oMathParaPr>
        <m:oMath>
          <m:r>
            <w:rPr>
              <w:rFonts w:ascii="Arial" w:eastAsia="Arial" w:hAnsi="Arial" w:cs="Arial"/>
              <w:sz w:val="22"/>
            </w:rPr>
            <m:t>x</m:t>
          </m:r>
          <m:d>
            <m:dPr>
              <m:sepChr m:val="|"/>
            </m:dPr>
            <m:e>
              <m:r>
                <w:rPr>
                  <w:rFonts w:ascii="Arial" w:eastAsia="Arial" w:hAnsi="Arial" w:cs="Arial"/>
                  <w:sz w:val="22"/>
                </w:rPr>
                <m:t>t</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d>
            <m:dPr>
              <m:sepChr m:val="|"/>
            </m:dPr>
            <m:e>
              <m:r>
                <w:rPr>
                  <w:rFonts w:ascii="Arial" w:eastAsia="Arial" w:hAnsi="Arial" w:cs="Arial"/>
                  <w:sz w:val="22"/>
                </w:rPr>
                <m:t>t</m:t>
              </m:r>
            </m:e>
          </m:d>
        </m:oMath>
      </m:oMathPara>
      <w:r>
        <w:rPr>
          <w:rFonts w:ascii="Arial" w:eastAsia="Arial" w:hAnsi="Arial" w:cs="Arial"/>
          <w:sz w:val="22"/>
        </w:rPr>
        <w:t xml:space="preserve"> form a pair of parametric equations for the path of the object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Cartesian equation of the path of an object, where the path is a straight line, </w:t>
      </w:r>
      <w:hyperlink r:id="rId100" w:history="1">
        <w:r>
          <w:rPr>
            <w:rStyle w:val="Hyperlink"/>
            <w:rFonts w:ascii="Arial" w:eastAsia="Arial" w:hAnsi="Arial" w:cs="Arial"/>
            <w:color w:val="0000EE"/>
            <w:sz w:val="22"/>
            <w:u w:color="0000EE"/>
          </w:rPr>
          <w:t>parabola</w:t>
        </w:r>
      </w:hyperlink>
      <w:r>
        <w:rPr>
          <w:rFonts w:ascii="Arial" w:eastAsia="Arial" w:hAnsi="Arial" w:cs="Arial"/>
          <w:sz w:val="22"/>
        </w:rPr>
        <w:t xml:space="preserve"> or circle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the change in an object’s position between two points as a </w:t>
      </w:r>
      <w:hyperlink r:id="rId101" w:history="1">
        <w:r>
          <w:rPr>
            <w:rStyle w:val="Hyperlink"/>
            <w:rFonts w:ascii="Arial" w:eastAsia="Arial" w:hAnsi="Arial" w:cs="Arial"/>
            <w:color w:val="0000EE"/>
            <w:sz w:val="22"/>
            <w:u w:color="0000EE"/>
          </w:rPr>
          <w:t>displacement vector</w:t>
        </w:r>
      </w:hyperlink>
      <w:r>
        <w:rPr>
          <w:rFonts w:ascii="Arial" w:eastAsia="Arial" w:hAnsi="Arial" w:cs="Arial"/>
          <w:sz w:val="22"/>
        </w:rPr>
        <w:t xml:space="preserve"> and recognise the magnitude of the displacement vector as the distance between the two points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motion problems involving constant </w:t>
      </w:r>
      <w:hyperlink r:id="rId102" w:history="1">
        <w:r>
          <w:rPr>
            <w:rStyle w:val="Hyperlink"/>
            <w:rFonts w:ascii="Arial" w:eastAsia="Arial" w:hAnsi="Arial" w:cs="Arial"/>
            <w:color w:val="0000EE"/>
            <w:sz w:val="22"/>
            <w:u w:color="0000EE"/>
          </w:rPr>
          <w:t>velocity</w:t>
        </w:r>
      </w:hyperlink>
      <w:r>
        <w:rPr>
          <w:rFonts w:ascii="Arial" w:eastAsia="Arial" w:hAnsi="Arial" w:cs="Arial"/>
          <w:sz w:val="22"/>
        </w:rPr>
        <w:t xml:space="preserve"> using vectors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Solve relative velocity problems involving constant crosswind/cross-current using vector diagrams, and describe the direction of a vector where required</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velocity vector </w:t>
      </w:r>
      <m:oMathPara>
        <m:oMathParaPr>
          <m:jc m:val="left"/>
        </m:oMathParaPr>
        <m:oMath>
          <m:r>
            <m:rPr>
              <m:sty m:val="b"/>
            </m:rPr>
            <w:rPr>
              <w:rFonts w:ascii="Arial" w:eastAsia="Arial" w:hAnsi="Arial" w:cs="Arial"/>
              <w:sz w:val="22"/>
            </w:rPr>
            <m:t>v</m:t>
          </m:r>
          <m:r>
            <w:rPr>
              <w:rFonts w:ascii="Arial" w:eastAsia="Arial" w:hAnsi="Arial" w:cs="Arial"/>
              <w:sz w:val="22"/>
            </w:rPr>
            <m:t>=</m:t>
          </m:r>
          <m:acc>
            <m:accPr>
              <m:chr m:val="˙"/>
            </m:accPr>
            <m:e>
              <m:r>
                <w:rPr>
                  <w:rFonts w:ascii="Arial" w:eastAsia="Arial" w:hAnsi="Arial" w:cs="Arial"/>
                  <w:sz w:val="22"/>
                </w:rPr>
                <m:t>x</m:t>
              </m:r>
            </m:e>
          </m:acc>
          <m:r>
            <m:rPr>
              <m:sty m:val="b"/>
            </m:rPr>
            <w:rPr>
              <w:rFonts w:ascii="Arial" w:eastAsia="Arial" w:hAnsi="Arial" w:cs="Arial"/>
              <w:sz w:val="22"/>
            </w:rPr>
            <m:t>i</m:t>
          </m:r>
          <m:r>
            <w:rPr>
              <w:rFonts w:ascii="Arial" w:eastAsia="Arial" w:hAnsi="Arial" w:cs="Arial"/>
              <w:sz w:val="22"/>
            </w:rPr>
            <m:t>+</m:t>
          </m:r>
          <m:acc>
            <m:accPr>
              <m:chr m:val="˙"/>
            </m:accPr>
            <m:e>
              <m:r>
                <w:rPr>
                  <w:rFonts w:ascii="Arial" w:eastAsia="Arial" w:hAnsi="Arial" w:cs="Arial"/>
                  <w:sz w:val="22"/>
                </w:rPr>
                <m:t>y</m:t>
              </m:r>
            </m:e>
          </m:acc>
          <m:r>
            <m:rPr>
              <m:sty m:val="b"/>
            </m:rPr>
            <w:rPr>
              <w:rFonts w:ascii="Arial" w:eastAsia="Arial" w:hAnsi="Arial" w:cs="Arial"/>
              <w:sz w:val="22"/>
            </w:rPr>
            <m:t>j</m:t>
          </m:r>
        </m:oMath>
      </m:oMathPara>
      <w:r>
        <w:rPr>
          <w:rFonts w:ascii="Arial" w:eastAsia="Arial" w:hAnsi="Arial" w:cs="Arial"/>
          <w:sz w:val="22"/>
        </w:rPr>
        <w:t xml:space="preserve"> and </w:t>
      </w:r>
      <w:hyperlink r:id="rId103" w:history="1">
        <w:r>
          <w:rPr>
            <w:rStyle w:val="Hyperlink"/>
            <w:rFonts w:ascii="Arial" w:eastAsia="Arial" w:hAnsi="Arial" w:cs="Arial"/>
            <w:color w:val="0000EE"/>
            <w:sz w:val="22"/>
            <w:u w:color="0000EE"/>
          </w:rPr>
          <w:t>acceleration vector</w:t>
        </w:r>
      </w:hyperlink>
      <w:r>
        <w:rPr>
          <w:rFonts w:ascii="Arial" w:eastAsia="Arial" w:hAnsi="Arial" w:cs="Arial"/>
          <w:sz w:val="22"/>
        </w:rPr>
        <w:t xml:space="preserve"> </w:t>
      </w:r>
      <m:oMathPara>
        <m:oMathParaPr>
          <m:jc m:val="left"/>
        </m:oMathParaPr>
        <m:oMath>
          <m:r>
            <m:rPr>
              <m:sty m:val="b"/>
            </m:rPr>
            <w:rPr>
              <w:rFonts w:ascii="Arial" w:eastAsia="Arial" w:hAnsi="Arial" w:cs="Arial"/>
              <w:sz w:val="22"/>
            </w:rPr>
            <m:t>a</m:t>
          </m:r>
          <m:r>
            <w:rPr>
              <w:rFonts w:ascii="Arial" w:eastAsia="Arial" w:hAnsi="Arial" w:cs="Arial"/>
              <w:sz w:val="22"/>
            </w:rPr>
            <m:t>=</m:t>
          </m:r>
          <m:acc>
            <m:accPr>
              <m:chr m:val="¨"/>
            </m:accPr>
            <m:e>
              <m:r>
                <w:rPr>
                  <w:rFonts w:ascii="Arial" w:eastAsia="Arial" w:hAnsi="Arial" w:cs="Arial"/>
                  <w:sz w:val="22"/>
                </w:rPr>
                <m:t>x</m:t>
              </m:r>
            </m:e>
          </m:acc>
          <m:r>
            <m:rPr>
              <m:sty m:val="b"/>
            </m:rPr>
            <w:rPr>
              <w:rFonts w:ascii="Arial" w:eastAsia="Arial" w:hAnsi="Arial" w:cs="Arial"/>
              <w:sz w:val="22"/>
            </w:rPr>
            <m:t>i</m:t>
          </m:r>
          <m:r>
            <w:rPr>
              <w:rFonts w:ascii="Arial" w:eastAsia="Arial" w:hAnsi="Arial" w:cs="Arial"/>
              <w:sz w:val="22"/>
            </w:rPr>
            <m:t>+</m:t>
          </m:r>
          <m:acc>
            <m:accPr>
              <m:chr m:val="¨"/>
            </m:accPr>
            <m:e>
              <m:r>
                <w:rPr>
                  <w:rFonts w:ascii="Arial" w:eastAsia="Arial" w:hAnsi="Arial" w:cs="Arial"/>
                  <w:sz w:val="22"/>
                </w:rPr>
                <m:t>y</m:t>
              </m:r>
            </m:e>
          </m:acc>
          <m:r>
            <m:rPr>
              <m:sty m:val="b"/>
            </m:rPr>
            <w:rPr>
              <w:rFonts w:ascii="Arial" w:eastAsia="Arial" w:hAnsi="Arial" w:cs="Arial"/>
              <w:sz w:val="22"/>
            </w:rPr>
            <m:t>j</m:t>
          </m:r>
        </m:oMath>
      </m:oMathPara>
      <w:r>
        <w:rPr>
          <w:rFonts w:ascii="Arial" w:eastAsia="Arial" w:hAnsi="Arial" w:cs="Arial"/>
          <w:sz w:val="22"/>
        </w:rPr>
        <w:t xml:space="preserve"> of an object using differential calculus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position vector and the velocity vector of an object using integral calculus given its acceleration vector</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Solve motion problems involving non-constant velocity using vectors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Projectile motion</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w:t>
      </w:r>
      <w:hyperlink r:id="rId104" w:history="1">
        <w:r>
          <w:rPr>
            <w:rStyle w:val="Hyperlink"/>
            <w:rFonts w:ascii="Arial" w:eastAsia="Arial" w:hAnsi="Arial" w:cs="Arial"/>
            <w:color w:val="0000EE"/>
            <w:sz w:val="22"/>
            <w:u w:color="0000EE"/>
          </w:rPr>
          <w:t>gravitational</w:t>
        </w:r>
      </w:hyperlink>
      <w:r>
        <w:rPr>
          <w:rFonts w:ascii="Arial" w:eastAsia="Arial" w:hAnsi="Arial" w:cs="Arial"/>
          <w:sz w:val="22"/>
        </w:rPr>
        <w:t xml:space="preserve"> </w:t>
      </w:r>
      <w:hyperlink r:id="rId105" w:history="1">
        <w:r>
          <w:rPr>
            <w:rStyle w:val="Hyperlink"/>
            <w:rFonts w:ascii="Arial" w:eastAsia="Arial" w:hAnsi="Arial" w:cs="Arial"/>
            <w:color w:val="0000EE"/>
            <w:sz w:val="22"/>
            <w:u w:color="0000EE"/>
          </w:rPr>
          <w:t>force</w:t>
        </w:r>
      </w:hyperlink>
      <w:r>
        <w:rPr>
          <w:rFonts w:ascii="Arial" w:eastAsia="Arial" w:hAnsi="Arial" w:cs="Arial"/>
          <w:sz w:val="22"/>
        </w:rPr>
        <w:t xml:space="preserve"> on a </w:t>
      </w:r>
      <w:hyperlink r:id="rId106" w:history="1">
        <w:r>
          <w:rPr>
            <w:rStyle w:val="Hyperlink"/>
            <w:rFonts w:ascii="Arial" w:eastAsia="Arial" w:hAnsi="Arial" w:cs="Arial"/>
            <w:color w:val="0000EE"/>
            <w:sz w:val="22"/>
            <w:u w:color="0000EE"/>
          </w:rPr>
          <w:t>mass</w:t>
        </w:r>
      </w:hyperlink>
      <w:r>
        <w:rPr>
          <w:rFonts w:ascii="Arial" w:eastAsia="Arial" w:hAnsi="Arial" w:cs="Arial"/>
          <w:sz w:val="22"/>
        </w:rPr>
        <w:t xml:space="preserve"> may be regarded as a constant acting in a downwards direction when the motion of the object is restricted to a small region near the Earth’s surface</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and analyse a </w:t>
      </w:r>
      <w:hyperlink r:id="rId107" w:history="1">
        <w:r>
          <w:rPr>
            <w:rStyle w:val="Hyperlink"/>
            <w:rFonts w:ascii="Arial" w:eastAsia="Arial" w:hAnsi="Arial" w:cs="Arial"/>
            <w:color w:val="0000EE"/>
            <w:sz w:val="22"/>
            <w:u w:color="0000EE"/>
          </w:rPr>
          <w:t>projectile’s</w:t>
        </w:r>
      </w:hyperlink>
      <w:r>
        <w:rPr>
          <w:rFonts w:ascii="Arial" w:eastAsia="Arial" w:hAnsi="Arial" w:cs="Arial"/>
          <w:sz w:val="22"/>
        </w:rPr>
        <w:t xml:space="preserve"> path where the projectile is a point and air resistance is negligible, subject to only </w:t>
      </w:r>
      <w:hyperlink r:id="rId108" w:history="1">
        <w:r>
          <w:rPr>
            <w:rStyle w:val="Hyperlink"/>
            <w:rFonts w:ascii="Arial" w:eastAsia="Arial" w:hAnsi="Arial" w:cs="Arial"/>
            <w:color w:val="0000EE"/>
            <w:sz w:val="22"/>
            <w:u w:color="0000EE"/>
          </w:rPr>
          <w:t>acceleration</w:t>
        </w:r>
      </w:hyperlink>
      <w:r>
        <w:rPr>
          <w:rFonts w:ascii="Arial" w:eastAsia="Arial" w:hAnsi="Arial" w:cs="Arial"/>
          <w:sz w:val="22"/>
        </w:rPr>
        <w:t xml:space="preserve"> due to gravity, assuming that the projectile is moving close to the Earth’s surface</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the motion of a projectile using vectors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horizontal and vertical components of the motion of a projectile can be represented by horizontal and vertical vectors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Derive and use the equations of motion of a projectile in vector form by splitting 2D motion into horizontal and vertical components to solve problems on projectiles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Find the Cartesian equation of the path of a projectile using parametric equations for the horizontal and vertical components of the displacement vector</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features of the flight of a projectile, including time of flight, maximum height, range, instantaneous velocity and impact velocity</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relating to the path of a projectile in which the initial velocity and/or angle of projection may be unknown, in a variety of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Inverse trigonometric functions</w:t>
      </w:r>
      <w:bookmarkEnd w:id="1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inverse trigonometric functions </w:t>
      </w:r>
      <w:r>
        <w:rPr>
          <w:rStyle w:val="Strong"/>
          <w:rFonts w:ascii="Arial" w:eastAsia="Arial" w:hAnsi="Arial" w:cs="Arial"/>
          <w:b/>
          <w:bCs/>
          <w:sz w:val="22"/>
        </w:rPr>
        <w:t>ME1-12-03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Definitions of inverse trigonometric functions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 xml:space="preserve"> using graphing applications and recognise that these three functions fail the horizontal line test</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possible domain restrictions of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to obtain the corresponding inverse functions using graphing applications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r>
        <w:rPr>
          <w:rFonts w:ascii="Arial" w:eastAsia="Arial" w:hAnsi="Arial" w:cs="Arial"/>
          <w:sz w:val="22"/>
        </w:rPr>
        <w:t xml:space="preserve"> or </w:t>
      </w:r>
      <m:oMathPara>
        <m:oMathParaPr>
          <m:jc m:val="left"/>
        </m:oMathParaPr>
        <m:oMath>
          <m:func>
            <m:fName>
              <m:r>
                <m:rPr>
                  <m:sty m:val="p"/>
                </m:rPr>
                <w:rPr>
                  <w:rFonts w:ascii="Arial" w:eastAsia="Arial" w:hAnsi="Arial" w:cs="Arial"/>
                  <w:sz w:val="22"/>
                </w:rPr>
                <m:t>arcsin</m:t>
              </m:r>
            </m:fName>
            <m:e>
              <m:r>
                <w:rPr>
                  <w:rFonts w:ascii="Arial" w:eastAsia="Arial" w:hAnsi="Arial" w:cs="Arial"/>
                  <w:sz w:val="22"/>
                </w:rPr>
                <m:t>x</m:t>
              </m:r>
            </m:e>
          </m:func>
        </m:oMath>
      </m:oMathPara>
      <w:r>
        <w:rPr>
          <w:rFonts w:ascii="Arial" w:eastAsia="Arial" w:hAnsi="Arial" w:cs="Arial"/>
          <w:sz w:val="22"/>
        </w:rPr>
        <w:t xml:space="preserve"> to be the inverse function of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restricted to </w:t>
      </w:r>
      <m:oMathPara>
        <m:oMathParaPr>
          <m:jc m:val="left"/>
        </m:oMathParaPr>
        <m:oMath>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x</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and determine the domain and range of</w:t>
      </w:r>
      <m:oMathPara>
        <m:oMathParaPr>
          <m:jc m:val="left"/>
        </m:oMathParaPr>
        <m:oMath>
          <m:r>
            <w:rPr>
              <w:rFonts w:ascii="Arial" w:eastAsia="Arial" w:hAnsi="Arial" w:cs="Arial"/>
              <w:sz w:val="22"/>
            </w:rPr>
            <m:t> </m:t>
          </m:r>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r>
        <w:rPr>
          <w:rFonts w:ascii="Arial" w:eastAsia="Arial" w:hAnsi="Arial" w:cs="Arial"/>
          <w:sz w:val="22"/>
        </w:rPr>
        <w:t xml:space="preserve"> or </w:t>
      </w:r>
      <m:oMathPara>
        <m:oMathParaPr>
          <m:jc m:val="left"/>
        </m:oMathParaPr>
        <m:oMath>
          <m:func>
            <m:fName>
              <m:r>
                <m:rPr>
                  <m:sty m:val="p"/>
                </m:rPr>
                <w:rPr>
                  <w:rFonts w:ascii="Arial" w:eastAsia="Arial" w:hAnsi="Arial" w:cs="Arial"/>
                  <w:sz w:val="22"/>
                </w:rPr>
                <m:t>arccos</m:t>
              </m:r>
            </m:fName>
            <m:e>
              <m:r>
                <w:rPr>
                  <w:rFonts w:ascii="Arial" w:eastAsia="Arial" w:hAnsi="Arial" w:cs="Arial"/>
                  <w:sz w:val="22"/>
                </w:rPr>
                <m:t>x</m:t>
              </m:r>
            </m:e>
          </m:func>
        </m:oMath>
      </m:oMathPara>
      <w:r>
        <w:rPr>
          <w:rFonts w:ascii="Arial" w:eastAsia="Arial" w:hAnsi="Arial" w:cs="Arial"/>
          <w:sz w:val="22"/>
        </w:rPr>
        <w:t xml:space="preserve"> to be the inverse function of</w:t>
      </w:r>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restricted to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π</m:t>
          </m:r>
        </m:oMath>
      </m:oMathPara>
      <w:r>
        <w:rPr>
          <w:rFonts w:ascii="Arial" w:eastAsia="Arial" w:hAnsi="Arial" w:cs="Arial"/>
          <w:sz w:val="22"/>
        </w:rPr>
        <w:t>, and determine the domain and range of</w:t>
      </w:r>
      <m:oMathPara>
        <m:oMathParaPr>
          <m:jc m:val="left"/>
        </m:oMathParaPr>
        <m:oMath>
          <m:r>
            <w:rPr>
              <w:rFonts w:ascii="Arial" w:eastAsia="Arial" w:hAnsi="Arial" w:cs="Arial"/>
              <w:sz w:val="22"/>
            </w:rPr>
            <m:t> </m:t>
          </m:r>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r>
        <w:rPr>
          <w:rFonts w:ascii="Arial" w:eastAsia="Arial" w:hAnsi="Arial" w:cs="Arial"/>
          <w:sz w:val="22"/>
        </w:rPr>
        <w:t xml:space="preserve"> or </w:t>
      </w:r>
      <m:oMathPara>
        <m:oMathParaPr>
          <m:jc m:val="left"/>
        </m:oMathParaPr>
        <m:oMath>
          <m:func>
            <m:fName>
              <m:r>
                <m:rPr>
                  <m:sty m:val="p"/>
                </m:rPr>
                <w:rPr>
                  <w:rFonts w:ascii="Arial" w:eastAsia="Arial" w:hAnsi="Arial" w:cs="Arial"/>
                  <w:sz w:val="22"/>
                </w:rPr>
                <m:t>arctan</m:t>
              </m:r>
            </m:fName>
            <m:e>
              <m:r>
                <w:rPr>
                  <w:rFonts w:ascii="Arial" w:eastAsia="Arial" w:hAnsi="Arial" w:cs="Arial"/>
                  <w:sz w:val="22"/>
                </w:rPr>
                <m:t>x</m:t>
              </m:r>
            </m:e>
          </m:func>
        </m:oMath>
      </m:oMathPara>
      <w:r>
        <w:rPr>
          <w:rFonts w:ascii="Arial" w:eastAsia="Arial" w:hAnsi="Arial" w:cs="Arial"/>
          <w:sz w:val="22"/>
        </w:rPr>
        <w:t xml:space="preserve"> to be the inverse function of</w:t>
      </w:r>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restricted to </w:t>
      </w:r>
      <m:oMathPara>
        <m:oMathParaPr>
          <m:jc m:val="left"/>
        </m:oMathParaPr>
        <m:oMath>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&lt;</m:t>
          </m:r>
          <m:r>
            <w:rPr>
              <w:rFonts w:ascii="Arial" w:eastAsia="Arial" w:hAnsi="Arial" w:cs="Arial"/>
              <w:sz w:val="22"/>
            </w:rPr>
            <m:t>x</m:t>
          </m:r>
          <m:r>
            <w:rPr>
              <w:rFonts w:ascii="Arial" w:eastAsia="Arial" w:hAnsi="Arial" w:cs="Arial"/>
              <w:sz w:val="22"/>
            </w:rPr>
            <m:t>&lt;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and determine the domain and range of</w:t>
      </w:r>
      <m:oMathPara>
        <m:oMathParaPr>
          <m:jc m:val="left"/>
        </m:oMathParaPr>
        <m:oMath>
          <m:r>
            <w:rPr>
              <w:rFonts w:ascii="Arial" w:eastAsia="Arial" w:hAnsi="Arial" w:cs="Arial"/>
              <w:sz w:val="22"/>
            </w:rPr>
            <m:t> </m:t>
          </m:r>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and simplify expressions, and prove results using the definitions of </w:t>
      </w:r>
      <m:oMathPara>
        <m:oMathParaPr>
          <m:jc m:val="left"/>
        </m:oMathParaPr>
        <m:oMath>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r>
        <w:rPr>
          <w:rFonts w:ascii="Arial" w:eastAsia="Arial" w:hAnsi="Arial" w:cs="Arial"/>
          <w:sz w:val="22"/>
        </w:rPr>
        <w:t xml:space="preserve">, </w:t>
      </w:r>
      <m:oMathPara>
        <m:oMathParaPr>
          <m:jc m:val="left"/>
        </m:oMathParaPr>
        <m:oMath>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r>
        <w:rPr>
          <w:rFonts w:ascii="Arial" w:eastAsia="Arial" w:hAnsi="Arial" w:cs="Arial"/>
          <w:sz w:val="22"/>
        </w:rPr>
        <w:t xml:space="preserve"> and </w:t>
      </w:r>
      <m:oMathPara>
        <m:oMathParaPr>
          <m:jc m:val="left"/>
        </m:oMathParaPr>
        <m:oMath>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Graphs of inverse trigonometric functions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x</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xml:space="preserve">, then use a reflection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graph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with and without graphing applications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π</m:t>
          </m:r>
        </m:oMath>
      </m:oMathPara>
      <w:r>
        <w:rPr>
          <w:rFonts w:ascii="Arial" w:eastAsia="Arial" w:hAnsi="Arial" w:cs="Arial"/>
          <w:sz w:val="22"/>
        </w:rPr>
        <w:t xml:space="preserve">, then use a reflection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graph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with and without graphing applications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&lt;</m:t>
          </m:r>
          <m:r>
            <w:rPr>
              <w:rFonts w:ascii="Arial" w:eastAsia="Arial" w:hAnsi="Arial" w:cs="Arial"/>
              <w:sz w:val="22"/>
            </w:rPr>
            <m:t>x</m:t>
          </m:r>
          <m:r>
            <w:rPr>
              <w:rFonts w:ascii="Arial" w:eastAsia="Arial" w:hAnsi="Arial" w:cs="Arial"/>
              <w:sz w:val="22"/>
            </w:rPr>
            <m:t>&lt;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xml:space="preserve">, then use a reflection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graph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with and without graphing applications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w:t>
      </w:r>
      <m:oMathPara>
        <m:oMathParaPr>
          <m:jc m:val="left"/>
        </m:oMathParaPr>
        <m:oMath>
          <m:func>
            <m:fName>
              <m:sSup>
                <m:e>
                  <m:r>
                    <m:rPr>
                      <m:sty m:val="p"/>
                    </m:rPr>
                    <w:rPr>
                      <w:rFonts w:ascii="Arial" w:eastAsia="Arial" w:hAnsi="Arial" w:cs="Arial"/>
                      <w:sz w:val="22"/>
                    </w:rPr>
                    <m:t>y</m:t>
                  </m:r>
                  <m:r>
                    <w:rPr>
                      <w:rFonts w:ascii="Arial" w:eastAsia="Arial" w:hAnsi="Arial" w:cs="Arial"/>
                      <w:sz w:val="22"/>
                    </w:rPr>
                    <m:t>=</m:t>
                  </m:r>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as odd, even, or neither odd nor even</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properties </w:t>
      </w:r>
      <m:oMathPara>
        <m:oMathParaPr>
          <m:jc m:val="left"/>
        </m:oMathParaPr>
        <m:oMath>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  </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π</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xml:space="preserve"> using graphing applications and prove them algebraically</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properties </w:t>
      </w:r>
      <m:oMathPara>
        <m:oMathParaPr>
          <m:jc m:val="left"/>
        </m:oMathParaPr>
        <m:oMath>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π</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r>
            <w:rPr>
              <w:rFonts w:ascii="Arial" w:eastAsia="Arial" w:hAnsi="Arial" w:cs="Arial"/>
              <w:sz w:val="22"/>
            </w:rPr>
            <m:t> </m:t>
          </m:r>
        </m:oMath>
      </m:oMathPara>
      <w:r>
        <w:rPr>
          <w:rFonts w:ascii="Arial" w:eastAsia="Arial" w:hAnsi="Arial" w:cs="Arial"/>
          <w:sz w:val="22"/>
        </w:rPr>
        <w:t xml:space="preserve">and </w:t>
      </w:r>
      <m:oMathPara>
        <m:oMathParaPr>
          <m:jc m:val="left"/>
        </m:oMathParaPr>
        <m:oMath>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xml:space="preserve"> to solve problems, simplify expressions and prove results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w:t>
      </w:r>
      <w:hyperlink r:id="rId109" w:history="1">
        <w:r>
          <w:rPr>
            <w:rStyle w:val="Hyperlink"/>
            <w:rFonts w:ascii="Arial" w:eastAsia="Arial" w:hAnsi="Arial" w:cs="Arial"/>
            <w:color w:val="0000EE"/>
            <w:sz w:val="22"/>
            <w:u w:color="0000EE"/>
          </w:rPr>
          <w:t>composite functions</w:t>
        </w:r>
      </w:hyperlink>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sin </m:t>
                  </m:r>
                </m:fName>
                <m:e>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cos </m:t>
                  </m:r>
                </m:fName>
                <m:e>
                  <m:r>
                    <w:rPr>
                      <w:rFonts w:ascii="Arial" w:eastAsia="Arial" w:hAnsi="Arial" w:cs="Arial"/>
                      <w:sz w:val="22"/>
                    </w:rPr>
                    <m:t>(</m:t>
                  </m:r>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tan </m:t>
                  </m:r>
                </m:fName>
                <m:e>
                  <m:r>
                    <w:rPr>
                      <w:rFonts w:ascii="Arial" w:eastAsia="Arial" w:hAnsi="Arial" w:cs="Arial"/>
                      <w:sz w:val="22"/>
                    </w:rPr>
                    <m:t>(</m:t>
                  </m:r>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by considering their domains and ranges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graphs of the composite functions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sin </m:t>
                  </m:r>
                </m:fName>
                <m:e>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cos </m:t>
                  </m:r>
                </m:fName>
                <m:e>
                  <m:r>
                    <w:rPr>
                      <w:rFonts w:ascii="Arial" w:eastAsia="Arial" w:hAnsi="Arial" w:cs="Arial"/>
                      <w:sz w:val="22"/>
                    </w:rPr>
                    <m:t>(</m:t>
                  </m:r>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tan </m:t>
                  </m:r>
                </m:fName>
                <m:e>
                  <m:r>
                    <w:rPr>
                      <w:rFonts w:ascii="Arial" w:eastAsia="Arial" w:hAnsi="Arial" w:cs="Arial"/>
                      <w:sz w:val="22"/>
                    </w:rPr>
                    <m:t>(</m:t>
                  </m:r>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establish the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for which the formulas </w:t>
      </w:r>
      <m:oMathPara>
        <m:oMathParaPr>
          <m:jc m:val="left"/>
        </m:oMathParaPr>
        <m:oMath>
          <m:func>
            <m:fName>
              <m:func>
                <m:fName>
                  <m:r>
                    <m:rPr>
                      <m:sty m:val="p"/>
                    </m:rPr>
                    <w:rPr>
                      <w:rFonts w:ascii="Arial" w:eastAsia="Arial" w:hAnsi="Arial" w:cs="Arial"/>
                      <w:sz w:val="22"/>
                    </w:rPr>
                    <m:t>sin </m:t>
                  </m:r>
                </m:fName>
                <m:e>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cos </m:t>
                  </m:r>
                </m:fName>
                <m:e>
                  <m:r>
                    <w:rPr>
                      <w:rFonts w:ascii="Arial" w:eastAsia="Arial" w:hAnsi="Arial" w:cs="Arial"/>
                      <w:sz w:val="22"/>
                    </w:rPr>
                    <m:t>(</m:t>
                  </m:r>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func>
            <m:fName>
              <m:func>
                <m:fName>
                  <m:r>
                    <m:rPr>
                      <m:sty m:val="p"/>
                    </m:rPr>
                    <w:rPr>
                      <w:rFonts w:ascii="Arial" w:eastAsia="Arial" w:hAnsi="Arial" w:cs="Arial"/>
                      <w:sz w:val="22"/>
                    </w:rPr>
                    <m:t>tan </m:t>
                  </m:r>
                </m:fName>
                <m:e>
                  <m:r>
                    <w:rPr>
                      <w:rFonts w:ascii="Arial" w:eastAsia="Arial" w:hAnsi="Arial" w:cs="Arial"/>
                      <w:sz w:val="22"/>
                    </w:rPr>
                    <m:t>(</m:t>
                  </m:r>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are true, and apply the formulas to solve problems, simplify expressions and prove results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composite functions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sin</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cos</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and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tan</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by considering their domains and ranges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graphs of the composite functions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sin</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cos</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and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tan</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establish the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for which the formulas </w:t>
      </w:r>
      <m:oMathPara>
        <m:oMathParaPr>
          <m:jc m:val="left"/>
        </m:oMathParaPr>
        <m:oMath>
          <m:func>
            <m:fName>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sin</m:t>
                  </m:r>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w:t>
      </w:r>
      <m:oMathPara>
        <m:oMathParaPr>
          <m:jc m:val="left"/>
        </m:oMathParaPr>
        <m:oMath>
          <m:func>
            <m:fName>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cos</m:t>
                  </m:r>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 </m:t>
          </m:r>
        </m:oMath>
      </m:oMathPara>
      <w:r>
        <w:rPr>
          <w:rFonts w:ascii="Arial" w:eastAsia="Arial" w:hAnsi="Arial" w:cs="Arial"/>
          <w:sz w:val="22"/>
        </w:rPr>
        <w:t xml:space="preserve">and </w:t>
      </w:r>
      <m:oMathPara>
        <m:oMathParaPr>
          <m:jc m:val="left"/>
        </m:oMathParaPr>
        <m:oMath>
          <m:func>
            <m:fName>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tan</m:t>
                  </m:r>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are true, and apply the formulas to solve problems, simplify expressions and prove results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explore reflections, </w:t>
      </w:r>
      <w:hyperlink r:id="rId110" w:history="1">
        <w:r>
          <w:rPr>
            <w:rStyle w:val="Hyperlink"/>
            <w:rFonts w:ascii="Arial" w:eastAsia="Arial" w:hAnsi="Arial" w:cs="Arial"/>
            <w:color w:val="0000EE"/>
            <w:sz w:val="22"/>
            <w:u w:color="0000EE"/>
          </w:rPr>
          <w:t>translations</w:t>
        </w:r>
      </w:hyperlink>
      <w:r>
        <w:rPr>
          <w:rFonts w:ascii="Arial" w:eastAsia="Arial" w:hAnsi="Arial" w:cs="Arial"/>
          <w:sz w:val="22"/>
        </w:rPr>
        <w:t xml:space="preserve"> and </w:t>
      </w:r>
      <w:hyperlink r:id="rId111" w:history="1">
        <w:r>
          <w:rPr>
            <w:rStyle w:val="Hyperlink"/>
            <w:rFonts w:ascii="Arial" w:eastAsia="Arial" w:hAnsi="Arial" w:cs="Arial"/>
            <w:color w:val="0000EE"/>
            <w:sz w:val="22"/>
            <w:u w:color="0000EE"/>
          </w:rPr>
          <w:t>dilations</w:t>
        </w:r>
      </w:hyperlink>
      <w:r>
        <w:rPr>
          <w:rFonts w:ascii="Arial" w:eastAsia="Arial" w:hAnsi="Arial" w:cs="Arial"/>
          <w:sz w:val="22"/>
        </w:rPr>
        <w:t xml:space="preserve"> of the functions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and confirm that the principles of </w:t>
      </w:r>
      <w:hyperlink r:id="rId112" w:history="1">
        <w:r>
          <w:rPr>
            <w:rStyle w:val="Hyperlink"/>
            <w:rFonts w:ascii="Arial" w:eastAsia="Arial" w:hAnsi="Arial" w:cs="Arial"/>
            <w:color w:val="0000EE"/>
            <w:sz w:val="22"/>
            <w:u w:color="0000EE"/>
          </w:rPr>
          <w:t>transformations</w:t>
        </w:r>
      </w:hyperlink>
      <w:r>
        <w:rPr>
          <w:rFonts w:ascii="Arial" w:eastAsia="Arial" w:hAnsi="Arial" w:cs="Arial"/>
          <w:sz w:val="22"/>
        </w:rPr>
        <w:t xml:space="preserve"> hold for the inverse trigonometric functions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principles of transformations to inverse trigonometric functions to determine the function rule and graph the function, finding the domain and range of the transformed graph and determining any </w:t>
      </w:r>
      <w:hyperlink r:id="rId113" w:history="1">
        <w:r>
          <w:rPr>
            <w:rStyle w:val="Hyperlink"/>
            <w:rFonts w:ascii="Arial" w:eastAsia="Arial" w:hAnsi="Arial" w:cs="Arial"/>
            <w:color w:val="0000EE"/>
            <w:sz w:val="22"/>
            <w:u w:color="0000EE"/>
          </w:rPr>
          <w:t>intercepts</w:t>
        </w:r>
      </w:hyperlink>
      <w:r>
        <w:rPr>
          <w:rFonts w:ascii="Arial" w:eastAsia="Arial" w:hAnsi="Arial" w:cs="Arial"/>
          <w:sz w:val="22"/>
        </w:rPr>
        <w:t xml:space="preserve"> and asymptotes where appropriate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Further calculus skills</w:t>
      </w:r>
      <w:bookmarkEnd w:id="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differentiation and integration techniques to solve problems </w:t>
      </w:r>
      <w:r>
        <w:rPr>
          <w:rStyle w:val="Strong"/>
          <w:rFonts w:ascii="Arial" w:eastAsia="Arial" w:hAnsi="Arial" w:cs="Arial"/>
          <w:b/>
          <w:bCs/>
          <w:sz w:val="22"/>
        </w:rPr>
        <w:t>ME1-12-04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Further derivatives of functions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w:t>
      </w:r>
      <w:hyperlink r:id="rId114" w:history="1">
        <w:r>
          <w:rPr>
            <w:rStyle w:val="Hyperlink"/>
            <w:rFonts w:ascii="Arial" w:eastAsia="Arial" w:hAnsi="Arial" w:cs="Arial"/>
            <w:color w:val="0000EE"/>
            <w:sz w:val="22"/>
            <w:u w:color="0000EE"/>
          </w:rPr>
          <w:t>derivative</w:t>
        </w:r>
      </w:hyperlink>
      <w:r>
        <w:rPr>
          <w:rFonts w:ascii="Arial" w:eastAsia="Arial" w:hAnsi="Arial" w:cs="Arial"/>
          <w:sz w:val="22"/>
        </w:rPr>
        <w:t xml:space="preserve"> of a function defined parametrically using the </w:t>
      </w:r>
      <w:hyperlink r:id="rId115" w:history="1">
        <w:r>
          <w:rPr>
            <w:rStyle w:val="Hyperlink"/>
            <w:rFonts w:ascii="Arial" w:eastAsia="Arial" w:hAnsi="Arial" w:cs="Arial"/>
            <w:color w:val="0000EE"/>
            <w:sz w:val="22"/>
            <w:u w:color="0000EE"/>
          </w:rPr>
          <w:t>chain rule</w:t>
        </w:r>
      </w:hyperlink>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derivatives of functions defined parametrically</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using the chain rule that the derivative of the inverse function is the reciprocal of the derivative of the function, evaluated at the value of the inverse function, that is </w:t>
      </w:r>
      <m:oMathPara>
        <m:oMathParaPr>
          <m:jc m:val="left"/>
        </m:oMathParaPr>
        <m:oMath>
          <m:d>
            <m:dPr>
              <m:sepChr m:val="|"/>
            </m:dPr>
            <m:e>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e>
          </m:d>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f</m:t>
                  </m:r>
                </m:e>
                <m:sup>
                  <m:r>
                    <w:rPr>
                      <w:rFonts w:ascii="Arial" w:eastAsia="Arial" w:hAnsi="Arial" w:cs="Arial"/>
                      <w:sz w:val="22"/>
                    </w:rPr>
                    <m:t>'</m:t>
                  </m:r>
                </m:sup>
              </m:sSup>
              <m:d>
                <m:dPr>
                  <m:sepChr m:val="|"/>
                </m:dPr>
                <m:e>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x</m:t>
                      </m:r>
                    </m:e>
                  </m:d>
                </m:e>
              </m:d>
            </m:den>
          </m:f>
        </m:oMath>
      </m:oMathPara>
      <w:r>
        <w:rPr>
          <w:rFonts w:ascii="Arial" w:eastAsia="Arial" w:hAnsi="Arial" w:cs="Arial"/>
          <w:sz w:val="22"/>
        </w:rPr>
        <w:t xml:space="preserve"> </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derivatives of inverse functions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proofs of the derivatives of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chain rule to show that </w:t>
      </w:r>
      <m:oMathPara>
        <m:oMathParaPr>
          <m:jc m:val="left"/>
        </m:oMathParaPr>
        <m:oMath>
          <m:f>
            <m:num>
              <m:r>
                <w:rPr>
                  <w:rFonts w:ascii="Arial" w:eastAsia="Arial" w:hAnsi="Arial" w:cs="Arial"/>
                  <w:sz w:val="22"/>
                </w:rPr>
                <m:t>d</m:t>
              </m:r>
            </m:num>
            <m:den>
              <m:r>
                <w:rPr>
                  <w:rFonts w:ascii="Arial" w:eastAsia="Arial" w:hAnsi="Arial" w:cs="Arial"/>
                  <w:sz w:val="22"/>
                </w:rPr>
                <m:t>dx</m:t>
              </m:r>
            </m:den>
          </m:f>
          <m:d>
            <m:dPr>
              <m:begChr m:val="["/>
              <m:endChr m:val="]"/>
              <m:sepChr m:val="|"/>
            </m:dPr>
            <m:e>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e>
          </m:d>
          <m:r>
            <w:rPr>
              <w:rFonts w:ascii="Arial" w:eastAsia="Arial" w:hAnsi="Arial" w:cs="Arial"/>
              <w:sz w:val="22"/>
            </w:rPr>
            <m:t>=</m:t>
          </m:r>
          <m:f>
            <m:num>
              <m:sSup>
                <m:e>
                  <m:r>
                    <w:rPr>
                      <w:rFonts w:ascii="Arial" w:eastAsia="Arial" w:hAnsi="Arial" w:cs="Arial"/>
                      <w:sz w:val="22"/>
                    </w:rPr>
                    <m:t>f</m:t>
                  </m:r>
                </m:e>
                <m:sup>
                  <m:r>
                    <w:rPr>
                      <w:rFonts w:ascii="Arial" w:eastAsia="Arial" w:hAnsi="Arial" w:cs="Arial"/>
                      <w:sz w:val="22"/>
                    </w:rPr>
                    <m:t>'</m:t>
                  </m:r>
                </m:sup>
              </m:sSup>
              <m:d>
                <m:dPr>
                  <m:sepChr m:val="|"/>
                </m:dPr>
                <m:e>
                  <m:r>
                    <w:rPr>
                      <w:rFonts w:ascii="Arial" w:eastAsia="Arial" w:hAnsi="Arial" w:cs="Arial"/>
                      <w:sz w:val="22"/>
                    </w:rPr>
                    <m:t>x</m:t>
                  </m:r>
                </m:e>
              </m:d>
            </m:num>
            <m:den>
              <m:rad>
                <m:radPr>
                  <m:degHide/>
                </m:radPr>
                <m:deg/>
                <m:e>
                  <m:r>
                    <w:rPr>
                      <w:rFonts w:ascii="Arial" w:eastAsia="Arial" w:hAnsi="Arial" w:cs="Arial"/>
                      <w:sz w:val="22"/>
                    </w:rPr>
                    <m:t>1</m:t>
                  </m:r>
                  <m:r>
                    <w:rPr>
                      <w:rFonts w:ascii="Arial" w:eastAsia="Arial" w:hAnsi="Arial" w:cs="Arial"/>
                      <w:sz w:val="22"/>
                    </w:rPr>
                    <m:t>-</m:t>
                  </m:r>
                  <m:sSup>
                    <m:e>
                      <m:d>
                        <m:dPr>
                          <m:begChr m:val="["/>
                          <m:endChr m:val="]"/>
                          <m:sepChr m:val="|"/>
                        </m:dPr>
                        <m:e>
                          <m:r>
                            <w:rPr>
                              <w:rFonts w:ascii="Arial" w:eastAsia="Arial" w:hAnsi="Arial" w:cs="Arial"/>
                              <w:sz w:val="22"/>
                            </w:rPr>
                            <m:t>f</m:t>
                          </m:r>
                          <m:d>
                            <m:dPr>
                              <m:sepChr m:val="|"/>
                            </m:dPr>
                            <m:e>
                              <m:r>
                                <w:rPr>
                                  <w:rFonts w:ascii="Arial" w:eastAsia="Arial" w:hAnsi="Arial" w:cs="Arial"/>
                                  <w:sz w:val="22"/>
                                </w:rPr>
                                <m:t>x</m:t>
                              </m:r>
                            </m:e>
                          </m:d>
                        </m:e>
                      </m:d>
                    </m:e>
                    <m:sup>
                      <m:r>
                        <w:rPr>
                          <w:rFonts w:ascii="Arial" w:eastAsia="Arial" w:hAnsi="Arial" w:cs="Arial"/>
                          <w:sz w:val="22"/>
                        </w:rPr>
                        <m:t>2</m:t>
                      </m:r>
                    </m:sup>
                  </m:sSup>
                </m:e>
              </m:rad>
            </m:den>
          </m:f>
        </m:oMath>
      </m:oMathPara>
      <w:r>
        <w:rPr>
          <w:rFonts w:ascii="Arial" w:eastAsia="Arial" w:hAnsi="Arial" w:cs="Arial"/>
          <w:sz w:val="22"/>
        </w:rPr>
        <w:t xml:space="preserve">, </w:t>
      </w:r>
      <m:oMathPara>
        <m:oMathParaPr>
          <m:jc m:val="left"/>
        </m:oMathParaPr>
        <m:oMath>
          <m:f>
            <m:num>
              <m:r>
                <w:rPr>
                  <w:rFonts w:ascii="Arial" w:eastAsia="Arial" w:hAnsi="Arial" w:cs="Arial"/>
                  <w:sz w:val="22"/>
                </w:rPr>
                <m:t>d</m:t>
              </m:r>
            </m:num>
            <m:den>
              <m:r>
                <w:rPr>
                  <w:rFonts w:ascii="Arial" w:eastAsia="Arial" w:hAnsi="Arial" w:cs="Arial"/>
                  <w:sz w:val="22"/>
                </w:rPr>
                <m:t>dx</m:t>
              </m:r>
            </m:den>
          </m:f>
          <m:d>
            <m:dPr>
              <m:begChr m:val="["/>
              <m:endChr m:val="]"/>
              <m:sepChr m:val="|"/>
            </m:dPr>
            <m:e>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e>
          </m:d>
          <m:r>
            <w:rPr>
              <w:rFonts w:ascii="Arial" w:eastAsia="Arial" w:hAnsi="Arial" w:cs="Arial"/>
              <w:sz w:val="22"/>
            </w:rPr>
            <m:t>=</m:t>
          </m:r>
          <m:r>
            <w:rPr>
              <w:rFonts w:ascii="Arial" w:eastAsia="Arial" w:hAnsi="Arial" w:cs="Arial"/>
              <w:sz w:val="22"/>
            </w:rPr>
            <m:t>-</m:t>
          </m:r>
          <m:f>
            <m:num>
              <m:sSup>
                <m:e>
                  <m:r>
                    <w:rPr>
                      <w:rFonts w:ascii="Arial" w:eastAsia="Arial" w:hAnsi="Arial" w:cs="Arial"/>
                      <w:sz w:val="22"/>
                    </w:rPr>
                    <m:t>f</m:t>
                  </m:r>
                </m:e>
                <m:sup>
                  <m:r>
                    <w:rPr>
                      <w:rFonts w:ascii="Arial" w:eastAsia="Arial" w:hAnsi="Arial" w:cs="Arial"/>
                      <w:sz w:val="22"/>
                    </w:rPr>
                    <m:t>'</m:t>
                  </m:r>
                </m:sup>
              </m:sSup>
              <m:d>
                <m:dPr>
                  <m:sepChr m:val="|"/>
                </m:dPr>
                <m:e>
                  <m:r>
                    <w:rPr>
                      <w:rFonts w:ascii="Arial" w:eastAsia="Arial" w:hAnsi="Arial" w:cs="Arial"/>
                      <w:sz w:val="22"/>
                    </w:rPr>
                    <m:t>x</m:t>
                  </m:r>
                </m:e>
              </m:d>
            </m:num>
            <m:den>
              <m:rad>
                <m:radPr>
                  <m:degHide/>
                </m:radPr>
                <m:deg/>
                <m:e>
                  <m:r>
                    <w:rPr>
                      <w:rFonts w:ascii="Arial" w:eastAsia="Arial" w:hAnsi="Arial" w:cs="Arial"/>
                      <w:sz w:val="22"/>
                    </w:rPr>
                    <m:t>1</m:t>
                  </m:r>
                  <m:r>
                    <w:rPr>
                      <w:rFonts w:ascii="Arial" w:eastAsia="Arial" w:hAnsi="Arial" w:cs="Arial"/>
                      <w:sz w:val="22"/>
                    </w:rPr>
                    <m:t>-</m:t>
                  </m:r>
                  <m:sSup>
                    <m:e>
                      <m:d>
                        <m:dPr>
                          <m:begChr m:val="["/>
                          <m:endChr m:val="]"/>
                          <m:sepChr m:val="|"/>
                        </m:dPr>
                        <m:e>
                          <m:r>
                            <w:rPr>
                              <w:rFonts w:ascii="Arial" w:eastAsia="Arial" w:hAnsi="Arial" w:cs="Arial"/>
                              <w:sz w:val="22"/>
                            </w:rPr>
                            <m:t>f</m:t>
                          </m:r>
                          <m:d>
                            <m:dPr>
                              <m:sepChr m:val="|"/>
                            </m:dPr>
                            <m:e>
                              <m:r>
                                <w:rPr>
                                  <w:rFonts w:ascii="Arial" w:eastAsia="Arial" w:hAnsi="Arial" w:cs="Arial"/>
                                  <w:sz w:val="22"/>
                                </w:rPr>
                                <m:t>x</m:t>
                              </m:r>
                            </m:e>
                          </m:d>
                        </m:e>
                      </m:d>
                    </m:e>
                    <m:sup>
                      <m:r>
                        <w:rPr>
                          <w:rFonts w:ascii="Arial" w:eastAsia="Arial" w:hAnsi="Arial" w:cs="Arial"/>
                          <w:sz w:val="22"/>
                        </w:rPr>
                        <m:t>2</m:t>
                      </m:r>
                    </m:sup>
                  </m:sSup>
                </m:e>
              </m:rad>
            </m:den>
          </m:f>
          <m:r>
            <w:rPr>
              <w:rFonts w:ascii="Arial" w:eastAsia="Arial" w:hAnsi="Arial" w:cs="Arial"/>
              <w:sz w:val="22"/>
            </w:rPr>
            <m:t>=</m:t>
          </m:r>
          <m:r>
            <w:rPr>
              <w:rFonts w:ascii="Arial" w:eastAsia="Arial" w:hAnsi="Arial" w:cs="Arial"/>
              <w:sz w:val="22"/>
            </w:rPr>
            <m:t>-</m:t>
          </m:r>
          <m:f>
            <m:num>
              <m:r>
                <w:rPr>
                  <w:rFonts w:ascii="Arial" w:eastAsia="Arial" w:hAnsi="Arial" w:cs="Arial"/>
                  <w:sz w:val="22"/>
                </w:rPr>
                <m:t>d</m:t>
              </m:r>
            </m:num>
            <m:den>
              <m:r>
                <w:rPr>
                  <w:rFonts w:ascii="Arial" w:eastAsia="Arial" w:hAnsi="Arial" w:cs="Arial"/>
                  <w:sz w:val="22"/>
                </w:rPr>
                <m:t>dx</m:t>
              </m:r>
            </m:den>
          </m:f>
          <m:d>
            <m:dPr>
              <m:begChr m:val="["/>
              <m:endChr m:val="]"/>
              <m:sepChr m:val="|"/>
            </m:dPr>
            <m:e>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e>
          </m:d>
        </m:oMath>
      </m:oMathPara>
      <w:r>
        <w:rPr>
          <w:rFonts w:ascii="Arial" w:eastAsia="Arial" w:hAnsi="Arial" w:cs="Arial"/>
          <w:sz w:val="22"/>
        </w:rPr>
        <w:t xml:space="preserve"> and </w:t>
      </w:r>
      <m:oMathPara>
        <m:oMathParaPr>
          <m:jc m:val="left"/>
        </m:oMathParaPr>
        <m:oMath>
          <m:f>
            <m:num>
              <m:r>
                <w:rPr>
                  <w:rFonts w:ascii="Arial" w:eastAsia="Arial" w:hAnsi="Arial" w:cs="Arial"/>
                  <w:sz w:val="22"/>
                </w:rPr>
                <m:t>d</m:t>
              </m:r>
            </m:num>
            <m:den>
              <m:r>
                <w:rPr>
                  <w:rFonts w:ascii="Arial" w:eastAsia="Arial" w:hAnsi="Arial" w:cs="Arial"/>
                  <w:sz w:val="22"/>
                </w:rPr>
                <m:t>dx</m:t>
              </m:r>
            </m:den>
          </m:f>
          <m:d>
            <m:dPr>
              <m:begChr m:val="["/>
              <m:endChr m:val="]"/>
              <m:sepChr m:val="|"/>
            </m:dPr>
            <m:e>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e>
          </m:d>
          <m:r>
            <w:rPr>
              <w:rFonts w:ascii="Arial" w:eastAsia="Arial" w:hAnsi="Arial" w:cs="Arial"/>
              <w:sz w:val="22"/>
            </w:rPr>
            <m:t>=</m:t>
          </m:r>
          <m:f>
            <m:num>
              <m:sSup>
                <m:e>
                  <m:r>
                    <w:rPr>
                      <w:rFonts w:ascii="Arial" w:eastAsia="Arial" w:hAnsi="Arial" w:cs="Arial"/>
                      <w:sz w:val="22"/>
                    </w:rPr>
                    <m:t>f</m:t>
                  </m:r>
                </m:e>
                <m:sup>
                  <m:r>
                    <w:rPr>
                      <w:rFonts w:ascii="Arial" w:eastAsia="Arial" w:hAnsi="Arial" w:cs="Arial"/>
                      <w:sz w:val="22"/>
                    </w:rPr>
                    <m:t>'</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num>
            <m:den>
              <m:r>
                <w:rPr>
                  <w:rFonts w:ascii="Arial" w:eastAsia="Arial" w:hAnsi="Arial" w:cs="Arial"/>
                  <w:sz w:val="22"/>
                </w:rPr>
                <m:t>1</m:t>
              </m:r>
              <m:r>
                <w:rPr>
                  <w:rFonts w:ascii="Arial" w:eastAsia="Arial" w:hAnsi="Arial" w:cs="Arial"/>
                  <w:sz w:val="22"/>
                </w:rPr>
                <m:t>+</m:t>
              </m:r>
              <m:sSup>
                <m:e>
                  <m:d>
                    <m:dPr>
                      <m:begChr m:val="["/>
                      <m:endChr m:val="]"/>
                      <m:sepChr m:val="|"/>
                    </m:dPr>
                    <m:e>
                      <m:r>
                        <w:rPr>
                          <w:rFonts w:ascii="Arial" w:eastAsia="Arial" w:hAnsi="Arial" w:cs="Arial"/>
                          <w:sz w:val="22"/>
                        </w:rPr>
                        <m:t>f</m:t>
                      </m:r>
                      <m:d>
                        <m:dPr>
                          <m:sepChr m:val="|"/>
                        </m:dPr>
                        <m:e>
                          <m:r>
                            <w:rPr>
                              <w:rFonts w:ascii="Arial" w:eastAsia="Arial" w:hAnsi="Arial" w:cs="Arial"/>
                              <w:sz w:val="22"/>
                            </w:rPr>
                            <m:t>x</m:t>
                          </m:r>
                        </m:e>
                      </m:d>
                    </m:e>
                  </m:d>
                </m:e>
                <m:sup>
                  <m:r>
                    <w:rPr>
                      <w:rFonts w:ascii="Arial" w:eastAsia="Arial" w:hAnsi="Arial" w:cs="Arial"/>
                      <w:sz w:val="22"/>
                    </w:rPr>
                    <m:t>2</m:t>
                  </m:r>
                </m:sup>
              </m:sSup>
            </m:den>
          </m:f>
        </m:oMath>
      </m:oMathPara>
      <w:r>
        <w:rPr>
          <w:rFonts w:ascii="Arial" w:eastAsia="Arial" w:hAnsi="Arial" w:cs="Arial"/>
          <w:sz w:val="22"/>
        </w:rPr>
        <w:t xml:space="preserve"> and apply the results to solve problems involving derivatives </w:t>
      </w:r>
      <w:r>
        <w:rPr>
          <w:rFonts w:ascii="Arial" w:eastAsia="Arial" w:hAnsi="Arial" w:cs="Arial"/>
          <w:sz w:val="22"/>
        </w:rPr>
        <w:t xml:space="preserve">of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oMath>
      </m:oMathPara>
      <w:r>
        <w:rPr>
          <w:rFonts w:ascii="Arial" w:eastAsia="Arial" w:hAnsi="Arial" w:cs="Arial"/>
          <w:sz w:val="22"/>
        </w:rPr>
        <w:t xml:space="preserve"> and </w:t>
      </w:r>
      <m:oMathPara>
        <m:oMathParaPr>
          <m:jc m:val="left"/>
        </m:oMathParaPr>
        <m:oMath>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oMath>
      </m:oMathPara>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product, </w:t>
      </w:r>
      <w:hyperlink r:id="rId116" w:history="1">
        <w:r>
          <w:rPr>
            <w:rStyle w:val="Hyperlink"/>
            <w:rFonts w:ascii="Arial" w:eastAsia="Arial" w:hAnsi="Arial" w:cs="Arial"/>
            <w:color w:val="0000EE"/>
            <w:sz w:val="22"/>
            <w:u w:color="0000EE"/>
          </w:rPr>
          <w:t>quotient</w:t>
        </w:r>
      </w:hyperlink>
      <w:r>
        <w:rPr>
          <w:rFonts w:ascii="Arial" w:eastAsia="Arial" w:hAnsi="Arial" w:cs="Arial"/>
          <w:sz w:val="22"/>
        </w:rPr>
        <w:t xml:space="preserve"> and chain rules to find derivatives of functions of the form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oMath>
      </m:oMathPara>
      <m:oMathPara>
        <m:oMathParaPr>
          <m:jc m:val="left"/>
        </m:oMathParaPr>
        <m:oMath>
          <m:f>
            <m:num>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num>
            <m:den>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g</m:t>
              </m:r>
              <m:d>
                <m:dPr>
                  <m:sepChr m:val="|"/>
                </m:dPr>
                <m:e>
                  <m:r>
                    <w:rPr>
                      <w:rFonts w:ascii="Arial" w:eastAsia="Arial" w:hAnsi="Arial" w:cs="Arial"/>
                      <w:sz w:val="22"/>
                    </w:rPr>
                    <m:t>x</m:t>
                  </m:r>
                </m:e>
              </m:d>
            </m:e>
          </m:d>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are any of the functions covered in the scope of the </w:t>
      </w:r>
      <w:r>
        <w:rPr>
          <w:rStyle w:val="Emphasis"/>
          <w:rFonts w:ascii="Arial" w:eastAsia="Arial" w:hAnsi="Arial" w:cs="Arial"/>
          <w:i/>
          <w:iCs/>
          <w:sz w:val="22"/>
        </w:rPr>
        <w:t>Mathematics Advanced 11–12 Syllabus</w:t>
      </w:r>
      <w:r>
        <w:rPr>
          <w:rFonts w:ascii="Arial" w:eastAsia="Arial" w:hAnsi="Arial" w:cs="Arial"/>
          <w:sz w:val="22"/>
        </w:rPr>
        <w:t xml:space="preserve"> (2024) or inverse trigonometric functions and solve related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Techniques of integration</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indefinite and definite integrals involving expressions of the form </w:t>
      </w:r>
      <m:oMathPara>
        <m:oMathParaPr>
          <m:jc m:val="left"/>
        </m:oMathParaPr>
        <m:oMath>
          <m:f>
            <m:num>
              <m:r>
                <w:rPr>
                  <w:rFonts w:ascii="Arial" w:eastAsia="Arial" w:hAnsi="Arial" w:cs="Arial"/>
                  <w:sz w:val="22"/>
                </w:rPr>
                <m:t>1</m:t>
              </m:r>
            </m:num>
            <m:den>
              <m:rad>
                <m:radPr>
                  <m:degHide/>
                </m:radPr>
                <m:deg/>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rad>
            </m:den>
          </m:f>
        </m:oMath>
      </m:oMathPara>
      <w:r>
        <w:rPr>
          <w:rFonts w:ascii="Arial" w:eastAsia="Arial" w:hAnsi="Arial" w:cs="Arial"/>
          <w:sz w:val="22"/>
        </w:rPr>
        <w:t xml:space="preserve"> or </w:t>
      </w:r>
      <m:oMathPara>
        <m:oMathParaPr>
          <m:jc m:val="left"/>
        </m:oMathParaPr>
        <m:oMath>
          <m:f>
            <m:num>
              <m:r>
                <w:rPr>
                  <w:rFonts w:ascii="Arial" w:eastAsia="Arial" w:hAnsi="Arial" w:cs="Arial"/>
                  <w:sz w:val="22"/>
                </w:rPr>
                <m:t>a</m:t>
              </m:r>
            </m:num>
            <m:den>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den>
          </m:f>
        </m:oMath>
      </m:oMathPara>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117" w:history="1">
        <w:r>
          <w:rPr>
            <w:rStyle w:val="Hyperlink"/>
            <w:rFonts w:ascii="Arial" w:eastAsia="Arial" w:hAnsi="Arial" w:cs="Arial"/>
            <w:color w:val="0000EE"/>
            <w:sz w:val="22"/>
            <w:u w:color="0000EE"/>
          </w:rPr>
          <w:t>integration</w:t>
        </w:r>
      </w:hyperlink>
      <w:r>
        <w:rPr>
          <w:rFonts w:ascii="Arial" w:eastAsia="Arial" w:hAnsi="Arial" w:cs="Arial"/>
          <w:sz w:val="22"/>
        </w:rPr>
        <w:t xml:space="preserve"> by substitution to evaluate definite and </w:t>
      </w:r>
      <w:hyperlink r:id="rId118" w:history="1">
        <w:r>
          <w:rPr>
            <w:rStyle w:val="Hyperlink"/>
            <w:rFonts w:ascii="Arial" w:eastAsia="Arial" w:hAnsi="Arial" w:cs="Arial"/>
            <w:color w:val="0000EE"/>
            <w:sz w:val="22"/>
            <w:u w:color="0000EE"/>
          </w:rPr>
          <w:t>indefinite integrals</w:t>
        </w:r>
      </w:hyperlink>
      <w:r>
        <w:rPr>
          <w:rFonts w:ascii="Arial" w:eastAsia="Arial" w:hAnsi="Arial" w:cs="Arial"/>
          <w:sz w:val="22"/>
        </w:rPr>
        <w:t xml:space="preserve"> given the substitution, where the substitution is expressed as a function of the variable of integration or where the variable of integration is the subject of the substitution</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identities </w:t>
      </w:r>
      <m:oMathPara>
        <m:oMathParaPr>
          <m:jc m:val="left"/>
        </m:oMathParaPr>
        <m:oMath>
          <m:sSup>
            <m:e>
              <m:r>
                <m:rPr>
                  <m:sty m:val="p"/>
                </m:rPr>
                <w:rPr>
                  <w:rFonts w:ascii="Arial" w:eastAsia="Arial" w:hAnsi="Arial" w:cs="Arial"/>
                  <w:sz w:val="22"/>
                </w:rPr>
                <m:t>sin</m:t>
              </m:r>
            </m:e>
            <m:sup>
              <m:r>
                <w:rPr>
                  <w:rFonts w:ascii="Arial" w:eastAsia="Arial" w:hAnsi="Arial" w:cs="Arial"/>
                  <w:sz w:val="22"/>
                </w:rPr>
                <m:t>2</m:t>
              </m:r>
            </m:sup>
          </m:sSup>
          <m:r>
            <w:rPr>
              <w:rFonts w:ascii="Arial" w:eastAsia="Arial" w:hAnsi="Arial" w:cs="Arial"/>
              <w:sz w:val="22"/>
            </w:rPr>
            <m:t>nx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sepChr m:val="|"/>
            </m:dPr>
            <m:e>
              <m:r>
                <w:rPr>
                  <w:rFonts w:ascii="Arial" w:eastAsia="Arial" w:hAnsi="Arial" w:cs="Arial"/>
                  <w:sz w:val="22"/>
                </w:rPr>
                <m:t>1</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2</m:t>
                  </m:r>
                  <m:r>
                    <w:rPr>
                      <w:rFonts w:ascii="Arial" w:eastAsia="Arial" w:hAnsi="Arial" w:cs="Arial"/>
                      <w:sz w:val="22"/>
                    </w:rPr>
                    <m:t>nx</m:t>
                  </m:r>
                </m:e>
              </m:func>
            </m:e>
          </m:d>
        </m:oMath>
      </m:oMathPara>
      <w:r>
        <w:rPr>
          <w:rFonts w:ascii="Arial" w:eastAsia="Arial" w:hAnsi="Arial" w:cs="Arial"/>
          <w:sz w:val="22"/>
        </w:rPr>
        <w:t xml:space="preserve"> and </w:t>
      </w:r>
      <m:oMathPara>
        <m:oMathParaPr>
          <m:jc m:val="left"/>
        </m:oMathParaPr>
        <m:oMath>
          <m:sSup>
            <m:e>
              <m:r>
                <m:rPr>
                  <m:sty m:val="p"/>
                </m:rPr>
                <w:rPr>
                  <w:rFonts w:ascii="Arial" w:eastAsia="Arial" w:hAnsi="Arial" w:cs="Arial"/>
                  <w:sz w:val="22"/>
                </w:rPr>
                <m:t>cos</m:t>
              </m:r>
            </m:e>
            <m:sup>
              <m:r>
                <w:rPr>
                  <w:rFonts w:ascii="Arial" w:eastAsia="Arial" w:hAnsi="Arial" w:cs="Arial"/>
                  <w:sz w:val="22"/>
                </w:rPr>
                <m:t>2</m:t>
              </m:r>
            </m:sup>
          </m:sSup>
          <m:r>
            <w:rPr>
              <w:rFonts w:ascii="Arial" w:eastAsia="Arial" w:hAnsi="Arial" w:cs="Arial"/>
              <w:sz w:val="22"/>
            </w:rPr>
            <m:t>nx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1</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2</m:t>
              </m:r>
              <m:r>
                <w:rPr>
                  <w:rFonts w:ascii="Arial" w:eastAsia="Arial" w:hAnsi="Arial" w:cs="Arial"/>
                  <w:sz w:val="22"/>
                </w:rPr>
                <m:t>nx</m:t>
              </m:r>
            </m:e>
          </m:func>
          <m:r>
            <w:rPr>
              <w:rFonts w:ascii="Arial" w:eastAsia="Arial" w:hAnsi="Arial" w:cs="Arial"/>
              <w:sz w:val="22"/>
            </w:rPr>
            <m:t>)</m:t>
          </m:r>
        </m:oMath>
      </m:oMathPara>
      <w:r>
        <w:rPr>
          <w:rFonts w:ascii="Arial" w:eastAsia="Arial" w:hAnsi="Arial" w:cs="Arial"/>
          <w:sz w:val="22"/>
        </w:rPr>
        <w:t xml:space="preserve"> to find integrals involving </w:t>
      </w:r>
      <m:oMathPara>
        <m:oMathParaPr>
          <m:jc m:val="left"/>
        </m:oMathParaPr>
        <m:oMath>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2</m:t>
              </m:r>
            </m:sup>
          </m:sSup>
          <m:r>
            <w:rPr>
              <w:rFonts w:ascii="Arial" w:eastAsia="Arial" w:hAnsi="Arial" w:cs="Arial"/>
              <w:sz w:val="22"/>
            </w:rPr>
            <m:t>nx dx</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sSup>
            <m:e>
              <m:r>
                <m:rPr>
                  <m:sty m:val="p"/>
                </m:rPr>
                <w:rPr>
                  <w:rFonts w:ascii="Arial" w:eastAsia="Arial" w:hAnsi="Arial" w:cs="Arial"/>
                  <w:sz w:val="22"/>
                </w:rPr>
                <m:t>cos</m:t>
              </m:r>
            </m:e>
            <m:sup>
              <m:r>
                <w:rPr>
                  <w:rFonts w:ascii="Arial" w:eastAsia="Arial" w:hAnsi="Arial" w:cs="Arial"/>
                  <w:sz w:val="22"/>
                </w:rPr>
                <m:t>2</m:t>
              </m:r>
            </m:sup>
          </m:sSup>
          <m:r>
            <w:rPr>
              <w:rFonts w:ascii="Arial" w:eastAsia="Arial" w:hAnsi="Arial" w:cs="Arial"/>
              <w:sz w:val="22"/>
            </w:rPr>
            <m:t>nx dx</m:t>
          </m:r>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Further applications of calculus</w:t>
      </w:r>
      <w:bookmarkEnd w:id="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calculus to solve problems involving polynomials, further rates of change, areas and volumes and differential equations </w:t>
      </w:r>
      <w:r>
        <w:rPr>
          <w:rStyle w:val="Strong"/>
          <w:rFonts w:ascii="Arial" w:eastAsia="Arial" w:hAnsi="Arial" w:cs="Arial"/>
          <w:b/>
          <w:bCs/>
          <w:sz w:val="22"/>
        </w:rPr>
        <w:t>ME1-12-05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Multiplicity of zeroes of polynomial functions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119" w:history="1">
        <w:r>
          <w:rPr>
            <w:rStyle w:val="Hyperlink"/>
            <w:rFonts w:ascii="Arial" w:eastAsia="Arial" w:hAnsi="Arial" w:cs="Arial"/>
            <w:color w:val="0000EE"/>
            <w:sz w:val="22"/>
            <w:u w:color="0000EE"/>
          </w:rPr>
          <w:t>product rule</w:t>
        </w:r>
      </w:hyperlink>
      <w:r>
        <w:rPr>
          <w:rFonts w:ascii="Arial" w:eastAsia="Arial" w:hAnsi="Arial" w:cs="Arial"/>
          <w:sz w:val="22"/>
        </w:rPr>
        <w:t xml:space="preserve"> to prove that 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has a zero, </w:t>
      </w:r>
      <m:oMathPara>
        <m:oMathParaPr>
          <m:jc m:val="left"/>
        </m:oMathParaPr>
        <m:oMath>
          <m:r>
            <w:rPr>
              <w:rFonts w:ascii="Arial" w:eastAsia="Arial" w:hAnsi="Arial" w:cs="Arial"/>
              <w:sz w:val="22"/>
            </w:rPr>
            <m:t>α</m:t>
          </m:r>
        </m:oMath>
      </m:oMathPara>
      <w:r>
        <w:rPr>
          <w:rFonts w:ascii="Arial" w:eastAsia="Arial" w:hAnsi="Arial" w:cs="Arial"/>
          <w:sz w:val="22"/>
        </w:rPr>
        <w:t xml:space="preserve">, of multiplicity </w:t>
      </w:r>
      <m:oMathPara>
        <m:oMathParaPr>
          <m:jc m:val="left"/>
        </m:oMathParaPr>
        <m:oMath>
          <m:r>
            <w:rPr>
              <w:rFonts w:ascii="Arial" w:eastAsia="Arial" w:hAnsi="Arial" w:cs="Arial"/>
              <w:sz w:val="22"/>
            </w:rPr>
            <m:t>m</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then </w:t>
      </w:r>
      <m:oMathPara>
        <m:oMathParaPr>
          <m:jc m:val="left"/>
        </m:oMathParaPr>
        <m:oMath>
          <m:r>
            <w:rPr>
              <w:rFonts w:ascii="Arial" w:eastAsia="Arial" w:hAnsi="Arial" w:cs="Arial"/>
              <w:sz w:val="22"/>
            </w:rPr>
            <m:t>α</m:t>
          </m:r>
        </m:oMath>
      </m:oMathPara>
      <w:r>
        <w:rPr>
          <w:rFonts w:ascii="Arial" w:eastAsia="Arial" w:hAnsi="Arial" w:cs="Arial"/>
          <w:sz w:val="22"/>
        </w:rPr>
        <w:t xml:space="preserve"> is a zero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of multiplicity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use the result to determine the multiplicity of a discovered zero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solve related polynomial problems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if </w:t>
      </w:r>
      <m:oMathPara>
        <m:oMathParaPr>
          <m:jc m:val="left"/>
        </m:oMathParaPr>
        <m:oMath>
          <m:r>
            <w:rPr>
              <w:rFonts w:ascii="Arial" w:eastAsia="Arial" w:hAnsi="Arial" w:cs="Arial"/>
              <w:sz w:val="22"/>
            </w:rPr>
            <m:t>α</m:t>
          </m:r>
        </m:oMath>
      </m:oMathPara>
      <w:r>
        <w:rPr>
          <w:rFonts w:ascii="Arial" w:eastAsia="Arial" w:hAnsi="Arial" w:cs="Arial"/>
          <w:sz w:val="22"/>
        </w:rPr>
        <w:t xml:space="preserve"> is a zero of multiplicity </w:t>
      </w:r>
      <m:oMathPara>
        <m:oMathParaPr>
          <m:jc m:val="left"/>
        </m:oMathParaPr>
        <m:oMath>
          <m:r>
            <w:rPr>
              <w:rFonts w:ascii="Arial" w:eastAsia="Arial" w:hAnsi="Arial" w:cs="Arial"/>
              <w:sz w:val="22"/>
            </w:rPr>
            <m:t>m</m:t>
          </m:r>
        </m:oMath>
      </m:oMathPara>
      <w:r>
        <w:rPr>
          <w:rFonts w:ascii="Arial" w:eastAsia="Arial" w:hAnsi="Arial" w:cs="Arial"/>
          <w:sz w:val="22"/>
        </w:rPr>
        <w:t xml:space="preserve">, meeting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α</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then if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the curve crosses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at </w:t>
      </w:r>
      <m:oMathPara>
        <m:oMathParaPr>
          <m:jc m:val="left"/>
        </m:oMathParaPr>
        <m:oMath>
          <m:r>
            <w:rPr>
              <w:rFonts w:ascii="Arial" w:eastAsia="Arial" w:hAnsi="Arial" w:cs="Arial"/>
              <w:sz w:val="22"/>
            </w:rPr>
            <m:t>A</m:t>
          </m:r>
        </m:oMath>
      </m:oMathPara>
      <w:r>
        <w:rPr>
          <w:rFonts w:ascii="Arial" w:eastAsia="Arial" w:hAnsi="Arial" w:cs="Arial"/>
          <w:sz w:val="22"/>
        </w:rPr>
        <w:t xml:space="preserve"> at an </w:t>
      </w:r>
      <w:hyperlink r:id="rId120" w:history="1">
        <w:r>
          <w:rPr>
            <w:rStyle w:val="Hyperlink"/>
            <w:rFonts w:ascii="Arial" w:eastAsia="Arial" w:hAnsi="Arial" w:cs="Arial"/>
            <w:color w:val="0000EE"/>
            <w:sz w:val="22"/>
            <w:u w:color="0000EE"/>
          </w:rPr>
          <w:t>acute</w:t>
        </w:r>
      </w:hyperlink>
      <w:r>
        <w:rPr>
          <w:rFonts w:ascii="Arial" w:eastAsia="Arial" w:hAnsi="Arial" w:cs="Arial"/>
          <w:sz w:val="22"/>
        </w:rPr>
        <w:t xml:space="preserve"> or </w:t>
      </w:r>
      <w:hyperlink r:id="rId121" w:history="1">
        <w:r>
          <w:rPr>
            <w:rStyle w:val="Hyperlink"/>
            <w:rFonts w:ascii="Arial" w:eastAsia="Arial" w:hAnsi="Arial" w:cs="Arial"/>
            <w:color w:val="0000EE"/>
            <w:sz w:val="22"/>
            <w:u w:color="0000EE"/>
          </w:rPr>
          <w:t>obtuse angle</w:t>
        </w:r>
      </w:hyperlink>
      <w:r>
        <w:rPr>
          <w:rFonts w:ascii="Arial" w:eastAsia="Arial" w:hAnsi="Arial" w:cs="Arial"/>
          <w:sz w:val="22"/>
        </w:rPr>
        <w:t xml:space="preserve">; if </w:t>
      </w:r>
      <m:oMathPara>
        <m:oMathParaPr>
          <m:jc m:val="left"/>
        </m:oMathParaPr>
        <m:oMath>
          <m:r>
            <w:rPr>
              <w:rFonts w:ascii="Arial" w:eastAsia="Arial" w:hAnsi="Arial" w:cs="Arial"/>
              <w:sz w:val="22"/>
            </w:rPr>
            <m:t>m</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is even, the curve is </w:t>
      </w:r>
      <w:hyperlink r:id="rId122" w:history="1">
        <w:r>
          <w:rPr>
            <w:rStyle w:val="Hyperlink"/>
            <w:rFonts w:ascii="Arial" w:eastAsia="Arial" w:hAnsi="Arial" w:cs="Arial"/>
            <w:color w:val="0000EE"/>
            <w:sz w:val="22"/>
            <w:u w:color="0000EE"/>
          </w:rPr>
          <w:t>tangent</w:t>
        </w:r>
      </w:hyperlink>
      <w:r>
        <w:rPr>
          <w:rFonts w:ascii="Arial" w:eastAsia="Arial" w:hAnsi="Arial" w:cs="Arial"/>
          <w:sz w:val="22"/>
        </w:rPr>
        <w:t xml:space="preserve"> to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at </w:t>
      </w:r>
      <m:oMathPara>
        <m:oMathParaPr>
          <m:jc m:val="left"/>
        </m:oMathParaPr>
        <m:oMath>
          <m:r>
            <w:rPr>
              <w:rFonts w:ascii="Arial" w:eastAsia="Arial" w:hAnsi="Arial" w:cs="Arial"/>
              <w:sz w:val="22"/>
            </w:rPr>
            <m:t>A</m:t>
          </m:r>
        </m:oMath>
      </m:oMathPara>
      <w:r>
        <w:rPr>
          <w:rFonts w:ascii="Arial" w:eastAsia="Arial" w:hAnsi="Arial" w:cs="Arial"/>
          <w:sz w:val="22"/>
        </w:rPr>
        <w:t xml:space="preserve"> and does not cross it; if </w:t>
      </w:r>
      <m:oMathPara>
        <m:oMathParaPr>
          <m:jc m:val="left"/>
        </m:oMathParaPr>
        <m:oMath>
          <m:r>
            <w:rPr>
              <w:rFonts w:ascii="Arial" w:eastAsia="Arial" w:hAnsi="Arial" w:cs="Arial"/>
              <w:sz w:val="22"/>
            </w:rPr>
            <m:t>m</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is odd, the curve has a horizontal inflection at </w:t>
      </w:r>
      <m:oMathPara>
        <m:oMathParaPr>
          <m:jc m:val="left"/>
        </m:oMathParaPr>
        <m:oMath>
          <m:r>
            <w:rPr>
              <w:rFonts w:ascii="Arial" w:eastAsia="Arial" w:hAnsi="Arial" w:cs="Arial"/>
              <w:sz w:val="22"/>
            </w:rPr>
            <m:t>A</m:t>
          </m:r>
        </m:oMath>
      </m:oMathPara>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 polynomial function in factored form, identifying its </w:t>
      </w:r>
      <w:hyperlink r:id="rId123" w:history="1">
        <w:r>
          <w:rPr>
            <w:rStyle w:val="Hyperlink"/>
            <w:rFonts w:ascii="Arial" w:eastAsia="Arial" w:hAnsi="Arial" w:cs="Arial"/>
            <w:color w:val="0000EE"/>
            <w:sz w:val="22"/>
            <w:u w:color="0000EE"/>
          </w:rPr>
          <w:t>turning points</w:t>
        </w:r>
      </w:hyperlink>
      <w:r>
        <w:rPr>
          <w:rFonts w:ascii="Arial" w:eastAsia="Arial" w:hAnsi="Arial" w:cs="Arial"/>
          <w:sz w:val="22"/>
        </w:rPr>
        <w:t xml:space="preserve"> and </w:t>
      </w:r>
      <w:hyperlink r:id="rId124" w:history="1">
        <w:r>
          <w:rPr>
            <w:rStyle w:val="Hyperlink"/>
            <w:rFonts w:ascii="Arial" w:eastAsia="Arial" w:hAnsi="Arial" w:cs="Arial"/>
            <w:color w:val="0000EE"/>
            <w:sz w:val="22"/>
            <w:u w:color="0000EE"/>
          </w:rPr>
          <w:t>points of inflection</w:t>
        </w:r>
      </w:hyperlink>
      <w:r>
        <w:rPr>
          <w:rFonts w:ascii="Arial" w:eastAsia="Arial" w:hAnsi="Arial" w:cs="Arial"/>
          <w:sz w:val="22"/>
        </w:rPr>
        <w:t xml:space="preserve"> if possible, and explore its behaviour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verifying the shape of the graph using graphing applications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Further rates of change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models in contexts where a </w:t>
      </w:r>
      <w:hyperlink r:id="rId125" w:history="1">
        <w:r>
          <w:rPr>
            <w:rStyle w:val="Hyperlink"/>
            <w:rFonts w:ascii="Arial" w:eastAsia="Arial" w:hAnsi="Arial" w:cs="Arial"/>
            <w:color w:val="0000EE"/>
            <w:sz w:val="22"/>
            <w:u w:color="0000EE"/>
          </w:rPr>
          <w:t>rate of change</w:t>
        </w:r>
      </w:hyperlink>
      <w:r>
        <w:rPr>
          <w:rFonts w:ascii="Arial" w:eastAsia="Arial" w:hAnsi="Arial" w:cs="Arial"/>
          <w:sz w:val="22"/>
        </w:rPr>
        <w:t xml:space="preserve"> of a function can be expressed as a rate of change of a composition of two functions, so that the chain rule can be applied</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related rates of change using the chain rule, given the required formulas for problems relating to area, surface area or </w:t>
      </w:r>
      <w:hyperlink r:id="rId126" w:history="1">
        <w:r>
          <w:rPr>
            <w:rStyle w:val="Hyperlink"/>
            <w:rFonts w:ascii="Arial" w:eastAsia="Arial" w:hAnsi="Arial" w:cs="Arial"/>
            <w:color w:val="0000EE"/>
            <w:sz w:val="22"/>
            <w:u w:color="0000EE"/>
          </w:rPr>
          <w:t>volume</w:t>
        </w:r>
      </w:hyperlink>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and examine the graphs of practical situations where the rate of change of a quantity is proportional to the amount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by which the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exceeds some fixed value </w:t>
      </w:r>
      <m:oMathPara>
        <m:oMathParaPr>
          <m:jc m:val="left"/>
        </m:oMathParaPr>
        <m:oMath>
          <m:r>
            <w:rPr>
              <w:rFonts w:ascii="Arial" w:eastAsia="Arial" w:hAnsi="Arial" w:cs="Arial"/>
              <w:sz w:val="22"/>
            </w:rPr>
            <m:t>P</m:t>
          </m:r>
        </m:oMath>
      </m:oMathPara>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if the rate of change of a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over time </w:t>
      </w:r>
      <m:oMathPara>
        <m:oMathParaPr>
          <m:jc m:val="left"/>
        </m:oMathParaPr>
        <m:oMath>
          <m:r>
            <w:rPr>
              <w:rFonts w:ascii="Arial" w:eastAsia="Arial" w:hAnsi="Arial" w:cs="Arial"/>
              <w:sz w:val="22"/>
            </w:rPr>
            <m:t>t</m:t>
          </m:r>
        </m:oMath>
      </m:oMathPara>
      <w:r>
        <w:rPr>
          <w:rFonts w:ascii="Arial" w:eastAsia="Arial" w:hAnsi="Arial" w:cs="Arial"/>
          <w:sz w:val="22"/>
        </w:rPr>
        <w:t xml:space="preserve"> is proportional to the difference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at any instant, then this may be represented by the equation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by substitution that the function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a constant, satisfies the relationship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and that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in the case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function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with and without graphing applications, and identify any asymptotes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and the graph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for </w:t>
      </w:r>
      <m:oMathPara>
        <m:oMathParaPr>
          <m:jc m:val="left"/>
        </m:oMathParaPr>
        <m:oMath>
          <m:r>
            <w:rPr>
              <w:rFonts w:ascii="Arial" w:eastAsia="Arial" w:hAnsi="Arial" w:cs="Arial"/>
              <w:sz w:val="22"/>
            </w:rPr>
            <m:t>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or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or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to model and solve problems where a limiting value of </w:t>
      </w:r>
      <m:oMathPara>
        <m:oMathParaPr>
          <m:jc m:val="left"/>
        </m:oMathParaPr>
        <m:oMath>
          <m:r>
            <w:rPr>
              <w:rFonts w:ascii="Arial" w:eastAsia="Arial" w:hAnsi="Arial" w:cs="Arial"/>
              <w:sz w:val="22"/>
            </w:rPr>
            <m:t>Q</m:t>
          </m:r>
        </m:oMath>
      </m:oMathPara>
      <w:r>
        <w:rPr>
          <w:rFonts w:ascii="Arial" w:eastAsia="Arial" w:hAnsi="Arial" w:cs="Arial"/>
          <w:sz w:val="22"/>
        </w:rPr>
        <w:t xml:space="preserve"> exists, including Newton’s Law of Cooling and ecosystems with a natural carrying capacity, and justify conclusions in the context of the problem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Areas between curves and volumes of solids of revolution</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areas of regions between curves determined by functions in both real-life and abstract contexts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 solid of revolution whose boundary is formed by rotating an </w:t>
      </w:r>
      <w:hyperlink r:id="rId127" w:history="1">
        <w:r>
          <w:rPr>
            <w:rStyle w:val="Hyperlink"/>
            <w:rFonts w:ascii="Arial" w:eastAsia="Arial" w:hAnsi="Arial" w:cs="Arial"/>
            <w:color w:val="0000EE"/>
            <w:sz w:val="22"/>
            <w:u w:color="0000EE"/>
          </w:rPr>
          <w:t>arc</w:t>
        </w:r>
      </w:hyperlink>
      <w:r>
        <w:rPr>
          <w:rFonts w:ascii="Arial" w:eastAsia="Arial" w:hAnsi="Arial" w:cs="Arial"/>
          <w:sz w:val="22"/>
        </w:rPr>
        <w:t xml:space="preserve"> of a function about the </w:t>
      </w:r>
      <m:oMathPara>
        <m:oMathParaPr>
          <m:jc m:val="left"/>
        </m:oMathParaPr>
        <m:oMath>
          <m:r>
            <w:rPr>
              <w:rFonts w:ascii="Arial" w:eastAsia="Arial" w:hAnsi="Arial" w:cs="Arial"/>
              <w:sz w:val="22"/>
            </w:rPr>
            <m:t>x</m:t>
          </m:r>
        </m:oMath>
      </m:oMathPara>
      <w:r>
        <w:rPr>
          <w:rFonts w:ascii="Arial" w:eastAsia="Arial" w:hAnsi="Arial" w:cs="Arial"/>
          <w:sz w:val="22"/>
        </w:rPr>
        <w:t xml:space="preserve">-axis or </w:t>
      </w:r>
      <m:oMathPara>
        <m:oMathParaPr>
          <m:jc m:val="left"/>
        </m:oMathParaPr>
        <m:oMath>
          <m:r>
            <w:rPr>
              <w:rFonts w:ascii="Arial" w:eastAsia="Arial" w:hAnsi="Arial" w:cs="Arial"/>
              <w:sz w:val="22"/>
            </w:rPr>
            <m:t>y</m:t>
          </m:r>
        </m:oMath>
      </m:oMathPara>
      <w:r>
        <w:rPr>
          <w:rFonts w:ascii="Arial" w:eastAsia="Arial" w:hAnsi="Arial" w:cs="Arial"/>
          <w:sz w:val="22"/>
        </w:rPr>
        <w:t>-axis with and without graphing applications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volume of a solid of revolution formed by rotating a region in the plane about the </w:t>
      </w:r>
      <m:oMathPara>
        <m:oMathParaPr>
          <m:jc m:val="left"/>
        </m:oMathParaPr>
        <m:oMath>
          <m:r>
            <w:rPr>
              <w:rFonts w:ascii="Arial" w:eastAsia="Arial" w:hAnsi="Arial" w:cs="Arial"/>
              <w:sz w:val="22"/>
            </w:rPr>
            <m:t>x</m:t>
          </m:r>
        </m:oMath>
      </m:oMathPara>
      <w:r>
        <w:rPr>
          <w:rFonts w:ascii="Arial" w:eastAsia="Arial" w:hAnsi="Arial" w:cs="Arial"/>
          <w:sz w:val="22"/>
        </w:rPr>
        <w:t xml:space="preserve">-axis or </w:t>
      </w:r>
      <m:oMathPara>
        <m:oMathParaPr>
          <m:jc m:val="left"/>
        </m:oMathParaPr>
        <m:oMath>
          <m:r>
            <w:rPr>
              <w:rFonts w:ascii="Arial" w:eastAsia="Arial" w:hAnsi="Arial" w:cs="Arial"/>
              <w:sz w:val="22"/>
            </w:rPr>
            <m:t>y</m:t>
          </m:r>
        </m:oMath>
      </m:oMathPara>
      <w:r>
        <w:rPr>
          <w:rFonts w:ascii="Arial" w:eastAsia="Arial" w:hAnsi="Arial" w:cs="Arial"/>
          <w:sz w:val="22"/>
        </w:rPr>
        <w:t>-axis in both real-life and abstract contexts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volume of a solid of revolution formed by rotating the region between two curves about either the </w:t>
      </w:r>
      <m:oMathPara>
        <m:oMathParaPr>
          <m:jc m:val="left"/>
        </m:oMathParaPr>
        <m:oMath>
          <m:r>
            <w:rPr>
              <w:rFonts w:ascii="Arial" w:eastAsia="Arial" w:hAnsi="Arial" w:cs="Arial"/>
              <w:sz w:val="22"/>
            </w:rPr>
            <m:t>x</m:t>
          </m:r>
        </m:oMath>
      </m:oMathPara>
      <w:r>
        <w:rPr>
          <w:rFonts w:ascii="Arial" w:eastAsia="Arial" w:hAnsi="Arial" w:cs="Arial"/>
          <w:sz w:val="22"/>
        </w:rPr>
        <w:t xml:space="preserve">-axis or </w:t>
      </w:r>
      <m:oMathPara>
        <m:oMathParaPr>
          <m:jc m:val="left"/>
        </m:oMathParaPr>
        <m:oMath>
          <m:r>
            <w:rPr>
              <w:rFonts w:ascii="Arial" w:eastAsia="Arial" w:hAnsi="Arial" w:cs="Arial"/>
              <w:sz w:val="22"/>
            </w:rPr>
            <m:t>y</m:t>
          </m:r>
        </m:oMath>
      </m:oMathPara>
      <w:r>
        <w:rPr>
          <w:rFonts w:ascii="Arial" w:eastAsia="Arial" w:hAnsi="Arial" w:cs="Arial"/>
          <w:sz w:val="22"/>
        </w:rPr>
        <w:t>-axis in both real-life and abstract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Differential equations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128" w:history="1">
        <w:r>
          <w:rPr>
            <w:rStyle w:val="Hyperlink"/>
            <w:rFonts w:ascii="Arial" w:eastAsia="Arial" w:hAnsi="Arial" w:cs="Arial"/>
            <w:color w:val="0000EE"/>
            <w:sz w:val="22"/>
            <w:u w:color="0000EE"/>
          </w:rPr>
          <w:t>differential equation</w:t>
        </w:r>
      </w:hyperlink>
      <w:r>
        <w:rPr>
          <w:rFonts w:ascii="Arial" w:eastAsia="Arial" w:hAnsi="Arial" w:cs="Arial"/>
          <w:sz w:val="22"/>
        </w:rPr>
        <w:t xml:space="preserve"> as an equation involving an unknown function and one or more of its derivatives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identify the order of a differential equation as the order of the highest derivative contained within the equation</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solution to a first order differential equations is a function, and that there may be </w:t>
      </w:r>
      <w:hyperlink r:id="rId129" w:history="1">
        <w:r>
          <w:rPr>
            <w:rStyle w:val="Hyperlink"/>
            <w:rFonts w:ascii="Arial" w:eastAsia="Arial" w:hAnsi="Arial" w:cs="Arial"/>
            <w:color w:val="0000EE"/>
            <w:sz w:val="22"/>
            <w:u w:color="0000EE"/>
          </w:rPr>
          <w:t>infinitely</w:t>
        </w:r>
      </w:hyperlink>
      <w:r>
        <w:rPr>
          <w:rFonts w:ascii="Arial" w:eastAsia="Arial" w:hAnsi="Arial" w:cs="Arial"/>
          <w:sz w:val="22"/>
        </w:rPr>
        <w:t xml:space="preserve"> many functions that are solutions to a given first order differential equation</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solutions to differential equations in the context of </w:t>
      </w:r>
      <w:hyperlink r:id="rId130" w:history="1">
        <w:r>
          <w:rPr>
            <w:rStyle w:val="Hyperlink"/>
            <w:rFonts w:ascii="Arial" w:eastAsia="Arial" w:hAnsi="Arial" w:cs="Arial"/>
            <w:color w:val="0000EE"/>
            <w:sz w:val="22"/>
            <w:u w:color="0000EE"/>
          </w:rPr>
          <w:t>slope fields</w:t>
        </w:r>
      </w:hyperlink>
      <w:r>
        <w:rPr>
          <w:rFonts w:ascii="Arial" w:eastAsia="Arial" w:hAnsi="Arial" w:cs="Arial"/>
          <w:sz w:val="22"/>
        </w:rPr>
        <w:t>, and that slope fields are useful in determining the behaviour of solutions when the differential equation cannot be easily solved</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 unique solution of a differential equation can be determined when sufficient initial conditions are given, and refer to a problem involving a differential equation and initial conditions as an initial value problem (IVP)</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Graph solutions to first order differential equations given a slope field and identify the unique solution curve that satisfies a set of initial conditions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Explore problems given a slope field representing a practical context and justify conclusions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Form a slope field for a first order differential equation using graphing applications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features of a slope field corresponding to a first order differential equation and vice versa</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first order differential equations of the form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first order differential equations of the form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where possible expressing the solution as a function with </w:t>
      </w:r>
      <m:oMathPara>
        <m:oMathParaPr>
          <m:jc m:val="left"/>
        </m:oMathParaPr>
        <m:oMath>
          <m:r>
            <w:rPr>
              <w:rFonts w:ascii="Arial" w:eastAsia="Arial" w:hAnsi="Arial" w:cs="Arial"/>
              <w:sz w:val="22"/>
            </w:rPr>
            <m:t>y</m:t>
          </m:r>
        </m:oMath>
      </m:oMathPara>
      <w:r>
        <w:rPr>
          <w:rFonts w:ascii="Arial" w:eastAsia="Arial" w:hAnsi="Arial" w:cs="Arial"/>
          <w:sz w:val="22"/>
        </w:rPr>
        <w:t xml:space="preserve"> as the subject </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solve the first order differential equations for exponential growth and decay: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kQ</m:t>
          </m:r>
        </m:oMath>
      </m:oMathPara>
      <w:r>
        <w:rPr>
          <w:rFonts w:ascii="Arial" w:eastAsia="Arial" w:hAnsi="Arial" w:cs="Arial"/>
          <w:sz w:val="22"/>
        </w:rPr>
        <w:t xml:space="preserve"> and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first order differential equations of the form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g</m:t>
          </m:r>
          <m:d>
            <m:dPr>
              <m:sepChr m:val="|"/>
            </m:dPr>
            <m:e>
              <m:r>
                <w:rPr>
                  <w:rFonts w:ascii="Arial" w:eastAsia="Arial" w:hAnsi="Arial" w:cs="Arial"/>
                  <w:sz w:val="22"/>
                </w:rPr>
                <m:t>y</m:t>
              </m:r>
            </m:e>
          </m:d>
        </m:oMath>
      </m:oMathPara>
      <w:r>
        <w:rPr>
          <w:rFonts w:ascii="Arial" w:eastAsia="Arial" w:hAnsi="Arial" w:cs="Arial"/>
          <w:sz w:val="22"/>
        </w:rPr>
        <w:t xml:space="preserve"> </w:t>
      </w:r>
      <w:r>
        <w:rPr>
          <w:rFonts w:ascii="Arial" w:eastAsia="Arial" w:hAnsi="Arial" w:cs="Arial"/>
          <w:sz w:val="22"/>
        </w:rPr>
        <w:t xml:space="preserve">using separation of variables, where possible expressing the solution as a function with </w:t>
      </w:r>
      <m:oMathPara>
        <m:oMathParaPr>
          <m:jc m:val="left"/>
        </m:oMathParaPr>
        <m:oMath>
          <m:r>
            <w:rPr>
              <w:rFonts w:ascii="Arial" w:eastAsia="Arial" w:hAnsi="Arial" w:cs="Arial"/>
              <w:sz w:val="22"/>
            </w:rPr>
            <m:t>y</m:t>
          </m:r>
        </m:oMath>
      </m:oMathPara>
      <w:r>
        <w:rPr>
          <w:rFonts w:ascii="Arial" w:eastAsia="Arial" w:hAnsi="Arial" w:cs="Arial"/>
          <w:sz w:val="22"/>
        </w:rPr>
        <w:t xml:space="preserve"> as the subject </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Graph solutions of first order differential equations using graphing applications and examine the behaviour of solutions for different values of the constant of integration and initial conditions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Solve differential equations of the form</w:t>
      </w:r>
      <w:r>
        <w:rPr>
          <w:rFonts w:ascii="Arial" w:eastAsia="Arial" w:hAnsi="Arial" w:cs="Arial"/>
          <w:sz w:val="22"/>
        </w:rPr>
        <w:t xml:space="preserve"> </w:t>
      </w:r>
      <m:oMathPara>
        <m:oMathParaPr>
          <m:jc m:val="left"/>
        </m:oMathParaPr>
        <m:oMath>
          <m:f>
            <m:num>
              <m:r>
                <w:rPr>
                  <w:rFonts w:ascii="Arial" w:eastAsia="Arial" w:hAnsi="Arial" w:cs="Arial"/>
                  <w:sz w:val="22"/>
                </w:rPr>
                <m:t>d</m:t>
              </m:r>
              <m:r>
                <w:rPr>
                  <w:rFonts w:ascii="Arial" w:eastAsia="Arial" w:hAnsi="Arial" w:cs="Arial"/>
                  <w:sz w:val="22"/>
                </w:rPr>
                <m:t>P</m:t>
              </m:r>
            </m:num>
            <m:den>
              <m:r>
                <w:rPr>
                  <w:rFonts w:ascii="Arial" w:eastAsia="Arial" w:hAnsi="Arial" w:cs="Arial"/>
                  <w:sz w:val="22"/>
                </w:rPr>
                <m:t>d</m:t>
              </m:r>
              <m:r>
                <w:rPr>
                  <w:rFonts w:ascii="Arial" w:eastAsia="Arial" w:hAnsi="Arial" w:cs="Arial"/>
                  <w:sz w:val="22"/>
                </w:rPr>
                <m:t>t</m:t>
              </m:r>
            </m:den>
          </m:f>
          <m:r>
            <w:rPr>
              <w:rFonts w:ascii="Arial" w:eastAsia="Arial" w:hAnsi="Arial" w:cs="Arial"/>
              <w:sz w:val="22"/>
            </w:rPr>
            <m:t>=</m:t>
          </m:r>
          <m:r>
            <w:rPr>
              <w:rFonts w:ascii="Arial" w:eastAsia="Arial" w:hAnsi="Arial" w:cs="Arial"/>
              <w:sz w:val="22"/>
            </w:rPr>
            <m:t>k</m:t>
          </m:r>
          <m:r>
            <w:rPr>
              <w:rFonts w:ascii="Arial" w:eastAsia="Arial" w:hAnsi="Arial" w:cs="Arial"/>
              <w:sz w:val="22"/>
            </w:rPr>
            <m:t>P</m:t>
          </m:r>
          <m:d>
            <m:dPr>
              <m:sepChr m:val="|"/>
            </m:dPr>
            <m:e>
              <m:r>
                <w:rPr>
                  <w:rFonts w:ascii="Arial" w:eastAsia="Arial" w:hAnsi="Arial" w:cs="Arial"/>
                  <w:sz w:val="22"/>
                </w:rPr>
                <m:t>1</m:t>
              </m:r>
              <m:r>
                <w:rPr>
                  <w:rFonts w:ascii="Arial" w:eastAsia="Arial" w:hAnsi="Arial" w:cs="Arial"/>
                  <w:sz w:val="22"/>
                </w:rPr>
                <m:t>-</m:t>
              </m:r>
              <m:f>
                <m:num>
                  <m:r>
                    <w:rPr>
                      <w:rFonts w:ascii="Arial" w:eastAsia="Arial" w:hAnsi="Arial" w:cs="Arial"/>
                      <w:sz w:val="22"/>
                    </w:rPr>
                    <m:t>P</m:t>
                  </m:r>
                </m:num>
                <m:den>
                  <m:r>
                    <w:rPr>
                      <w:rFonts w:ascii="Arial" w:eastAsia="Arial" w:hAnsi="Arial" w:cs="Arial"/>
                      <w:sz w:val="22"/>
                    </w:rPr>
                    <m:t>C</m:t>
                  </m:r>
                </m:den>
              </m:f>
            </m:e>
          </m:d>
        </m:oMath>
      </m:oMathPara>
      <w:r>
        <w:rPr>
          <w:rFonts w:ascii="Arial" w:eastAsia="Arial" w:hAnsi="Arial" w:cs="Arial"/>
          <w:sz w:val="22"/>
        </w:rPr>
        <w:t xml:space="preserve"> for some constants </w:t>
      </w:r>
      <m:oMathPara>
        <m:oMathParaPr>
          <m:jc m:val="left"/>
        </m:oMathParaPr>
        <m:oMath>
          <m:r>
            <w:rPr>
              <w:rFonts w:ascii="Arial" w:eastAsia="Arial" w:hAnsi="Arial" w:cs="Arial"/>
              <w:sz w:val="22"/>
            </w:rPr>
            <m:t>k</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given the appropriate decomposition into </w:t>
      </w:r>
      <w:hyperlink r:id="rId131" w:history="1">
        <w:r>
          <w:rPr>
            <w:rStyle w:val="Hyperlink"/>
            <w:rFonts w:ascii="Arial" w:eastAsia="Arial" w:hAnsi="Arial" w:cs="Arial"/>
            <w:color w:val="0000EE"/>
            <w:sz w:val="22"/>
            <w:u w:color="0000EE"/>
          </w:rPr>
          <w:t>partial fractions</w:t>
        </w:r>
      </w:hyperlink>
      <w:r>
        <w:rPr>
          <w:rFonts w:ascii="Arial" w:eastAsia="Arial" w:hAnsi="Arial" w:cs="Arial"/>
          <w:sz w:val="22"/>
        </w:rPr>
        <w:t xml:space="preserve">, to obtain the </w:t>
      </w:r>
      <w:hyperlink r:id="rId132" w:history="1">
        <w:r>
          <w:rPr>
            <w:rStyle w:val="Hyperlink"/>
            <w:rFonts w:ascii="Arial" w:eastAsia="Arial" w:hAnsi="Arial" w:cs="Arial"/>
            <w:color w:val="0000EE"/>
            <w:sz w:val="22"/>
            <w:u w:color="0000EE"/>
          </w:rPr>
          <w:t>logistic function</w:t>
        </w:r>
      </w:hyperlink>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differential equations in practical scenarios including in chemistry, biology and economics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The binomial distribution and sampling distribution of the mean</w:t>
      </w:r>
      <w:bookmarkEnd w:id="2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binomial distributions, sampling distribution of the mean and the central limit theorem </w:t>
      </w:r>
      <w:r>
        <w:rPr>
          <w:rStyle w:val="Strong"/>
          <w:rFonts w:ascii="Arial" w:eastAsia="Arial" w:hAnsi="Arial" w:cs="Arial"/>
          <w:b/>
          <w:bCs/>
          <w:sz w:val="22"/>
        </w:rPr>
        <w:t>ME1-12-06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Bernoulli distributions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133" w:history="1">
        <w:r>
          <w:rPr>
            <w:rStyle w:val="Hyperlink"/>
            <w:rFonts w:ascii="Arial" w:eastAsia="Arial" w:hAnsi="Arial" w:cs="Arial"/>
            <w:color w:val="0000EE"/>
            <w:sz w:val="22"/>
            <w:u w:color="0000EE"/>
          </w:rPr>
          <w:t>Bernoulli random variable</w:t>
        </w:r>
      </w:hyperlink>
      <w:r>
        <w:rPr>
          <w:rFonts w:ascii="Arial" w:eastAsia="Arial" w:hAnsi="Arial" w:cs="Arial"/>
          <w:sz w:val="22"/>
        </w:rPr>
        <w:t xml:space="preserve"> as a model for two-</w:t>
      </w:r>
      <w:hyperlink r:id="rId134" w:history="1">
        <w:r>
          <w:rPr>
            <w:rStyle w:val="Hyperlink"/>
            <w:rFonts w:ascii="Arial" w:eastAsia="Arial" w:hAnsi="Arial" w:cs="Arial"/>
            <w:color w:val="0000EE"/>
            <w:sz w:val="22"/>
            <w:u w:color="0000EE"/>
          </w:rPr>
          <w:t>outcome</w:t>
        </w:r>
      </w:hyperlink>
      <w:r>
        <w:rPr>
          <w:rFonts w:ascii="Arial" w:eastAsia="Arial" w:hAnsi="Arial" w:cs="Arial"/>
          <w:sz w:val="22"/>
        </w:rPr>
        <w:t xml:space="preserve"> situations, referred to as success and failure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 </w:t>
      </w:r>
      <w:hyperlink r:id="rId135" w:history="1">
        <w:r>
          <w:rPr>
            <w:rStyle w:val="Hyperlink"/>
            <w:rFonts w:ascii="Arial" w:eastAsia="Arial" w:hAnsi="Arial" w:cs="Arial"/>
            <w:color w:val="0000EE"/>
            <w:sz w:val="22"/>
            <w:u w:color="0000EE"/>
          </w:rPr>
          <w:t>Bernoulli trial</w:t>
        </w:r>
      </w:hyperlink>
      <w:r>
        <w:rPr>
          <w:rFonts w:ascii="Arial" w:eastAsia="Arial" w:hAnsi="Arial" w:cs="Arial"/>
          <w:sz w:val="22"/>
        </w:rPr>
        <w:t xml:space="preserve"> using a </w:t>
      </w:r>
      <w:hyperlink r:id="rId136" w:history="1">
        <w:r>
          <w:rPr>
            <w:rStyle w:val="Hyperlink"/>
            <w:rFonts w:ascii="Arial" w:eastAsia="Arial" w:hAnsi="Arial" w:cs="Arial"/>
            <w:color w:val="0000EE"/>
            <w:sz w:val="22"/>
            <w:u w:color="0000EE"/>
          </w:rPr>
          <w:t>random variable</w:t>
        </w:r>
      </w:hyperlink>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where the probability of success,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is </w:t>
      </w:r>
      <m:oMathPara>
        <m:oMathParaPr>
          <m:jc m:val="left"/>
        </m:oMathParaPr>
        <m:oMath>
          <m:r>
            <w:rPr>
              <w:rFonts w:ascii="Arial" w:eastAsia="Arial" w:hAnsi="Arial" w:cs="Arial"/>
              <w:sz w:val="22"/>
            </w:rPr>
            <m:t>p</m:t>
          </m:r>
        </m:oMath>
      </m:oMathPara>
      <w:r>
        <w:rPr>
          <w:rFonts w:ascii="Arial" w:eastAsia="Arial" w:hAnsi="Arial" w:cs="Arial"/>
          <w:sz w:val="22"/>
        </w:rPr>
        <w:t xml:space="preserve"> and the probability of failure,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is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oMath>
      </m:oMathPara>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137" w:history="1">
        <w:r>
          <w:rPr>
            <w:rStyle w:val="Hyperlink"/>
            <w:rFonts w:ascii="Arial" w:eastAsia="Arial" w:hAnsi="Arial" w:cs="Arial"/>
            <w:color w:val="0000EE"/>
            <w:sz w:val="22"/>
            <w:u w:color="0000EE"/>
          </w:rPr>
          <w:t>Bernoulli distribution</w:t>
        </w:r>
      </w:hyperlink>
      <w:r>
        <w:rPr>
          <w:rFonts w:ascii="Arial" w:eastAsia="Arial" w:hAnsi="Arial" w:cs="Arial"/>
          <w:sz w:val="22"/>
        </w:rPr>
        <w:t xml:space="preserve"> as the </w:t>
      </w:r>
      <w:hyperlink r:id="rId138" w:history="1">
        <w:r>
          <w:rPr>
            <w:rStyle w:val="Hyperlink"/>
            <w:rFonts w:ascii="Arial" w:eastAsia="Arial" w:hAnsi="Arial" w:cs="Arial"/>
            <w:color w:val="0000EE"/>
            <w:sz w:val="22"/>
            <w:u w:color="0000EE"/>
          </w:rPr>
          <w:t>discrete probability distribution</w:t>
        </w:r>
      </w:hyperlink>
      <w:r>
        <w:rPr>
          <w:rFonts w:ascii="Arial" w:eastAsia="Arial" w:hAnsi="Arial" w:cs="Arial"/>
          <w:sz w:val="22"/>
        </w:rPr>
        <w:t xml:space="preserve"> of a Bernoulli random variable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formulae </w:t>
      </w:r>
      <m:oMathPara>
        <m:oMathParaPr>
          <m:jc m:val="left"/>
        </m:oMathParaPr>
        <m:oMath>
          <m:r>
            <m:rPr>
              <m:nor/>
            </m:rPr>
            <w:rPr>
              <w:rFonts w:ascii="Arial" w:eastAsia="Arial" w:hAnsi="Arial" w:cs="Arial"/>
              <w:sz w:val="22"/>
            </w:rPr>
            <m:t>E</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μ</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to find the </w:t>
      </w:r>
      <w:hyperlink r:id="rId139" w:history="1">
        <w:r>
          <w:rPr>
            <w:rStyle w:val="Hyperlink"/>
            <w:rFonts w:ascii="Arial" w:eastAsia="Arial" w:hAnsi="Arial" w:cs="Arial"/>
            <w:color w:val="0000EE"/>
            <w:sz w:val="22"/>
            <w:u w:color="0000EE"/>
          </w:rPr>
          <w:t>mean</w:t>
        </w:r>
      </w:hyperlink>
      <w:r>
        <w:rPr>
          <w:rFonts w:ascii="Arial" w:eastAsia="Arial" w:hAnsi="Arial" w:cs="Arial"/>
          <w:sz w:val="22"/>
        </w:rPr>
        <w:t xml:space="preserve">, and </w:t>
      </w:r>
      <m:oMathPara>
        <m:oMathParaPr>
          <m:jc m:val="left"/>
        </m:oMathParaPr>
        <m:oMath>
          <m:r>
            <m:rPr>
              <m:sty m:val="p"/>
            </m:rPr>
            <w:rPr>
              <w:rFonts w:ascii="Arial" w:eastAsia="Arial" w:hAnsi="Arial" w:cs="Arial"/>
              <w:sz w:val="22"/>
            </w:rPr>
            <m:t>Var</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to find the </w:t>
      </w:r>
      <w:hyperlink r:id="rId140" w:history="1">
        <w:r>
          <w:rPr>
            <w:rStyle w:val="Hyperlink"/>
            <w:rFonts w:ascii="Arial" w:eastAsia="Arial" w:hAnsi="Arial" w:cs="Arial"/>
            <w:color w:val="0000EE"/>
            <w:sz w:val="22"/>
            <w:u w:color="0000EE"/>
          </w:rPr>
          <w:t>variance</w:t>
        </w:r>
      </w:hyperlink>
      <w:r>
        <w:rPr>
          <w:rFonts w:ascii="Arial" w:eastAsia="Arial" w:hAnsi="Arial" w:cs="Arial"/>
          <w:sz w:val="22"/>
        </w:rPr>
        <w:t xml:space="preserve"> of the Bernoulli distribution with parameter </w:t>
      </w:r>
      <m:oMathPara>
        <m:oMathParaPr>
          <m:jc m:val="left"/>
        </m:oMathParaPr>
        <m:oMath>
          <m:r>
            <w:rPr>
              <w:rFonts w:ascii="Arial" w:eastAsia="Arial" w:hAnsi="Arial" w:cs="Arial"/>
              <w:sz w:val="22"/>
            </w:rPr>
            <m:t>p</m:t>
          </m:r>
        </m:oMath>
      </m:oMathPara>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contexts suitable to be modelled by Bernoulli random variables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Bernoulli random variables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Binomial distributions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141" w:history="1">
        <w:r>
          <w:rPr>
            <w:rStyle w:val="Hyperlink"/>
            <w:rFonts w:ascii="Arial" w:eastAsia="Arial" w:hAnsi="Arial" w:cs="Arial"/>
            <w:color w:val="0000EE"/>
            <w:sz w:val="22"/>
            <w:u w:color="0000EE"/>
          </w:rPr>
          <w:t>binomial random variable</w:t>
        </w:r>
      </w:hyperlink>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as the number of ‘successes’ in </w:t>
      </w:r>
      <m:oMathPara>
        <m:oMathParaPr>
          <m:jc m:val="left"/>
        </m:oMathParaPr>
        <m:oMath>
          <m:r>
            <w:rPr>
              <w:rFonts w:ascii="Arial" w:eastAsia="Arial" w:hAnsi="Arial" w:cs="Arial"/>
              <w:sz w:val="22"/>
            </w:rPr>
            <m:t>n</m:t>
          </m:r>
        </m:oMath>
      </m:oMathPara>
      <w:r>
        <w:rPr>
          <w:rFonts w:ascii="Arial" w:eastAsia="Arial" w:hAnsi="Arial" w:cs="Arial"/>
          <w:sz w:val="22"/>
        </w:rPr>
        <w:t xml:space="preserve"> independent and identically distributed Bernoulli trials, with the same probability of success </w:t>
      </w:r>
      <m:oMathPara>
        <m:oMathParaPr>
          <m:jc m:val="left"/>
        </m:oMathParaPr>
        <m:oMath>
          <m:r>
            <w:rPr>
              <w:rFonts w:ascii="Arial" w:eastAsia="Arial" w:hAnsi="Arial" w:cs="Arial"/>
              <w:sz w:val="22"/>
            </w:rPr>
            <m:t>p</m:t>
          </m:r>
        </m:oMath>
      </m:oMathPara>
      <w:r>
        <w:rPr>
          <w:rFonts w:ascii="Arial" w:eastAsia="Arial" w:hAnsi="Arial" w:cs="Arial"/>
          <w:sz w:val="22"/>
        </w:rPr>
        <w:t xml:space="preserve"> in each </w:t>
      </w:r>
      <w:hyperlink r:id="rId142" w:history="1">
        <w:r>
          <w:rPr>
            <w:rStyle w:val="Hyperlink"/>
            <w:rFonts w:ascii="Arial" w:eastAsia="Arial" w:hAnsi="Arial" w:cs="Arial"/>
            <w:color w:val="0000EE"/>
            <w:sz w:val="22"/>
            <w:u w:color="0000EE"/>
          </w:rPr>
          <w:t>trial</w:t>
        </w:r>
      </w:hyperlink>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 fixed </w:t>
      </w:r>
      <w:hyperlink r:id="rId143" w:history="1">
        <w:r>
          <w:rPr>
            <w:rStyle w:val="Hyperlink"/>
            <w:rFonts w:ascii="Arial" w:eastAsia="Arial" w:hAnsi="Arial" w:cs="Arial"/>
            <w:color w:val="0000EE"/>
            <w:sz w:val="22"/>
            <w:u w:color="0000EE"/>
          </w:rPr>
          <w:t>finite</w:t>
        </w:r>
      </w:hyperlink>
      <w:r>
        <w:rPr>
          <w:rFonts w:ascii="Arial" w:eastAsia="Arial" w:hAnsi="Arial" w:cs="Arial"/>
          <w:sz w:val="22"/>
        </w:rPr>
        <w:t xml:space="preserve"> number </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contexts suitable to be modelled using </w:t>
      </w:r>
      <w:hyperlink r:id="rId144" w:history="1">
        <w:r>
          <w:rPr>
            <w:rStyle w:val="Hyperlink"/>
            <w:rFonts w:ascii="Arial" w:eastAsia="Arial" w:hAnsi="Arial" w:cs="Arial"/>
            <w:color w:val="0000EE"/>
            <w:sz w:val="22"/>
            <w:u w:color="0000EE"/>
          </w:rPr>
          <w:t>binomial distributions</w:t>
        </w:r>
      </w:hyperlink>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Define a binomial experiment as a fixed number of Bernoulli trials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Bin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p</m:t>
              </m:r>
            </m:e>
          </m:d>
        </m:oMath>
      </m:oMathPara>
      <w:r>
        <w:rPr>
          <w:rFonts w:ascii="Arial" w:eastAsia="Arial" w:hAnsi="Arial" w:cs="Arial"/>
          <w:sz w:val="22"/>
        </w:rPr>
        <w:t xml:space="preserve"> to represent a binomial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trials and probability of success is </w:t>
      </w:r>
      <m:oMathPara>
        <m:oMathParaPr>
          <m:jc m:val="left"/>
        </m:oMathParaPr>
        <m:oMath>
          <m:r>
            <w:rPr>
              <w:rFonts w:ascii="Arial" w:eastAsia="Arial" w:hAnsi="Arial" w:cs="Arial"/>
              <w:sz w:val="22"/>
            </w:rPr>
            <m:t>p</m:t>
          </m:r>
        </m:oMath>
      </m:oMathPara>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significance of</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as the number of ways in which an outcome with </w:t>
      </w:r>
      <m:oMathPara>
        <m:oMathParaPr>
          <m:jc m:val="left"/>
        </m:oMathParaPr>
        <m:oMath>
          <m:r>
            <w:rPr>
              <w:rFonts w:ascii="Arial" w:eastAsia="Arial" w:hAnsi="Arial" w:cs="Arial"/>
              <w:sz w:val="22"/>
            </w:rPr>
            <m:t>r</m:t>
          </m:r>
        </m:oMath>
      </m:oMathPara>
      <w:r>
        <w:rPr>
          <w:rFonts w:ascii="Arial" w:eastAsia="Arial" w:hAnsi="Arial" w:cs="Arial"/>
          <w:sz w:val="22"/>
        </w:rPr>
        <w:t xml:space="preserve"> successes can occur in </w:t>
      </w:r>
      <m:oMathPara>
        <m:oMathParaPr>
          <m:jc m:val="left"/>
        </m:oMathParaPr>
        <m:oMath>
          <m:r>
            <w:rPr>
              <w:rFonts w:ascii="Arial" w:eastAsia="Arial" w:hAnsi="Arial" w:cs="Arial"/>
              <w:sz w:val="22"/>
            </w:rPr>
            <m:t>n</m:t>
          </m:r>
        </m:oMath>
      </m:oMathPara>
      <w:r>
        <w:rPr>
          <w:rFonts w:ascii="Arial" w:eastAsia="Arial" w:hAnsi="Arial" w:cs="Arial"/>
          <w:sz w:val="22"/>
        </w:rPr>
        <w:t xml:space="preserve"> trials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Use the formula </w:t>
      </w:r>
      <m:oMathPara>
        <m:oMathParaPr>
          <m:jc m:val="left"/>
        </m:oMathParaPr>
        <m:oMath>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r</m:t>
              </m:r>
            </m:e>
          </m:d>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sSup>
            <m:e>
              <m:r>
                <w:rPr>
                  <w:rFonts w:ascii="Arial" w:eastAsia="Arial" w:hAnsi="Arial" w:cs="Arial"/>
                  <w:sz w:val="22"/>
                </w:rPr>
                <m:t>p</m:t>
              </m:r>
            </m:e>
            <m:sup>
              <m:r>
                <w:rPr>
                  <w:rFonts w:ascii="Arial" w:eastAsia="Arial" w:hAnsi="Arial" w:cs="Arial"/>
                  <w:sz w:val="22"/>
                </w:rPr>
                <m:t>r</m:t>
              </m:r>
            </m:sup>
          </m:sSup>
          <m:sSup>
            <m:e>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r>
                <w:rPr>
                  <w:rFonts w:ascii="Arial" w:eastAsia="Arial" w:hAnsi="Arial" w:cs="Arial"/>
                  <w:sz w:val="22"/>
                </w:rPr>
                <m:t>)</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oMath>
      </m:oMathPara>
      <w:r>
        <w:rPr>
          <w:rFonts w:ascii="Arial" w:eastAsia="Arial" w:hAnsi="Arial" w:cs="Arial"/>
          <w:sz w:val="22"/>
        </w:rPr>
        <w:t xml:space="preserve"> to find the probability of </w:t>
      </w:r>
      <m:oMathPara>
        <m:oMathParaPr>
          <m:jc m:val="left"/>
        </m:oMathParaPr>
        <m:oMath>
          <m:r>
            <w:rPr>
              <w:rFonts w:ascii="Arial" w:eastAsia="Arial" w:hAnsi="Arial" w:cs="Arial"/>
              <w:sz w:val="22"/>
            </w:rPr>
            <m:t>r</m:t>
          </m:r>
        </m:oMath>
      </m:oMathPara>
      <w:r>
        <w:rPr>
          <w:rFonts w:ascii="Arial" w:eastAsia="Arial" w:hAnsi="Arial" w:cs="Arial"/>
          <w:sz w:val="22"/>
        </w:rPr>
        <w:t xml:space="preserve"> successes in a binomial experiment involving </w:t>
      </w:r>
      <m:oMathPara>
        <m:oMathParaPr>
          <m:jc m:val="left"/>
        </m:oMathParaPr>
        <m:oMath>
          <m:r>
            <w:rPr>
              <w:rFonts w:ascii="Arial" w:eastAsia="Arial" w:hAnsi="Arial" w:cs="Arial"/>
              <w:sz w:val="22"/>
            </w:rPr>
            <m:t>n</m:t>
          </m:r>
        </m:oMath>
      </m:oMathPara>
      <w:r>
        <w:rPr>
          <w:rFonts w:ascii="Arial" w:eastAsia="Arial" w:hAnsi="Arial" w:cs="Arial"/>
          <w:sz w:val="22"/>
        </w:rPr>
        <w:t xml:space="preserve"> trials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expected frequencies of the various possible outcomes from a binomial experiment, where the </w:t>
      </w:r>
      <w:hyperlink r:id="rId145" w:history="1">
        <w:r>
          <w:rPr>
            <w:rStyle w:val="Hyperlink"/>
            <w:rFonts w:ascii="Arial" w:eastAsia="Arial" w:hAnsi="Arial" w:cs="Arial"/>
            <w:color w:val="0000EE"/>
            <w:sz w:val="22"/>
            <w:u w:color="0000EE"/>
          </w:rPr>
          <w:t>expected frequency</w:t>
        </w:r>
      </w:hyperlink>
      <w:r>
        <w:rPr>
          <w:rFonts w:ascii="Arial" w:eastAsia="Arial" w:hAnsi="Arial" w:cs="Arial"/>
          <w:sz w:val="22"/>
        </w:rPr>
        <w:t xml:space="preserve"> of an outcome happening </w:t>
      </w:r>
      <m:oMathPara>
        <m:oMathParaPr>
          <m:jc m:val="left"/>
        </m:oMathParaPr>
        <m:oMath>
          <m:r>
            <w:rPr>
              <w:rFonts w:ascii="Arial" w:eastAsia="Arial" w:hAnsi="Arial" w:cs="Arial"/>
              <w:sz w:val="22"/>
            </w:rPr>
            <m:t>r</m:t>
          </m:r>
        </m:oMath>
      </m:oMathPara>
      <w:r>
        <w:rPr>
          <w:rFonts w:ascii="Arial" w:eastAsia="Arial" w:hAnsi="Arial" w:cs="Arial"/>
          <w:sz w:val="22"/>
        </w:rPr>
        <w:t xml:space="preserve"> times in </w:t>
      </w:r>
      <m:oMathPara>
        <m:oMathParaPr>
          <m:jc m:val="left"/>
        </m:oMathParaPr>
        <m:oMath>
          <m:r>
            <w:rPr>
              <w:rFonts w:ascii="Arial" w:eastAsia="Arial" w:hAnsi="Arial" w:cs="Arial"/>
              <w:sz w:val="22"/>
            </w:rPr>
            <m:t>n</m:t>
          </m:r>
        </m:oMath>
      </m:oMathPara>
      <w:r>
        <w:rPr>
          <w:rFonts w:ascii="Arial" w:eastAsia="Arial" w:hAnsi="Arial" w:cs="Arial"/>
          <w:sz w:val="22"/>
        </w:rPr>
        <w:t xml:space="preserve"> trials is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r</m:t>
              </m:r>
            </m:e>
          </m:d>
        </m:oMath>
      </m:oMathPara>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formulae </w:t>
      </w:r>
      <m:oMathPara>
        <m:oMathParaPr>
          <m:jc m:val="left"/>
        </m:oMathParaPr>
        <m:oMath>
          <m:r>
            <m:rPr>
              <m:nor/>
            </m:rPr>
            <w:rPr>
              <w:rFonts w:ascii="Arial" w:eastAsia="Arial" w:hAnsi="Arial" w:cs="Arial"/>
              <w:sz w:val="22"/>
            </w:rPr>
            <m:t>E</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μ</m:t>
          </m:r>
          <m:r>
            <w:rPr>
              <w:rFonts w:ascii="Arial" w:eastAsia="Arial" w:hAnsi="Arial" w:cs="Arial"/>
              <w:sz w:val="22"/>
            </w:rPr>
            <m:t>=</m:t>
          </m:r>
          <m:r>
            <w:rPr>
              <w:rFonts w:ascii="Arial" w:eastAsia="Arial" w:hAnsi="Arial" w:cs="Arial"/>
              <w:sz w:val="22"/>
            </w:rPr>
            <m:t>np</m:t>
          </m:r>
        </m:oMath>
      </m:oMathPara>
      <w:r>
        <w:rPr>
          <w:rFonts w:ascii="Arial" w:eastAsia="Arial" w:hAnsi="Arial" w:cs="Arial"/>
          <w:sz w:val="22"/>
        </w:rPr>
        <w:t xml:space="preserve"> to find the mean, and </w:t>
      </w:r>
      <m:oMathPara>
        <m:oMathParaPr>
          <m:jc m:val="left"/>
        </m:oMathParaPr>
        <m:oMath>
          <m:r>
            <m:rPr>
              <m:sty m:val="p"/>
            </m:rPr>
            <w:rPr>
              <w:rFonts w:ascii="Arial" w:eastAsia="Arial" w:hAnsi="Arial" w:cs="Arial"/>
              <w:sz w:val="22"/>
            </w:rPr>
            <m:t>Var</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np</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p</m:t>
              </m:r>
            </m:e>
          </m:d>
        </m:oMath>
      </m:oMathPara>
      <w:r>
        <w:rPr>
          <w:rFonts w:ascii="Arial" w:eastAsia="Arial" w:hAnsi="Arial" w:cs="Arial"/>
          <w:sz w:val="22"/>
        </w:rPr>
        <w:t xml:space="preserve"> to find the variance when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Bin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p</m:t>
              </m:r>
            </m:e>
          </m:d>
        </m:oMath>
      </m:oMathPara>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binomial distributions and binomial probabilities with and without online computational applications, excluding the normal approximation to the binomial distribution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Sampling distribution of the mean and the central limit theorem</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statistical </w:t>
      </w:r>
      <w:hyperlink r:id="rId146" w:history="1">
        <w:r>
          <w:rPr>
            <w:rStyle w:val="Hyperlink"/>
            <w:rFonts w:ascii="Arial" w:eastAsia="Arial" w:hAnsi="Arial" w:cs="Arial"/>
            <w:color w:val="0000EE"/>
            <w:sz w:val="22"/>
            <w:u w:color="0000EE"/>
          </w:rPr>
          <w:t>population</w:t>
        </w:r>
      </w:hyperlink>
      <w:r>
        <w:rPr>
          <w:rFonts w:ascii="Arial" w:eastAsia="Arial" w:hAnsi="Arial" w:cs="Arial"/>
          <w:sz w:val="22"/>
        </w:rPr>
        <w:t xml:space="preserve"> as the entire group of people or objects about which information is sought</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147" w:history="1">
        <w:r>
          <w:rPr>
            <w:rStyle w:val="Hyperlink"/>
            <w:rFonts w:ascii="Arial" w:eastAsia="Arial" w:hAnsi="Arial" w:cs="Arial"/>
            <w:color w:val="0000EE"/>
            <w:sz w:val="22"/>
            <w:u w:color="0000EE"/>
          </w:rPr>
          <w:t>sample</w:t>
        </w:r>
      </w:hyperlink>
      <w:r>
        <w:rPr>
          <w:rFonts w:ascii="Arial" w:eastAsia="Arial" w:hAnsi="Arial" w:cs="Arial"/>
          <w:sz w:val="22"/>
        </w:rPr>
        <w:t xml:space="preserve"> as a selection of people or objects drawn from a population</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statistic taken from a sample will be a good approximation if the sample is random and the sample size is large enough, typically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30</m:t>
          </m:r>
        </m:oMath>
      </m:oMathPara>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in general, the distribution of a population and a statistic, such as its mean, are unknown</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it is likely that the distribution of a random sample will resemble the distribution of the population when the sample size, </w:t>
      </w:r>
      <m:oMathPara>
        <m:oMathParaPr>
          <m:jc m:val="left"/>
        </m:oMathParaPr>
        <m:oMath>
          <m:r>
            <w:rPr>
              <w:rFonts w:ascii="Arial" w:eastAsia="Arial" w:hAnsi="Arial" w:cs="Arial"/>
              <w:sz w:val="22"/>
            </w:rPr>
            <m:t>n</m:t>
          </m:r>
        </m:oMath>
      </m:oMathPara>
      <w:r>
        <w:rPr>
          <w:rFonts w:ascii="Arial" w:eastAsia="Arial" w:hAnsi="Arial" w:cs="Arial"/>
          <w:sz w:val="22"/>
        </w:rPr>
        <w:t xml:space="preserve">, is large enough, typically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30</m:t>
          </m:r>
        </m:oMath>
      </m:oMathPara>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148" w:history="1">
        <w:r>
          <w:rPr>
            <w:rStyle w:val="Hyperlink"/>
            <w:rFonts w:ascii="Arial" w:eastAsia="Arial" w:hAnsi="Arial" w:cs="Arial"/>
            <w:color w:val="0000EE"/>
            <w:sz w:val="22"/>
            <w:u w:color="0000EE"/>
          </w:rPr>
          <w:t>sample mean</w:t>
        </w:r>
      </w:hyperlink>
      <w:r>
        <w:rPr>
          <w:rFonts w:ascii="Arial" w:eastAsia="Arial" w:hAnsi="Arial" w:cs="Arial"/>
          <w:sz w:val="22"/>
        </w:rPr>
        <w:t xml:space="preserve"> for a sample </w:t>
      </w:r>
      <m:oMathPara>
        <m:oMathParaPr>
          <m:jc m:val="left"/>
        </m:oMathParaPr>
        <m:oMath>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r>
            <w:rPr>
              <w:rFonts w:ascii="Arial" w:eastAsia="Arial" w:hAnsi="Arial" w:cs="Arial"/>
              <w:sz w:val="22"/>
            </w:rPr>
            <m:t> </m:t>
          </m:r>
        </m:oMath>
      </m:oMathPara>
      <w:r>
        <w:rPr>
          <w:rFonts w:ascii="Arial" w:eastAsia="Arial" w:hAnsi="Arial" w:cs="Arial"/>
          <w:sz w:val="22"/>
        </w:rPr>
        <w:t xml:space="preserve">taken from a population as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den>
          </m:f>
          <m:nary>
            <m:naryPr>
              <m:chr m:val="∑"/>
              <m:limLoc m:val="undOvr"/>
            </m:naryPr>
            <m:sub>
              <m:r>
                <w:rPr>
                  <w:rFonts w:ascii="Arial" w:eastAsia="Arial" w:hAnsi="Arial" w:cs="Arial"/>
                  <w:sz w:val="22"/>
                </w:rPr>
                <m:t>i</m:t>
              </m:r>
              <m:r>
                <w:rPr>
                  <w:rFonts w:ascii="Arial" w:eastAsia="Arial" w:hAnsi="Arial" w:cs="Arial"/>
                  <w:sz w:val="22"/>
                </w:rPr>
                <m:t>=</m:t>
              </m:r>
              <m:r>
                <w:rPr>
                  <w:rFonts w:ascii="Arial" w:eastAsia="Arial" w:hAnsi="Arial" w:cs="Arial"/>
                  <w:sz w:val="22"/>
                </w:rPr>
                <m:t>1</m:t>
              </m:r>
            </m:sub>
            <m:sup>
              <m:r>
                <w:rPr>
                  <w:rFonts w:ascii="Arial" w:eastAsia="Arial" w:hAnsi="Arial" w:cs="Arial"/>
                  <w:sz w:val="22"/>
                </w:rPr>
                <m:t>n</m:t>
              </m:r>
            </m:sup>
            <m:e>
              <m:sSub>
                <m:e>
                  <m:r>
                    <w:rPr>
                      <w:rFonts w:ascii="Arial" w:eastAsia="Arial" w:hAnsi="Arial" w:cs="Arial"/>
                      <w:sz w:val="22"/>
                    </w:rPr>
                    <m:t>X</m:t>
                  </m:r>
                </m:e>
                <m:sub>
                  <m:r>
                    <w:rPr>
                      <w:rFonts w:ascii="Arial" w:eastAsia="Arial" w:hAnsi="Arial" w:cs="Arial"/>
                      <w:sz w:val="22"/>
                    </w:rPr>
                    <m:t>i</m:t>
                  </m:r>
                </m:sub>
              </m:sSub>
            </m:e>
          </m:nary>
        </m:oMath>
      </m:oMathPara>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sample means obtained from repeated sampling may be different, even if all the samples are of the same size</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for a given sample size </w:t>
      </w:r>
      <m:oMathPara>
        <m:oMathParaPr>
          <m:jc m:val="left"/>
        </m:oMathParaPr>
        <m:oMath>
          <m:r>
            <w:rPr>
              <w:rFonts w:ascii="Arial" w:eastAsia="Arial" w:hAnsi="Arial" w:cs="Arial"/>
              <w:sz w:val="22"/>
            </w:rPr>
            <m:t>n</m:t>
          </m:r>
        </m:oMath>
      </m:oMathPara>
      <w:r>
        <w:rPr>
          <w:rFonts w:ascii="Arial" w:eastAsia="Arial" w:hAnsi="Arial" w:cs="Arial"/>
          <w:sz w:val="22"/>
        </w:rPr>
        <w:t xml:space="preserve">, the </w:t>
      </w:r>
      <w:hyperlink r:id="rId149" w:history="1">
        <w:r>
          <w:rPr>
            <w:rStyle w:val="Hyperlink"/>
            <w:rFonts w:ascii="Arial" w:eastAsia="Arial" w:hAnsi="Arial" w:cs="Arial"/>
            <w:color w:val="0000EE"/>
            <w:sz w:val="22"/>
            <w:u w:color="0000EE"/>
          </w:rPr>
          <w:t>sampling distribution</w:t>
        </w:r>
      </w:hyperlink>
      <w:r>
        <w:rPr>
          <w:rFonts w:ascii="Arial" w:eastAsia="Arial" w:hAnsi="Arial" w:cs="Arial"/>
          <w:sz w:val="22"/>
        </w:rPr>
        <w:t xml:space="preserve"> of the mean to be the distribution of the sample means of all samples of size </w:t>
      </w:r>
      <m:oMathPara>
        <m:oMathParaPr>
          <m:jc m:val="left"/>
        </m:oMathParaPr>
        <m:oMath>
          <m:r>
            <w:rPr>
              <w:rFonts w:ascii="Arial" w:eastAsia="Arial" w:hAnsi="Arial" w:cs="Arial"/>
              <w:sz w:val="22"/>
            </w:rPr>
            <m:t>n</m:t>
          </m:r>
        </m:oMath>
      </m:oMathPara>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sample mean,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is a random </w:t>
      </w:r>
      <w:hyperlink r:id="rId150" w:history="1">
        <w:r>
          <w:rPr>
            <w:rStyle w:val="Hyperlink"/>
            <w:rFonts w:ascii="Arial" w:eastAsia="Arial" w:hAnsi="Arial" w:cs="Arial"/>
            <w:color w:val="0000EE"/>
            <w:sz w:val="22"/>
            <w:u w:color="0000EE"/>
          </w:rPr>
          <w:t>variable</w:t>
        </w:r>
      </w:hyperlink>
      <w:r>
        <w:rPr>
          <w:rFonts w:ascii="Arial" w:eastAsia="Arial" w:hAnsi="Arial" w:cs="Arial"/>
          <w:sz w:val="22"/>
        </w:rPr>
        <w:t xml:space="preserve"> that estimates the population mean, </w:t>
      </w:r>
      <m:oMathPara>
        <m:oMathParaPr>
          <m:jc m:val="left"/>
        </m:oMathParaPr>
        <m:oMath>
          <m:r>
            <w:rPr>
              <w:rFonts w:ascii="Arial" w:eastAsia="Arial" w:hAnsi="Arial" w:cs="Arial"/>
              <w:sz w:val="22"/>
            </w:rPr>
            <m:t>μ</m:t>
          </m:r>
        </m:oMath>
      </m:oMathPara>
      <w:r>
        <w:rPr>
          <w:rFonts w:ascii="Arial" w:eastAsia="Arial" w:hAnsi="Arial" w:cs="Arial"/>
          <w:sz w:val="22"/>
        </w:rPr>
        <w:t>, when the size of the sample is large enough and consider its usefulness in making predictions in a variety of contexts including politics, finance, agriculture and biology</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State the central limit theorem as: for a population with mean </w:t>
      </w:r>
      <m:oMathPara>
        <m:oMathParaPr>
          <m:jc m:val="left"/>
        </m:oMathParaPr>
        <m:oMath>
          <m:r>
            <w:rPr>
              <w:rFonts w:ascii="Arial" w:eastAsia="Arial" w:hAnsi="Arial" w:cs="Arial"/>
              <w:sz w:val="22"/>
            </w:rPr>
            <m:t>μ</m:t>
          </m:r>
        </m:oMath>
      </m:oMathPara>
      <w:r>
        <w:rPr>
          <w:rFonts w:ascii="Arial" w:eastAsia="Arial" w:hAnsi="Arial" w:cs="Arial"/>
          <w:sz w:val="22"/>
        </w:rPr>
        <w:t xml:space="preserve"> and variance </w:t>
      </w:r>
      <m:oMathPara>
        <m:oMathParaPr>
          <m:jc m:val="left"/>
        </m:oMathParaPr>
        <m:oMath>
          <m:sSup>
            <m:e>
              <m:r>
                <w:rPr>
                  <w:rFonts w:ascii="Arial" w:eastAsia="Arial" w:hAnsi="Arial" w:cs="Arial"/>
                  <w:sz w:val="22"/>
                </w:rPr>
                <m:t>σ</m:t>
              </m:r>
            </m:e>
            <m:sup>
              <m:r>
                <w:rPr>
                  <w:rFonts w:ascii="Arial" w:eastAsia="Arial" w:hAnsi="Arial" w:cs="Arial"/>
                  <w:sz w:val="22"/>
                </w:rPr>
                <m:t>2</m:t>
              </m:r>
            </m:sup>
          </m:sSup>
        </m:oMath>
      </m:oMathPara>
      <w:r>
        <w:rPr>
          <w:rFonts w:ascii="Arial" w:eastAsia="Arial" w:hAnsi="Arial" w:cs="Arial"/>
          <w:sz w:val="22"/>
        </w:rPr>
        <w:t xml:space="preserve">, provided the sample size </w:t>
      </w:r>
      <m:oMathPara>
        <m:oMathParaPr>
          <m:jc m:val="left"/>
        </m:oMathParaPr>
        <m:oMath>
          <m:r>
            <w:rPr>
              <w:rFonts w:ascii="Arial" w:eastAsia="Arial" w:hAnsi="Arial" w:cs="Arial"/>
              <w:sz w:val="22"/>
            </w:rPr>
            <m:t>n</m:t>
          </m:r>
        </m:oMath>
      </m:oMathPara>
      <w:r>
        <w:rPr>
          <w:rFonts w:ascii="Arial" w:eastAsia="Arial" w:hAnsi="Arial" w:cs="Arial"/>
          <w:sz w:val="22"/>
        </w:rPr>
        <w:t xml:space="preserve"> is large enough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30</m:t>
          </m:r>
        </m:oMath>
      </m:oMathPara>
      <w:r>
        <w:rPr>
          <w:rFonts w:ascii="Arial" w:eastAsia="Arial" w:hAnsi="Arial" w:cs="Arial"/>
          <w:sz w:val="22"/>
        </w:rPr>
        <w:t xml:space="preserve">), the sampling distribution is approximately normal with mean </w:t>
      </w:r>
      <m:oMathPara>
        <m:oMathParaPr>
          <m:jc m:val="left"/>
        </m:oMathParaPr>
        <m:oMath>
          <m:r>
            <w:rPr>
              <w:rFonts w:ascii="Arial" w:eastAsia="Arial" w:hAnsi="Arial" w:cs="Arial"/>
              <w:sz w:val="22"/>
            </w:rPr>
            <m:t>μ </m:t>
          </m:r>
        </m:oMath>
      </m:oMathPara>
      <w:r>
        <w:rPr>
          <w:rFonts w:ascii="Arial" w:eastAsia="Arial" w:hAnsi="Arial" w:cs="Arial"/>
          <w:sz w:val="22"/>
        </w:rPr>
        <w:t xml:space="preserve">and variance </w:t>
      </w:r>
      <m:oMathPara>
        <m:oMathParaPr>
          <m:jc m:val="left"/>
        </m:oMathParaPr>
        <m:oMath>
          <m:f>
            <m:num>
              <m:sSup>
                <m:e>
                  <m:r>
                    <w:rPr>
                      <w:rFonts w:ascii="Arial" w:eastAsia="Arial" w:hAnsi="Arial" w:cs="Arial"/>
                      <w:sz w:val="22"/>
                    </w:rPr>
                    <m:t>σ</m:t>
                  </m:r>
                </m:e>
                <m:sup>
                  <m:r>
                    <w:rPr>
                      <w:rFonts w:ascii="Arial" w:eastAsia="Arial" w:hAnsi="Arial" w:cs="Arial"/>
                      <w:sz w:val="22"/>
                    </w:rPr>
                    <m:t>2</m:t>
                  </m:r>
                </m:sup>
              </m:sSup>
            </m:num>
            <m:den>
              <m:r>
                <w:rPr>
                  <w:rFonts w:ascii="Arial" w:eastAsia="Arial" w:hAnsi="Arial" w:cs="Arial"/>
                  <w:sz w:val="22"/>
                </w:rPr>
                <m:t>n</m:t>
              </m:r>
            </m:den>
          </m:f>
        </m:oMath>
      </m:oMathPara>
      <w:r>
        <w:rPr>
          <w:rFonts w:ascii="Arial" w:eastAsia="Arial" w:hAnsi="Arial" w:cs="Arial"/>
          <w:sz w:val="22"/>
        </w:rPr>
        <w:t xml:space="preserve">; that is,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w:t>
      </w:r>
      <w:r>
        <w:rPr>
          <w:rFonts w:ascii="Arial" w:eastAsia="Arial" w:hAnsi="Arial" w:cs="Arial"/>
          <w:sz w:val="22"/>
        </w:rPr>
        <w:t>is approximately</w:t>
      </w:r>
      <m:oMathPara>
        <m:oMathParaPr>
          <m:jc m:val="left"/>
        </m:oMathParaPr>
        <m:oMath>
          <m:r>
            <w:rPr>
              <w:rFonts w:ascii="Arial" w:eastAsia="Arial" w:hAnsi="Arial" w:cs="Arial"/>
              <w:sz w:val="22"/>
            </w:rPr>
            <m:t> N</m:t>
          </m:r>
          <m:d>
            <m:dPr>
              <m:sepChr m:val="|"/>
            </m:dPr>
            <m:e>
              <m:r>
                <w:rPr>
                  <w:rFonts w:ascii="Arial" w:eastAsia="Arial" w:hAnsi="Arial" w:cs="Arial"/>
                  <w:sz w:val="22"/>
                </w:rPr>
                <m:t>μ</m:t>
              </m:r>
              <m:r>
                <w:rPr>
                  <w:rFonts w:ascii="Arial" w:eastAsia="Arial" w:hAnsi="Arial" w:cs="Arial"/>
                  <w:sz w:val="22"/>
                </w:rPr>
                <m:t>,</m:t>
              </m:r>
              <m:f>
                <m:num>
                  <m:sSup>
                    <m:e>
                      <m:r>
                        <w:rPr>
                          <w:rFonts w:ascii="Arial" w:eastAsia="Arial" w:hAnsi="Arial" w:cs="Arial"/>
                          <w:sz w:val="22"/>
                        </w:rPr>
                        <m:t>σ</m:t>
                      </m:r>
                    </m:e>
                    <m:sup>
                      <m:r>
                        <w:rPr>
                          <w:rFonts w:ascii="Arial" w:eastAsia="Arial" w:hAnsi="Arial" w:cs="Arial"/>
                          <w:sz w:val="22"/>
                        </w:rPr>
                        <m:t>2</m:t>
                      </m:r>
                    </m:sup>
                  </m:sSup>
                </m:num>
                <m:den>
                  <m:r>
                    <w:rPr>
                      <w:rFonts w:ascii="Arial" w:eastAsia="Arial" w:hAnsi="Arial" w:cs="Arial"/>
                      <w:sz w:val="22"/>
                    </w:rPr>
                    <m:t>n</m:t>
                  </m:r>
                </m:den>
              </m:f>
            </m:e>
          </m:d>
        </m:oMath>
      </m:oMathPara>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significance of the central limit theorem for populations that are not necessarily normally distributed; that, irrespective of the population distribution, for a sufficiently large sample size, the sampling distribution of the mean is approximately normal</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formulas </w:t>
      </w:r>
      <m:oMathPara>
        <m:oMathParaPr>
          <m:jc m:val="left"/>
        </m:oMathParaPr>
        <m:oMath>
          <m:r>
            <w:rPr>
              <w:rFonts w:ascii="Arial" w:eastAsia="Arial" w:hAnsi="Arial" w:cs="Arial"/>
              <w:sz w:val="22"/>
            </w:rPr>
            <m:t>E</m:t>
          </m:r>
          <m:d>
            <m:dPr>
              <m:sepChr m:val="|"/>
            </m:dPr>
            <m:e>
              <m:acc>
                <m:accPr>
                  <m:chr m:val="̅"/>
                </m:accPr>
                <m:e>
                  <m:r>
                    <w:rPr>
                      <w:rFonts w:ascii="Arial" w:eastAsia="Arial" w:hAnsi="Arial" w:cs="Arial"/>
                      <w:sz w:val="22"/>
                    </w:rPr>
                    <m:t>X</m:t>
                  </m:r>
                </m:e>
              </m:acc>
            </m:e>
          </m:d>
          <m:r>
            <w:rPr>
              <w:rFonts w:ascii="Arial" w:eastAsia="Arial" w:hAnsi="Arial" w:cs="Arial"/>
              <w:sz w:val="22"/>
            </w:rPr>
            <m:t>=</m:t>
          </m:r>
          <m:r>
            <w:rPr>
              <w:rFonts w:ascii="Arial" w:eastAsia="Arial" w:hAnsi="Arial" w:cs="Arial"/>
              <w:sz w:val="22"/>
            </w:rPr>
            <m:t>μ</m:t>
          </m:r>
        </m:oMath>
      </m:oMathPara>
      <w:r>
        <w:rPr>
          <w:rFonts w:ascii="Arial" w:eastAsia="Arial" w:hAnsi="Arial" w:cs="Arial"/>
          <w:sz w:val="22"/>
        </w:rPr>
        <w:t xml:space="preserve"> and </w:t>
      </w:r>
      <m:oMathPara>
        <m:oMathParaPr>
          <m:jc m:val="left"/>
        </m:oMathParaPr>
        <m:oMath>
          <m:r>
            <m:rPr>
              <m:nor/>
            </m:rPr>
            <w:rPr>
              <w:rFonts w:ascii="Arial" w:eastAsia="Arial" w:hAnsi="Arial" w:cs="Arial"/>
              <w:sz w:val="22"/>
            </w:rPr>
            <m:t>Var</m:t>
          </m:r>
          <m:d>
            <m:dPr>
              <m:sepChr m:val="|"/>
            </m:dPr>
            <m:e>
              <m:acc>
                <m:accPr>
                  <m:chr m:val="̅"/>
                </m:accPr>
                <m:e>
                  <m:r>
                    <w:rPr>
                      <w:rFonts w:ascii="Arial" w:eastAsia="Arial" w:hAnsi="Arial" w:cs="Arial"/>
                      <w:sz w:val="22"/>
                    </w:rPr>
                    <m:t>X</m:t>
                  </m:r>
                </m:e>
              </m:acc>
            </m:e>
          </m:d>
          <m:r>
            <w:rPr>
              <w:rFonts w:ascii="Arial" w:eastAsia="Arial" w:hAnsi="Arial" w:cs="Arial"/>
              <w:sz w:val="22"/>
            </w:rPr>
            <m:t>=</m:t>
          </m:r>
          <m:f>
            <m:num>
              <m:sSup>
                <m:e>
                  <m:r>
                    <w:rPr>
                      <w:rFonts w:ascii="Arial" w:eastAsia="Arial" w:hAnsi="Arial" w:cs="Arial"/>
                      <w:sz w:val="22"/>
                    </w:rPr>
                    <m:t>σ</m:t>
                  </m:r>
                </m:e>
                <m:sup>
                  <m:r>
                    <w:rPr>
                      <w:rFonts w:ascii="Arial" w:eastAsia="Arial" w:hAnsi="Arial" w:cs="Arial"/>
                      <w:sz w:val="22"/>
                    </w:rPr>
                    <m:t>2</m:t>
                  </m:r>
                </m:sup>
              </m:sSup>
            </m:num>
            <m:den>
              <m:r>
                <w:rPr>
                  <w:rFonts w:ascii="Arial" w:eastAsia="Arial" w:hAnsi="Arial" w:cs="Arial"/>
                  <w:sz w:val="22"/>
                </w:rPr>
                <m:t>n</m:t>
              </m:r>
            </m:den>
          </m:f>
        </m:oMath>
      </m:oMathPara>
      <w:r>
        <w:rPr>
          <w:rFonts w:ascii="Arial" w:eastAsia="Arial" w:hAnsi="Arial" w:cs="Arial"/>
          <w:sz w:val="22"/>
        </w:rPr>
        <w:t xml:space="preserve"> as the mean and the variance of the sampling distribution of the mean for samples of size </w:t>
      </w:r>
      <m:oMathPara>
        <m:oMathParaPr>
          <m:jc m:val="left"/>
        </m:oMathParaPr>
        <m:oMath>
          <m:r>
            <w:rPr>
              <w:rFonts w:ascii="Arial" w:eastAsia="Arial" w:hAnsi="Arial" w:cs="Arial"/>
              <w:sz w:val="22"/>
            </w:rPr>
            <m:t>n</m:t>
          </m:r>
        </m:oMath>
      </m:oMathPara>
      <w:r>
        <w:rPr>
          <w:rFonts w:ascii="Arial" w:eastAsia="Arial" w:hAnsi="Arial" w:cs="Arial"/>
          <w:sz w:val="22"/>
        </w:rPr>
        <w:t xml:space="preserve"> drawn from a population with mean </w:t>
      </w:r>
      <m:oMathPara>
        <m:oMathParaPr>
          <m:jc m:val="left"/>
        </m:oMathParaPr>
        <m:oMath>
          <m:r>
            <w:rPr>
              <w:rFonts w:ascii="Arial" w:eastAsia="Arial" w:hAnsi="Arial" w:cs="Arial"/>
              <w:sz w:val="22"/>
            </w:rPr>
            <m:t>μ</m:t>
          </m:r>
        </m:oMath>
      </m:oMathPara>
      <w:r>
        <w:rPr>
          <w:rFonts w:ascii="Arial" w:eastAsia="Arial" w:hAnsi="Arial" w:cs="Arial"/>
          <w:sz w:val="22"/>
        </w:rPr>
        <w:t xml:space="preserve"> and variance </w:t>
      </w:r>
      <m:oMathPara>
        <m:oMathParaPr>
          <m:jc m:val="left"/>
        </m:oMathParaPr>
        <m:oMath>
          <m:sSup>
            <m:e>
              <m:r>
                <w:rPr>
                  <w:rFonts w:ascii="Arial" w:eastAsia="Arial" w:hAnsi="Arial" w:cs="Arial"/>
                  <w:sz w:val="22"/>
                </w:rPr>
                <m:t>σ</m:t>
              </m:r>
            </m:e>
            <m:sup>
              <m:r>
                <w:rPr>
                  <w:rFonts w:ascii="Arial" w:eastAsia="Arial" w:hAnsi="Arial" w:cs="Arial"/>
                  <w:sz w:val="22"/>
                </w:rPr>
                <m:t>2</m:t>
              </m:r>
            </m:sup>
          </m:sSup>
        </m:oMath>
      </m:oMathPara>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effect of the sample size on the variance of sample means with digital tools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central limit theorem to estimate the probability that the sample mean lies within given bounds</w:t>
      </w:r>
    </w:p>
    <w:p>
      <w:pPr>
        <w:keepNext w:val="0"/>
        <w:spacing w:before="0" w:after="160" w:line="276" w:lineRule="auto"/>
        <w:rPr>
          <w:rFonts w:ascii="Arial" w:eastAsia="Arial" w:hAnsi="Arial" w:cs="Arial"/>
        </w:rPr>
      </w:pPr>
      <w:r>
        <w:rPr>
          <w:rFonts w:ascii="Arial" w:eastAsia="Arial" w:hAnsi="Arial" w:cs="Arial"/>
          <w:b w:val="0"/>
          <w:sz w:val="22"/>
        </w:rPr>
        <w:t xml:space="preserve"> </w:t>
      </w:r>
    </w:p>
    <w:sectPr>
      <w:footerReference w:type="default" r:id="rId151"/>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Extension 1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12</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32</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Extension 1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32</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32</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58"/>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sw.gov.au/education-and-training/nesa/curriculum/mathematics/mathematics-extension-1-stage-6-2017" TargetMode="External" /><Relationship Id="rId100" Type="http://schemas.openxmlformats.org/officeDocument/2006/relationships/hyperlink" Target="https://curriculum.nsw.edu.au/resources/glossary/parabola" TargetMode="External" /><Relationship Id="rId101" Type="http://schemas.openxmlformats.org/officeDocument/2006/relationships/hyperlink" Target="https://curriculum.nsw.edu.au/resources/glossary/displacement-vector" TargetMode="External" /><Relationship Id="rId102" Type="http://schemas.openxmlformats.org/officeDocument/2006/relationships/hyperlink" Target="https://curriculum.nsw.edu.au/resources/glossary/velocity" TargetMode="External" /><Relationship Id="rId103" Type="http://schemas.openxmlformats.org/officeDocument/2006/relationships/hyperlink" Target="https://curriculum.nsw.edu.au/resources/glossary/acceleration-vector" TargetMode="External" /><Relationship Id="rId104" Type="http://schemas.openxmlformats.org/officeDocument/2006/relationships/hyperlink" Target="https://curriculum.nsw.edu.au/resources/glossary/gravity-gravitational" TargetMode="External" /><Relationship Id="rId105" Type="http://schemas.openxmlformats.org/officeDocument/2006/relationships/hyperlink" Target="https://curriculum.nsw.edu.au/resources/glossary/force" TargetMode="External" /><Relationship Id="rId106" Type="http://schemas.openxmlformats.org/officeDocument/2006/relationships/hyperlink" Target="https://curriculum.nsw.edu.au/resources/glossary/mass" TargetMode="External" /><Relationship Id="rId107" Type="http://schemas.openxmlformats.org/officeDocument/2006/relationships/hyperlink" Target="https://curriculum.nsw.edu.au/resources/glossary/projectile" TargetMode="External" /><Relationship Id="rId108" Type="http://schemas.openxmlformats.org/officeDocument/2006/relationships/hyperlink" Target="https://curriculum.nsw.edu.au/resources/glossary/acceleration" TargetMode="External" /><Relationship Id="rId109" Type="http://schemas.openxmlformats.org/officeDocument/2006/relationships/hyperlink" Target="https://curriculum.nsw.edu.au/resources/glossary/composite-functions" TargetMode="External" /><Relationship Id="rId11" Type="http://schemas.openxmlformats.org/officeDocument/2006/relationships/image" Target="media/image2.png" /><Relationship Id="rId110" Type="http://schemas.openxmlformats.org/officeDocument/2006/relationships/hyperlink" Target="https://curriculum.nsw.edu.au/resources/glossary/translation" TargetMode="External" /><Relationship Id="rId111" Type="http://schemas.openxmlformats.org/officeDocument/2006/relationships/hyperlink" Target="https://curriculum.nsw.edu.au/resources/glossary/dilation" TargetMode="External" /><Relationship Id="rId112" Type="http://schemas.openxmlformats.org/officeDocument/2006/relationships/hyperlink" Target="https://curriculum.nsw.edu.au/resources/glossary/transformation" TargetMode="External" /><Relationship Id="rId113" Type="http://schemas.openxmlformats.org/officeDocument/2006/relationships/hyperlink" Target="https://curriculum.nsw.edu.au/resources/glossary/intercept" TargetMode="External" /><Relationship Id="rId114" Type="http://schemas.openxmlformats.org/officeDocument/2006/relationships/hyperlink" Target="https://curriculum.nsw.edu.au/resources/glossary/derivative" TargetMode="External" /><Relationship Id="rId115" Type="http://schemas.openxmlformats.org/officeDocument/2006/relationships/hyperlink" Target="https://curriculum.nsw.edu.au/resources/glossary/chain-rule" TargetMode="External" /><Relationship Id="rId116" Type="http://schemas.openxmlformats.org/officeDocument/2006/relationships/hyperlink" Target="https://curriculum.nsw.edu.au/resources/glossary/quotient-rule" TargetMode="External" /><Relationship Id="rId117" Type="http://schemas.openxmlformats.org/officeDocument/2006/relationships/hyperlink" Target="https://curriculum.nsw.edu.au/resources/glossary/integration" TargetMode="External" /><Relationship Id="rId118" Type="http://schemas.openxmlformats.org/officeDocument/2006/relationships/hyperlink" Target="https://curriculum.nsw.edu.au/resources/glossary/indefinite-integral" TargetMode="External" /><Relationship Id="rId119" Type="http://schemas.openxmlformats.org/officeDocument/2006/relationships/hyperlink" Target="https://curriculum.nsw.edu.au/resources/glossary/product-rule" TargetMode="External" /><Relationship Id="rId12" Type="http://schemas.openxmlformats.org/officeDocument/2006/relationships/hyperlink" Target="https://curriculum.nsw.edu.au/use-the-curriculum/planning-supporting-student-learning/compliance-safety" TargetMode="External" /><Relationship Id="rId120" Type="http://schemas.openxmlformats.org/officeDocument/2006/relationships/hyperlink" Target="https://curriculum.nsw.edu.au/resources/glossary/acute-angle" TargetMode="External" /><Relationship Id="rId121" Type="http://schemas.openxmlformats.org/officeDocument/2006/relationships/hyperlink" Target="https://curriculum.nsw.edu.au/resources/glossary/obtuse-angle" TargetMode="External" /><Relationship Id="rId122" Type="http://schemas.openxmlformats.org/officeDocument/2006/relationships/hyperlink" Target="https://curriculum.nsw.edu.au/resources/glossary/tangent" TargetMode="External" /><Relationship Id="rId123" Type="http://schemas.openxmlformats.org/officeDocument/2006/relationships/hyperlink" Target="https://curriculum.nsw.edu.au/resources/glossary/turning-points" TargetMode="External" /><Relationship Id="rId124" Type="http://schemas.openxmlformats.org/officeDocument/2006/relationships/hyperlink" Target="https://curriculum.nsw.edu.au/resources/glossary/point-of-inflection" TargetMode="External" /><Relationship Id="rId125" Type="http://schemas.openxmlformats.org/officeDocument/2006/relationships/hyperlink" Target="https://curriculum.nsw.edu.au/resources/glossary/rate-of-change" TargetMode="External" /><Relationship Id="rId126" Type="http://schemas.openxmlformats.org/officeDocument/2006/relationships/hyperlink" Target="https://curriculum.nsw.edu.au/resources/glossary/volume" TargetMode="External" /><Relationship Id="rId127" Type="http://schemas.openxmlformats.org/officeDocument/2006/relationships/hyperlink" Target="https://curriculum.nsw.edu.au/resources/glossary/arc" TargetMode="External" /><Relationship Id="rId128" Type="http://schemas.openxmlformats.org/officeDocument/2006/relationships/hyperlink" Target="https://curriculum.nsw.edu.au/resources/glossary/differential-equation" TargetMode="External" /><Relationship Id="rId129" Type="http://schemas.openxmlformats.org/officeDocument/2006/relationships/hyperlink" Target="https://curriculum.nsw.edu.au/resources/glossary/infinite" TargetMode="External" /><Relationship Id="rId13" Type="http://schemas.openxmlformats.org/officeDocument/2006/relationships/hyperlink" Target="https://curriculum.nsw.edu.au/ace-rules/ace5/curriculum-requirements" TargetMode="External" /><Relationship Id="rId130" Type="http://schemas.openxmlformats.org/officeDocument/2006/relationships/hyperlink" Target="https://curriculum.nsw.edu.au/resources/glossary/slope-field" TargetMode="External" /><Relationship Id="rId131" Type="http://schemas.openxmlformats.org/officeDocument/2006/relationships/hyperlink" Target="https://curriculum.nsw.edu.au/resources/glossary/partial-fraction" TargetMode="External" /><Relationship Id="rId132" Type="http://schemas.openxmlformats.org/officeDocument/2006/relationships/hyperlink" Target="https://curriculum.nsw.edu.au/resources/glossary/logistic-function" TargetMode="External" /><Relationship Id="rId133" Type="http://schemas.openxmlformats.org/officeDocument/2006/relationships/hyperlink" Target="https://curriculum.nsw.edu.au/resources/glossary/bernoulli-random-variable" TargetMode="External" /><Relationship Id="rId134" Type="http://schemas.openxmlformats.org/officeDocument/2006/relationships/hyperlink" Target="https://curriculum.nsw.edu.au/resources/glossary/outcome" TargetMode="External" /><Relationship Id="rId135" Type="http://schemas.openxmlformats.org/officeDocument/2006/relationships/hyperlink" Target="https://curriculum.nsw.edu.au/resources/glossary/bernoulli-trial" TargetMode="External" /><Relationship Id="rId136" Type="http://schemas.openxmlformats.org/officeDocument/2006/relationships/hyperlink" Target="https://curriculum.nsw.edu.au/resources/glossary/random-variable" TargetMode="External" /><Relationship Id="rId137" Type="http://schemas.openxmlformats.org/officeDocument/2006/relationships/hyperlink" Target="https://curriculum.nsw.edu.au/resources/glossary/bernoulli-distribution" TargetMode="External" /><Relationship Id="rId138" Type="http://schemas.openxmlformats.org/officeDocument/2006/relationships/hyperlink" Target="https://curriculum.nsw.edu.au/resources/glossary/discrete-probability-distribution" TargetMode="External" /><Relationship Id="rId139" Type="http://schemas.openxmlformats.org/officeDocument/2006/relationships/hyperlink" Target="https://curriculum.nsw.edu.au/resources/glossary/mean" TargetMode="External" /><Relationship Id="rId14" Type="http://schemas.openxmlformats.org/officeDocument/2006/relationships/hyperlink" Target="https://curriculum.nsw.edu.au/ace-rules" TargetMode="External" /><Relationship Id="rId140" Type="http://schemas.openxmlformats.org/officeDocument/2006/relationships/hyperlink" Target="https://curriculum.nsw.edu.au/resources/glossary/variance" TargetMode="External" /><Relationship Id="rId141" Type="http://schemas.openxmlformats.org/officeDocument/2006/relationships/hyperlink" Target="https://curriculum.nsw.edu.au/resources/glossary/binomial-random-variable" TargetMode="External" /><Relationship Id="rId142" Type="http://schemas.openxmlformats.org/officeDocument/2006/relationships/hyperlink" Target="https://curriculum.nsw.edu.au/resources/glossary/trial" TargetMode="External" /><Relationship Id="rId143" Type="http://schemas.openxmlformats.org/officeDocument/2006/relationships/hyperlink" Target="https://curriculum.nsw.edu.au/resources/glossary/finite" TargetMode="External" /><Relationship Id="rId144" Type="http://schemas.openxmlformats.org/officeDocument/2006/relationships/hyperlink" Target="https://curriculum.nsw.edu.au/resources/glossary/binomial-distribution" TargetMode="External" /><Relationship Id="rId145" Type="http://schemas.openxmlformats.org/officeDocument/2006/relationships/hyperlink" Target="https://curriculum.nsw.edu.au/resources/glossary/expected-frequency" TargetMode="External" /><Relationship Id="rId146" Type="http://schemas.openxmlformats.org/officeDocument/2006/relationships/hyperlink" Target="https://curriculum.nsw.edu.au/resources/glossary/population" TargetMode="External" /><Relationship Id="rId147" Type="http://schemas.openxmlformats.org/officeDocument/2006/relationships/hyperlink" Target="https://curriculum.nsw.edu.au/resources/glossary/sample" TargetMode="External" /><Relationship Id="rId148" Type="http://schemas.openxmlformats.org/officeDocument/2006/relationships/hyperlink" Target="https://curriculum.nsw.edu.au/resources/glossary/sample-mean" TargetMode="External" /><Relationship Id="rId149" Type="http://schemas.openxmlformats.org/officeDocument/2006/relationships/hyperlink" Target="https://curriculum.nsw.edu.au/resources/glossary/sampling-distribution" TargetMode="External" /><Relationship Id="rId15" Type="http://schemas.openxmlformats.org/officeDocument/2006/relationships/footer" Target="footer1.xml" /><Relationship Id="rId150" Type="http://schemas.openxmlformats.org/officeDocument/2006/relationships/hyperlink" Target="https://curriculum.nsw.edu.au/resources/glossary/variable-statistics" TargetMode="External" /><Relationship Id="rId151" Type="http://schemas.openxmlformats.org/officeDocument/2006/relationships/footer" Target="footer2.xml" /><Relationship Id="rId152" Type="http://schemas.openxmlformats.org/officeDocument/2006/relationships/theme" Target="theme/theme1.xml" /><Relationship Id="rId153" Type="http://schemas.openxmlformats.org/officeDocument/2006/relationships/numbering" Target="numbering.xml" /><Relationship Id="rId154" Type="http://schemas.openxmlformats.org/officeDocument/2006/relationships/styles" Target="styles.xml" /><Relationship Id="rId16" Type="http://schemas.openxmlformats.org/officeDocument/2006/relationships/hyperlink" Target="https://curriculum.nsw.edu.au/resources/glossary/graph" TargetMode="External" /><Relationship Id="rId17" Type="http://schemas.openxmlformats.org/officeDocument/2006/relationships/hyperlink" Target="https://curriculum.nsw.edu.au/resources/glossary/asymptote" TargetMode="External" /><Relationship Id="rId18" Type="http://schemas.openxmlformats.org/officeDocument/2006/relationships/hyperlink" Target="https://curriculum.nsw.edu.au/resources/glossary/radian" TargetMode="External" /><Relationship Id="rId19" Type="http://schemas.openxmlformats.org/officeDocument/2006/relationships/hyperlink" Target="https://curriculum.nsw.edu.au/resources/glossary/period" TargetMode="External" /><Relationship Id="rId2" Type="http://schemas.openxmlformats.org/officeDocument/2006/relationships/webSettings" Target="webSettings.xml" /><Relationship Id="rId20" Type="http://schemas.openxmlformats.org/officeDocument/2006/relationships/hyperlink" Target="https://curriculum.nsw.edu.au/resources/glossary/domain" TargetMode="External" /><Relationship Id="rId21" Type="http://schemas.openxmlformats.org/officeDocument/2006/relationships/hyperlink" Target="https://curriculum.nsw.edu.au/resources/glossary/range-function" TargetMode="External" /><Relationship Id="rId22" Type="http://schemas.openxmlformats.org/officeDocument/2006/relationships/hyperlink" Target="https://curriculum.nsw.edu.au/resources/glossary/reciprocal" TargetMode="External" /><Relationship Id="rId23" Type="http://schemas.openxmlformats.org/officeDocument/2006/relationships/hyperlink" Target="https://curriculum.nsw.edu.au/resources/glossary/function" TargetMode="External" /><Relationship Id="rId24" Type="http://schemas.openxmlformats.org/officeDocument/2006/relationships/hyperlink" Target="https://curriculum.nsw.edu.au/resources/glossary/one-to-one" TargetMode="External" /><Relationship Id="rId25" Type="http://schemas.openxmlformats.org/officeDocument/2006/relationships/hyperlink" Target="https://curriculum.nsw.edu.au/resources/glossary/element-s" TargetMode="External" /><Relationship Id="rId26" Type="http://schemas.openxmlformats.org/officeDocument/2006/relationships/hyperlink" Target="https://curriculum.nsw.edu.au/resources/glossary/reflection" TargetMode="External" /><Relationship Id="rId27" Type="http://schemas.openxmlformats.org/officeDocument/2006/relationships/hyperlink" Target="https://curriculum.nsw.edu.au/resources/glossary/inverse-function" TargetMode="External" /><Relationship Id="rId28" Type="http://schemas.openxmlformats.org/officeDocument/2006/relationships/hyperlink" Target="https://curriculum.nsw.edu.au/resources/glossary/equation" TargetMode="External" /><Relationship Id="rId29" Type="http://schemas.openxmlformats.org/officeDocument/2006/relationships/hyperlink" Target="https://curriculum.nsw.edu.au/resources/glossary/parametric-equations" TargetMode="External" /><Relationship Id="rId3" Type="http://schemas.openxmlformats.org/officeDocument/2006/relationships/fontTable" Target="fontTable.xml" /><Relationship Id="rId30" Type="http://schemas.openxmlformats.org/officeDocument/2006/relationships/hyperlink" Target="https://curriculum.nsw.edu.au/resources/glossary/parameter" TargetMode="External" /><Relationship Id="rId31" Type="http://schemas.openxmlformats.org/officeDocument/2006/relationships/hyperlink" Target="https://curriculum.nsw.edu.au/resources/glossary/cartesian-equation" TargetMode="External" /><Relationship Id="rId32" Type="http://schemas.openxmlformats.org/officeDocument/2006/relationships/hyperlink" Target="https://curriculum.nsw.edu.au/resources/glossary/linear-function" TargetMode="External" /><Relationship Id="rId33" Type="http://schemas.openxmlformats.org/officeDocument/2006/relationships/hyperlink" Target="https://curriculum.nsw.edu.au/resources/glossary/quadratic-function" TargetMode="External" /><Relationship Id="rId34" Type="http://schemas.openxmlformats.org/officeDocument/2006/relationships/hyperlink" Target="https://curriculum.nsw.edu.au/resources/glossary/circle" TargetMode="External" /><Relationship Id="rId35" Type="http://schemas.openxmlformats.org/officeDocument/2006/relationships/hyperlink" Target="https://curriculum.nsw.edu.au/resources/glossary/linear" TargetMode="External" /><Relationship Id="rId36" Type="http://schemas.openxmlformats.org/officeDocument/2006/relationships/hyperlink" Target="https://curriculum.nsw.edu.au/resources/glossary/expression2" TargetMode="External" /><Relationship Id="rId37" Type="http://schemas.openxmlformats.org/officeDocument/2006/relationships/hyperlink" Target="https://curriculum.nsw.edu.au/resources/glossary/variable-algebra" TargetMode="External" /><Relationship Id="rId38" Type="http://schemas.openxmlformats.org/officeDocument/2006/relationships/hyperlink" Target="https://curriculum.nsw.edu.au/resources/glossary/denominator" TargetMode="External" /><Relationship Id="rId39" Type="http://schemas.openxmlformats.org/officeDocument/2006/relationships/hyperlink" Target="https://curriculum.nsw.edu.au/resources/glossary/absolute-value" TargetMode="External" /><Relationship Id="rId4" Type="http://schemas.openxmlformats.org/officeDocument/2006/relationships/image" Target="media/image1.png" /><Relationship Id="rId40" Type="http://schemas.openxmlformats.org/officeDocument/2006/relationships/hyperlink" Target="https://curriculum.nsw.edu.au/resources/glossary/constant" TargetMode="External" /><Relationship Id="rId41" Type="http://schemas.openxmlformats.org/officeDocument/2006/relationships/hyperlink" Target="https://curriculum.nsw.edu.au/resources/glossary/distance" TargetMode="External" /><Relationship Id="rId42" Type="http://schemas.openxmlformats.org/officeDocument/2006/relationships/hyperlink" Target="https://curriculum.nsw.edu.au/resources/glossary/polynomial" TargetMode="External" /><Relationship Id="rId43" Type="http://schemas.openxmlformats.org/officeDocument/2006/relationships/hyperlink" Target="https://curriculum.nsw.edu.au/resources/glossary/degree-of-a-polynomial" TargetMode="External" /><Relationship Id="rId44" Type="http://schemas.openxmlformats.org/officeDocument/2006/relationships/hyperlink" Target="https://curriculum.nsw.edu.au/resources/glossary/integer" TargetMode="External" /><Relationship Id="rId45" Type="http://schemas.openxmlformats.org/officeDocument/2006/relationships/hyperlink" Target="https://curriculum.nsw.edu.au/resources/glossary/leading-term" TargetMode="External" /><Relationship Id="rId46" Type="http://schemas.openxmlformats.org/officeDocument/2006/relationships/hyperlink" Target="https://curriculum.nsw.edu.au/resources/glossary/leading-coefficient" TargetMode="External" /><Relationship Id="rId47" Type="http://schemas.openxmlformats.org/officeDocument/2006/relationships/hyperlink" Target="https://curriculum.nsw.edu.au/resources/glossary/monic" TargetMode="External" /><Relationship Id="rId48" Type="http://schemas.openxmlformats.org/officeDocument/2006/relationships/hyperlink" Target="https://curriculum.nsw.edu.au/resources/glossary/zero-polynomial" TargetMode="External" /><Relationship Id="rId49" Type="http://schemas.openxmlformats.org/officeDocument/2006/relationships/hyperlink" Target="https://curriculum.nsw.edu.au/resources/glossary/equal"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root2" TargetMode="External" /><Relationship Id="rId51" Type="http://schemas.openxmlformats.org/officeDocument/2006/relationships/hyperlink" Target="https://curriculum.nsw.edu.au/resources/glossary/real-number" TargetMode="External" /><Relationship Id="rId52" Type="http://schemas.openxmlformats.org/officeDocument/2006/relationships/hyperlink" Target="https://curriculum.nsw.edu.au/resources/glossary/multiplicity-of-a-root-zero" TargetMode="External" /><Relationship Id="rId53" Type="http://schemas.openxmlformats.org/officeDocument/2006/relationships/hyperlink" Target="https://curriculum.nsw.edu.au/resources/glossary/whole-number" TargetMode="External" /><Relationship Id="rId54" Type="http://schemas.openxmlformats.org/officeDocument/2006/relationships/hyperlink" Target="https://curriculum.nsw.edu.au/resources/glossary/dividend" TargetMode="External" /><Relationship Id="rId55" Type="http://schemas.openxmlformats.org/officeDocument/2006/relationships/hyperlink" Target="https://curriculum.nsw.edu.au/resources/glossary/divisor" TargetMode="External" /><Relationship Id="rId56" Type="http://schemas.openxmlformats.org/officeDocument/2006/relationships/hyperlink" Target="https://curriculum.nsw.edu.au/resources/glossary/quotient" TargetMode="External" /><Relationship Id="rId57" Type="http://schemas.openxmlformats.org/officeDocument/2006/relationships/hyperlink" Target="https://curriculum.nsw.edu.au/resources/glossary/remainder" TargetMode="External" /><Relationship Id="rId58" Type="http://schemas.openxmlformats.org/officeDocument/2006/relationships/hyperlink" Target="https://curriculum.nsw.edu.au/resources/glossary/remainder-theorem" TargetMode="External" /><Relationship Id="rId59" Type="http://schemas.openxmlformats.org/officeDocument/2006/relationships/hyperlink" Target="https://curriculum.nsw.edu.au/resources/glossary/factor-theorem"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angle" TargetMode="External" /><Relationship Id="rId61" Type="http://schemas.openxmlformats.org/officeDocument/2006/relationships/hyperlink" Target="https://curriculum.nsw.edu.au/resources/glossary/substitution" TargetMode="External" /><Relationship Id="rId62" Type="http://schemas.openxmlformats.org/officeDocument/2006/relationships/hyperlink" Target="https://curriculum.nsw.edu.au/resources/glossary/model" TargetMode="External" /><Relationship Id="rId63" Type="http://schemas.openxmlformats.org/officeDocument/2006/relationships/hyperlink" Target="https://curriculum.nsw.edu.au/resources/glossary/factorial" TargetMode="External" /><Relationship Id="rId64" Type="http://schemas.openxmlformats.org/officeDocument/2006/relationships/hyperlink" Target="https://curriculum.nsw.edu.au/resources/glossary/algebraic-expression" TargetMode="External" /><Relationship Id="rId65" Type="http://schemas.openxmlformats.org/officeDocument/2006/relationships/hyperlink" Target="https://curriculum.nsw.edu.au/resources/glossary/multiplication-principle" TargetMode="External" /><Relationship Id="rId66" Type="http://schemas.openxmlformats.org/officeDocument/2006/relationships/hyperlink" Target="https://curriculum.nsw.edu.au/resources/glossary/distinct" TargetMode="External" /><Relationship Id="rId67" Type="http://schemas.openxmlformats.org/officeDocument/2006/relationships/hyperlink" Target="https://curriculum.nsw.edu.au/resources/glossary/permutation" TargetMode="External" /><Relationship Id="rId68" Type="http://schemas.openxmlformats.org/officeDocument/2006/relationships/hyperlink" Target="https://curriculum.nsw.edu.au/resources/glossary/set" TargetMode="External" /><Relationship Id="rId69" Type="http://schemas.openxmlformats.org/officeDocument/2006/relationships/hyperlink" Target="https://curriculum.nsw.edu.au/resources/glossary/combination"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subset" TargetMode="External" /><Relationship Id="rId71" Type="http://schemas.openxmlformats.org/officeDocument/2006/relationships/hyperlink" Target="https://curriculum.nsw.edu.au/resources/glossary/probability" TargetMode="External" /><Relationship Id="rId72" Type="http://schemas.openxmlformats.org/officeDocument/2006/relationships/hyperlink" Target="https://curriculum.nsw.edu.au/resources/glossary/binomial-expression" TargetMode="External" /><Relationship Id="rId73" Type="http://schemas.openxmlformats.org/officeDocument/2006/relationships/hyperlink" Target="https://curriculum.nsw.edu.au/resources/glossary/binomial-expansion" TargetMode="External" /><Relationship Id="rId74" Type="http://schemas.openxmlformats.org/officeDocument/2006/relationships/hyperlink" Target="https://curriculum.nsw.edu.au/resources/glossary/pascal-s-triangle" TargetMode="External" /><Relationship Id="rId75" Type="http://schemas.openxmlformats.org/officeDocument/2006/relationships/hyperlink" Target="https://curriculum.nsw.edu.au/resources/glossary/binomial-theorem" TargetMode="External" /><Relationship Id="rId76" Type="http://schemas.openxmlformats.org/officeDocument/2006/relationships/hyperlink" Target="https://curriculum.nsw.edu.au/resources/glossary/binomial-coefficient" TargetMode="External" /><Relationship Id="rId77" Type="http://schemas.openxmlformats.org/officeDocument/2006/relationships/hyperlink" Target="https://curriculum.nsw.edu.au/resources/glossary/proof" TargetMode="External" /><Relationship Id="rId78" Type="http://schemas.openxmlformats.org/officeDocument/2006/relationships/hyperlink" Target="https://curriculum.nsw.edu.au/resources/glossary/statement" TargetMode="External" /><Relationship Id="rId79" Type="http://schemas.openxmlformats.org/officeDocument/2006/relationships/hyperlink" Target="https://curriculum.nsw.edu.au/resources/glossary/mathematical-induction" TargetMode="External" /><Relationship Id="rId8" Type="http://schemas.openxmlformats.org/officeDocument/2006/relationships/hyperlink" Target="mailto:copyright@nesa.nsw.edu.au" TargetMode="External" /><Relationship Id="rId80" Type="http://schemas.openxmlformats.org/officeDocument/2006/relationships/hyperlink" Target="https://curriculum.nsw.edu.au/resources/glossary/vector" TargetMode="External" /><Relationship Id="rId81" Type="http://schemas.openxmlformats.org/officeDocument/2006/relationships/hyperlink" Target="https://curriculum.nsw.edu.au/resources/glossary/magnitude" TargetMode="External" /><Relationship Id="rId82" Type="http://schemas.openxmlformats.org/officeDocument/2006/relationships/hyperlink" Target="https://curriculum.nsw.edu.au/resources/glossary/directed-line-segment" TargetMode="External" /><Relationship Id="rId83" Type="http://schemas.openxmlformats.org/officeDocument/2006/relationships/hyperlink" Target="https://curriculum.nsw.edu.au/resources/glossary/position-vector" TargetMode="External" /><Relationship Id="rId84" Type="http://schemas.openxmlformats.org/officeDocument/2006/relationships/hyperlink" Target="https://curriculum.nsw.edu.au/resources/glossary/equal" TargetMode="External" /><Relationship Id="rId85" Type="http://schemas.openxmlformats.org/officeDocument/2006/relationships/hyperlink" Target="https://curriculum.nsw.edu.au/resources/glossary/cartesian-coordinate-system" TargetMode="External" /><Relationship Id="rId86" Type="http://schemas.openxmlformats.org/officeDocument/2006/relationships/hyperlink" Target="https://curriculum.nsw.edu.au/resources/glossary/midpoint" TargetMode="External" /><Relationship Id="rId87" Type="http://schemas.openxmlformats.org/officeDocument/2006/relationships/hyperlink" Target="https://curriculum.nsw.edu.au/resources/glossary/coordinate-plane" TargetMode="External" /><Relationship Id="rId88" Type="http://schemas.openxmlformats.org/officeDocument/2006/relationships/hyperlink" Target="https://curriculum.nsw.edu.au/resources/glossary/zero-vector" TargetMode="External" /><Relationship Id="rId89" Type="http://schemas.openxmlformats.org/officeDocument/2006/relationships/hyperlink" Target="https://curriculum.nsw.edu.au/resources/glossary/unit-vector" TargetMode="External" /><Relationship Id="rId9" Type="http://schemas.openxmlformats.org/officeDocument/2006/relationships/hyperlink" Target="https://www.nsw.gov.au/education-and-training/nesa/curriculum/mathematics/mathematics-extension-1-stage-6-2017" TargetMode="External" /><Relationship Id="rId90" Type="http://schemas.openxmlformats.org/officeDocument/2006/relationships/hyperlink" Target="https://curriculum.nsw.edu.au/resources/glossary/perpendicular" TargetMode="External" /><Relationship Id="rId91" Type="http://schemas.openxmlformats.org/officeDocument/2006/relationships/hyperlink" Target="https://curriculum.nsw.edu.au/resources/glossary/component-form-vectors" TargetMode="External" /><Relationship Id="rId92" Type="http://schemas.openxmlformats.org/officeDocument/2006/relationships/hyperlink" Target="https://curriculum.nsw.edu.au/resources/glossary/column-vector-notation" TargetMode="External" /><Relationship Id="rId93" Type="http://schemas.openxmlformats.org/officeDocument/2006/relationships/hyperlink" Target="https://curriculum.nsw.edu.au/resources/glossary/scalar" TargetMode="External" /><Relationship Id="rId94" Type="http://schemas.openxmlformats.org/officeDocument/2006/relationships/hyperlink" Target="https://curriculum.nsw.edu.au/resources/glossary/parallel" TargetMode="External" /><Relationship Id="rId95" Type="http://schemas.openxmlformats.org/officeDocument/2006/relationships/hyperlink" Target="https://curriculum.nsw.edu.au/resources/glossary/triangle-law" TargetMode="External" /><Relationship Id="rId96" Type="http://schemas.openxmlformats.org/officeDocument/2006/relationships/hyperlink" Target="https://curriculum.nsw.edu.au/resources/glossary/parallelogram-law" TargetMode="External" /><Relationship Id="rId97" Type="http://schemas.openxmlformats.org/officeDocument/2006/relationships/hyperlink" Target="https://curriculum.nsw.edu.au/resources/glossary/scalar-dot-product" TargetMode="External" /><Relationship Id="rId98" Type="http://schemas.openxmlformats.org/officeDocument/2006/relationships/hyperlink" Target="https://curriculum.nsw.edu.au/resources/glossary/projection-vectors" TargetMode="External" /><Relationship Id="rId99" Type="http://schemas.openxmlformats.org/officeDocument/2006/relationships/hyperlink" Target="https://curriculum.nsw.edu.au/resources/glossary/compon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32</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Extension 1 11–12 (2024) (S6)</dc:title>
  <dc:creator>NSW Education Standards Authority</dc:creator>
  <cp:revision>1</cp:revision>
</cp:coreProperties>
</file>